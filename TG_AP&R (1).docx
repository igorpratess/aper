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B9F10F0" w14:textId="77777777" w:rsidR="008547E0" w:rsidRPr="00B01591" w:rsidRDefault="00794773" w:rsidP="005F395D">
      <w:pPr>
        <w:pStyle w:val="0-IES"/>
        <w:spacing w:after="0" w:line="360" w:lineRule="auto"/>
        <w:rPr>
          <w:rFonts w:cs="Arial"/>
          <w:sz w:val="28"/>
          <w:szCs w:val="28"/>
        </w:rPr>
      </w:pPr>
      <w:r w:rsidRPr="00B01591">
        <w:rPr>
          <w:rFonts w:cs="Arial"/>
          <w:sz w:val="28"/>
          <w:szCs w:val="28"/>
        </w:rPr>
        <w:t>C</w:t>
      </w:r>
      <w:r w:rsidR="008547E0" w:rsidRPr="00B01591">
        <w:rPr>
          <w:rFonts w:cs="Arial"/>
          <w:sz w:val="28"/>
          <w:szCs w:val="28"/>
        </w:rPr>
        <w:t>ENTRO PAULA SOUZA</w:t>
      </w:r>
    </w:p>
    <w:p w14:paraId="2059B52F" w14:textId="77777777" w:rsidR="005135EA" w:rsidRPr="00B01591" w:rsidRDefault="008547E0" w:rsidP="00172704">
      <w:pPr>
        <w:pStyle w:val="0-IES"/>
        <w:spacing w:after="0" w:line="360" w:lineRule="auto"/>
        <w:rPr>
          <w:rFonts w:cs="Arial"/>
          <w:sz w:val="28"/>
          <w:szCs w:val="28"/>
        </w:rPr>
      </w:pPr>
      <w:r w:rsidRPr="00B01591">
        <w:rPr>
          <w:rFonts w:cs="Arial"/>
          <w:sz w:val="28"/>
          <w:szCs w:val="28"/>
        </w:rPr>
        <w:t>FAC</w:t>
      </w:r>
      <w:r w:rsidR="008F52E2" w:rsidRPr="00B01591">
        <w:rPr>
          <w:rFonts w:cs="Arial"/>
          <w:sz w:val="28"/>
          <w:szCs w:val="28"/>
        </w:rPr>
        <w:t>ULDADE DE TECNOLOGIA</w:t>
      </w:r>
      <w:r w:rsidR="005135EA" w:rsidRPr="00B01591">
        <w:rPr>
          <w:rFonts w:cs="Arial"/>
          <w:sz w:val="28"/>
          <w:szCs w:val="28"/>
        </w:rPr>
        <w:t xml:space="preserve"> DE FRANCA </w:t>
      </w:r>
    </w:p>
    <w:p w14:paraId="2C88986D" w14:textId="77777777" w:rsidR="008547E0" w:rsidRDefault="008F52E2" w:rsidP="00172704">
      <w:pPr>
        <w:pStyle w:val="0-IES"/>
        <w:spacing w:after="0" w:line="360" w:lineRule="auto"/>
        <w:rPr>
          <w:rFonts w:cs="Arial"/>
          <w:sz w:val="28"/>
          <w:szCs w:val="28"/>
        </w:rPr>
      </w:pPr>
      <w:r w:rsidRPr="00B01591">
        <w:rPr>
          <w:rFonts w:cs="Arial"/>
          <w:sz w:val="28"/>
          <w:szCs w:val="28"/>
        </w:rPr>
        <w:t>“Dr. THOMAZ</w:t>
      </w:r>
      <w:r w:rsidR="00794773" w:rsidRPr="00B01591">
        <w:rPr>
          <w:rFonts w:cs="Arial"/>
          <w:sz w:val="28"/>
          <w:szCs w:val="28"/>
        </w:rPr>
        <w:t xml:space="preserve"> NOVELINO”</w:t>
      </w:r>
    </w:p>
    <w:p w14:paraId="0F4C6AF6" w14:textId="77777777" w:rsidR="005D61D4" w:rsidRDefault="005D61D4" w:rsidP="005D61D4"/>
    <w:p w14:paraId="01B01F49" w14:textId="77777777" w:rsidR="005D61D4" w:rsidRDefault="005D61D4" w:rsidP="005D61D4"/>
    <w:p w14:paraId="5CACE4AC" w14:textId="77777777" w:rsidR="00EF59F6" w:rsidRPr="00EF59F6" w:rsidRDefault="00EF59F6" w:rsidP="00EF59F6">
      <w:pPr>
        <w:ind w:firstLine="0"/>
        <w:jc w:val="center"/>
        <w:rPr>
          <w:b/>
          <w:sz w:val="28"/>
        </w:rPr>
      </w:pPr>
      <w:r w:rsidRPr="00EF59F6">
        <w:rPr>
          <w:b/>
          <w:sz w:val="28"/>
        </w:rPr>
        <w:t>TECNOLOGIA EM ANÁLISE E DESENVOLVIMENTO DE SISTEMAS</w:t>
      </w:r>
    </w:p>
    <w:p w14:paraId="6FCD7A51" w14:textId="77777777" w:rsidR="001F6E92" w:rsidRPr="00B01591" w:rsidRDefault="001F6E92" w:rsidP="00172704">
      <w:pPr>
        <w:pStyle w:val="0-Autor"/>
        <w:spacing w:line="360" w:lineRule="auto"/>
        <w:rPr>
          <w:rFonts w:cs="Arial"/>
          <w:szCs w:val="28"/>
        </w:rPr>
      </w:pPr>
    </w:p>
    <w:p w14:paraId="38DA727B" w14:textId="77777777" w:rsidR="00D80F73" w:rsidRPr="00B01591" w:rsidRDefault="00D80F73" w:rsidP="00172704">
      <w:pPr>
        <w:pStyle w:val="0-Autor"/>
        <w:spacing w:line="360" w:lineRule="auto"/>
        <w:rPr>
          <w:rFonts w:cs="Arial"/>
          <w:szCs w:val="28"/>
        </w:rPr>
      </w:pPr>
    </w:p>
    <w:p w14:paraId="2F66B8AB" w14:textId="77777777" w:rsidR="001E1227" w:rsidRPr="00B01591" w:rsidRDefault="001E1227" w:rsidP="00172704">
      <w:pPr>
        <w:pStyle w:val="0-Autor"/>
        <w:spacing w:line="360" w:lineRule="auto"/>
        <w:rPr>
          <w:rFonts w:cs="Arial"/>
          <w:szCs w:val="28"/>
        </w:rPr>
      </w:pPr>
    </w:p>
    <w:p w14:paraId="12C745C0" w14:textId="77777777" w:rsidR="001E1227" w:rsidRPr="00B01591" w:rsidRDefault="001E1227" w:rsidP="00172704">
      <w:pPr>
        <w:pStyle w:val="0-Autor"/>
        <w:spacing w:line="360" w:lineRule="auto"/>
        <w:rPr>
          <w:rFonts w:cs="Arial"/>
          <w:szCs w:val="28"/>
        </w:rPr>
      </w:pPr>
    </w:p>
    <w:p w14:paraId="01CB9120" w14:textId="77777777" w:rsidR="00316DBF" w:rsidRDefault="00316DBF" w:rsidP="00316DBF">
      <w:pPr>
        <w:pStyle w:val="0-Autor"/>
        <w:spacing w:line="360" w:lineRule="auto"/>
        <w:rPr>
          <w:rFonts w:cs="Arial"/>
          <w:szCs w:val="28"/>
        </w:rPr>
      </w:pPr>
      <w:r>
        <w:rPr>
          <w:rFonts w:cs="Arial"/>
          <w:szCs w:val="28"/>
        </w:rPr>
        <w:t xml:space="preserve">iGOR PRATES GONÇALVES </w:t>
      </w:r>
    </w:p>
    <w:p w14:paraId="798B18D7" w14:textId="77777777" w:rsidR="00316DBF" w:rsidRPr="00316DBF" w:rsidRDefault="00316DBF" w:rsidP="00316DBF">
      <w:pPr>
        <w:pStyle w:val="0-Autor"/>
        <w:spacing w:line="360" w:lineRule="auto"/>
        <w:rPr>
          <w:rFonts w:cs="Arial"/>
          <w:szCs w:val="28"/>
        </w:rPr>
      </w:pPr>
      <w:r>
        <w:rPr>
          <w:rFonts w:cs="Arial"/>
          <w:szCs w:val="28"/>
        </w:rPr>
        <w:t>VINICIUS TEIXEIRA DO CARMO</w:t>
      </w:r>
    </w:p>
    <w:p w14:paraId="6844F45B" w14:textId="77777777" w:rsidR="00F909A8" w:rsidRDefault="00F909A8" w:rsidP="00316DBF">
      <w:pPr>
        <w:ind w:left="709"/>
      </w:pPr>
    </w:p>
    <w:p w14:paraId="385F2864" w14:textId="77777777" w:rsidR="00316DBF" w:rsidRPr="00316DBF" w:rsidRDefault="00316DBF" w:rsidP="00316DBF">
      <w:pPr>
        <w:ind w:left="709"/>
      </w:pPr>
    </w:p>
    <w:p w14:paraId="359D5C4B" w14:textId="77777777" w:rsidR="00F909A8" w:rsidRPr="00F909A8" w:rsidRDefault="00F909A8" w:rsidP="00172704">
      <w:pPr>
        <w:pStyle w:val="0-Autor"/>
        <w:spacing w:line="360" w:lineRule="auto"/>
        <w:rPr>
          <w:rFonts w:cs="Arial"/>
          <w:szCs w:val="28"/>
        </w:rPr>
      </w:pPr>
    </w:p>
    <w:p w14:paraId="70EA8C86" w14:textId="77777777" w:rsidR="00794773" w:rsidRPr="00316DBF" w:rsidRDefault="00316DBF" w:rsidP="00316DBF">
      <w:pPr>
        <w:pStyle w:val="0-TitTCC"/>
        <w:spacing w:before="0" w:line="360" w:lineRule="auto"/>
        <w:rPr>
          <w:rFonts w:cs="Arial"/>
          <w:szCs w:val="28"/>
          <w:highlight w:val="yellow"/>
        </w:rPr>
      </w:pPr>
      <w:r w:rsidRPr="00316DBF">
        <w:rPr>
          <w:rFonts w:cs="Arial"/>
          <w:szCs w:val="28"/>
        </w:rPr>
        <w:t>achados, perdidos &amp; roubados</w:t>
      </w:r>
    </w:p>
    <w:p w14:paraId="711DE45E" w14:textId="77777777" w:rsidR="00D80F73" w:rsidRPr="00B01591" w:rsidRDefault="00D80F73" w:rsidP="00172704">
      <w:pPr>
        <w:pStyle w:val="0-Autor"/>
        <w:spacing w:line="360" w:lineRule="auto"/>
        <w:rPr>
          <w:rFonts w:cs="Arial"/>
          <w:szCs w:val="28"/>
        </w:rPr>
      </w:pPr>
    </w:p>
    <w:p w14:paraId="22CED55F" w14:textId="77777777" w:rsidR="00D80F73" w:rsidRPr="00B01591" w:rsidRDefault="00D80F73" w:rsidP="00172704">
      <w:pPr>
        <w:pStyle w:val="0-Autor"/>
        <w:spacing w:line="360" w:lineRule="auto"/>
        <w:rPr>
          <w:rFonts w:cs="Arial"/>
          <w:szCs w:val="28"/>
        </w:rPr>
      </w:pPr>
    </w:p>
    <w:p w14:paraId="73DC74A7" w14:textId="77777777" w:rsidR="00F909A8" w:rsidRPr="00F909A8" w:rsidRDefault="00F909A8" w:rsidP="00172704">
      <w:pPr>
        <w:pStyle w:val="0-TitAFR"/>
        <w:spacing w:before="0" w:line="360" w:lineRule="auto"/>
        <w:rPr>
          <w:rFonts w:cs="Arial"/>
          <w:szCs w:val="28"/>
        </w:rPr>
      </w:pPr>
    </w:p>
    <w:p w14:paraId="6B740E05" w14:textId="77777777" w:rsidR="00ED5129" w:rsidRDefault="00262F3B" w:rsidP="00172704">
      <w:pPr>
        <w:pStyle w:val="0-Natureza"/>
        <w:spacing w:before="0"/>
        <w:ind w:left="3969"/>
        <w:rPr>
          <w:rFonts w:cs="Arial"/>
        </w:rPr>
      </w:pPr>
      <w:r w:rsidRPr="00B01591">
        <w:rPr>
          <w:rFonts w:cs="Arial"/>
        </w:rPr>
        <w:t>Trabalho de Graduação apresentado à Faculdade de Tecnolog</w:t>
      </w:r>
      <w:r w:rsidR="008B0367" w:rsidRPr="00B01591">
        <w:rPr>
          <w:rFonts w:cs="Arial"/>
        </w:rPr>
        <w:t>ia</w:t>
      </w:r>
      <w:r w:rsidR="002B6ED8" w:rsidRPr="00B01591">
        <w:rPr>
          <w:rFonts w:cs="Arial"/>
        </w:rPr>
        <w:t xml:space="preserve"> de Franca -</w:t>
      </w:r>
      <w:r w:rsidR="008B0367" w:rsidRPr="00B01591">
        <w:rPr>
          <w:rFonts w:cs="Arial"/>
        </w:rPr>
        <w:t xml:space="preserve"> “Dr. Thomaz </w:t>
      </w:r>
      <w:proofErr w:type="spellStart"/>
      <w:r w:rsidR="008B0367" w:rsidRPr="00B01591">
        <w:rPr>
          <w:rFonts w:cs="Arial"/>
        </w:rPr>
        <w:t>Novelino</w:t>
      </w:r>
      <w:proofErr w:type="spellEnd"/>
      <w:r w:rsidR="008B0367" w:rsidRPr="00B01591">
        <w:rPr>
          <w:rFonts w:cs="Arial"/>
        </w:rPr>
        <w:t>”</w:t>
      </w:r>
      <w:r w:rsidRPr="00B01591">
        <w:rPr>
          <w:rFonts w:cs="Arial"/>
        </w:rPr>
        <w:t>, como parte dos requisitos obrigatórios para obtenção do título de Tecnólogo e</w:t>
      </w:r>
      <w:r w:rsidR="00EF59F6">
        <w:rPr>
          <w:rFonts w:cs="Arial"/>
        </w:rPr>
        <w:t xml:space="preserve">m </w:t>
      </w:r>
      <w:r w:rsidR="00EF59F6" w:rsidRPr="00EF59F6">
        <w:rPr>
          <w:rFonts w:cs="Arial"/>
        </w:rPr>
        <w:t>Análise e Desenvolvimento de Sistemas</w:t>
      </w:r>
      <w:r w:rsidR="00EF59F6">
        <w:rPr>
          <w:rFonts w:cs="Arial"/>
        </w:rPr>
        <w:t>.</w:t>
      </w:r>
    </w:p>
    <w:p w14:paraId="5E4AD09F" w14:textId="77777777" w:rsidR="00F909A8" w:rsidRPr="00F909A8" w:rsidRDefault="00F909A8" w:rsidP="00172704">
      <w:pPr>
        <w:ind w:left="3969" w:firstLine="0"/>
        <w:rPr>
          <w:rFonts w:cs="Arial"/>
        </w:rPr>
      </w:pPr>
    </w:p>
    <w:p w14:paraId="773258DF" w14:textId="77777777" w:rsidR="00043528" w:rsidRPr="00B01591" w:rsidRDefault="00043528" w:rsidP="00172704">
      <w:pPr>
        <w:ind w:left="3969" w:firstLine="0"/>
        <w:rPr>
          <w:rFonts w:cs="Arial"/>
        </w:rPr>
      </w:pPr>
      <w:r w:rsidRPr="00316DBF">
        <w:rPr>
          <w:rFonts w:cs="Arial"/>
        </w:rPr>
        <w:t xml:space="preserve">Orientador: </w:t>
      </w:r>
      <w:proofErr w:type="spellStart"/>
      <w:r w:rsidR="00917044" w:rsidRPr="00316DBF">
        <w:rPr>
          <w:rFonts w:cs="Arial"/>
        </w:rPr>
        <w:t>Prof.</w:t>
      </w:r>
      <w:r w:rsidR="00917044" w:rsidRPr="00917044">
        <w:rPr>
          <w:rFonts w:cs="Arial"/>
        </w:rPr>
        <w:t>Drª</w:t>
      </w:r>
      <w:proofErr w:type="spellEnd"/>
      <w:r w:rsidR="00917044" w:rsidRPr="00917044">
        <w:rPr>
          <w:rFonts w:cs="Arial"/>
        </w:rPr>
        <w:t xml:space="preserve"> Jaqueline </w:t>
      </w:r>
      <w:proofErr w:type="spellStart"/>
      <w:r w:rsidR="00917044" w:rsidRPr="00917044">
        <w:rPr>
          <w:rFonts w:cs="Arial"/>
        </w:rPr>
        <w:t>Brigladori</w:t>
      </w:r>
      <w:proofErr w:type="spellEnd"/>
      <w:r w:rsidR="00917044" w:rsidRPr="00917044">
        <w:rPr>
          <w:rFonts w:cs="Arial"/>
        </w:rPr>
        <w:t xml:space="preserve"> </w:t>
      </w:r>
      <w:proofErr w:type="spellStart"/>
      <w:r w:rsidR="00917044" w:rsidRPr="00917044">
        <w:rPr>
          <w:rFonts w:cs="Arial"/>
        </w:rPr>
        <w:t>Pugliesi</w:t>
      </w:r>
      <w:proofErr w:type="spellEnd"/>
    </w:p>
    <w:p w14:paraId="61885F8A" w14:textId="77777777" w:rsidR="00325835" w:rsidRDefault="00325835" w:rsidP="00325835"/>
    <w:p w14:paraId="47C62D24" w14:textId="77777777" w:rsidR="00D81B9C" w:rsidRDefault="00D81B9C" w:rsidP="00D81B9C">
      <w:pPr>
        <w:pStyle w:val="0-LocalAFR"/>
        <w:spacing w:before="0" w:line="360" w:lineRule="auto"/>
        <w:jc w:val="both"/>
        <w:rPr>
          <w:rFonts w:eastAsia="Times New Roman"/>
          <w:b w:val="0"/>
          <w:sz w:val="24"/>
        </w:rPr>
      </w:pPr>
    </w:p>
    <w:p w14:paraId="18BE8929" w14:textId="77777777" w:rsidR="00ED5129" w:rsidRPr="00B01591" w:rsidRDefault="00262F3B" w:rsidP="00D81B9C">
      <w:pPr>
        <w:pStyle w:val="0-LocalAFR"/>
        <w:spacing w:before="0" w:line="360" w:lineRule="auto"/>
        <w:rPr>
          <w:rFonts w:cs="Arial"/>
        </w:rPr>
      </w:pPr>
      <w:r w:rsidRPr="00B01591">
        <w:rPr>
          <w:rFonts w:cs="Arial"/>
        </w:rPr>
        <w:t>FRANCA</w:t>
      </w:r>
      <w:r w:rsidR="005D52EB" w:rsidRPr="00B01591">
        <w:rPr>
          <w:rFonts w:cs="Arial"/>
        </w:rPr>
        <w:t>/SP</w:t>
      </w:r>
    </w:p>
    <w:p w14:paraId="60A09D85" w14:textId="77777777" w:rsidR="0044473D" w:rsidRDefault="00D81B9C" w:rsidP="00D81B9C">
      <w:pPr>
        <w:pStyle w:val="0-Data"/>
        <w:spacing w:line="360" w:lineRule="auto"/>
        <w:rPr>
          <w:rFonts w:cs="Arial"/>
        </w:rPr>
        <w:sectPr w:rsidR="0044473D" w:rsidSect="00BD099F">
          <w:headerReference w:type="default" r:id="rId8"/>
          <w:footnotePr>
            <w:pos w:val="beneathText"/>
          </w:footnotePr>
          <w:type w:val="continuous"/>
          <w:pgSz w:w="11905" w:h="16837"/>
          <w:pgMar w:top="1701" w:right="1134" w:bottom="1134" w:left="1701" w:header="720" w:footer="720" w:gutter="0"/>
          <w:pgNumType w:start="0"/>
          <w:cols w:space="720"/>
          <w:docGrid w:linePitch="360"/>
        </w:sectPr>
      </w:pPr>
      <w:r>
        <w:rPr>
          <w:rFonts w:cs="Arial"/>
        </w:rPr>
        <w:t>2020</w:t>
      </w:r>
    </w:p>
    <w:p w14:paraId="7603FFF1" w14:textId="77777777" w:rsidR="00F34AA5" w:rsidRDefault="00F34AA5" w:rsidP="00F34AA5">
      <w:pPr>
        <w:pStyle w:val="RME-Resumo"/>
        <w:numPr>
          <w:ilvl w:val="0"/>
          <w:numId w:val="0"/>
        </w:numPr>
        <w:spacing w:before="0"/>
        <w:rPr>
          <w:rFonts w:ascii="Arial" w:hAnsi="Arial" w:cs="Arial"/>
          <w:b/>
          <w:sz w:val="24"/>
          <w:szCs w:val="24"/>
        </w:rPr>
      </w:pPr>
      <w:bookmarkStart w:id="0" w:name="_Toc434489461"/>
    </w:p>
    <w:p w14:paraId="6E3C0D8D" w14:textId="1FAAC994" w:rsidR="00CF7275" w:rsidRPr="004B4E13" w:rsidRDefault="00CF7275" w:rsidP="00F34AA5">
      <w:pPr>
        <w:pStyle w:val="RME-Resumo"/>
        <w:numPr>
          <w:ilvl w:val="0"/>
          <w:numId w:val="0"/>
        </w:numPr>
        <w:spacing w:before="0"/>
        <w:rPr>
          <w:rFonts w:ascii="Arial" w:hAnsi="Arial" w:cs="Arial"/>
          <w:b/>
          <w:sz w:val="24"/>
          <w:szCs w:val="24"/>
        </w:rPr>
      </w:pPr>
      <w:r w:rsidRPr="004B4E13">
        <w:rPr>
          <w:rFonts w:ascii="Arial" w:hAnsi="Arial" w:cs="Arial"/>
          <w:b/>
          <w:sz w:val="24"/>
          <w:szCs w:val="24"/>
        </w:rPr>
        <w:lastRenderedPageBreak/>
        <w:t>Resumo</w:t>
      </w:r>
    </w:p>
    <w:p w14:paraId="10E0DA21" w14:textId="77777777" w:rsidR="00316DBF" w:rsidRDefault="00316DBF" w:rsidP="00316DBF">
      <w:pPr>
        <w:pStyle w:val="RME-Resumo"/>
        <w:numPr>
          <w:ilvl w:val="0"/>
          <w:numId w:val="0"/>
        </w:numPr>
        <w:spacing w:before="0"/>
        <w:rPr>
          <w:rFonts w:ascii="Arial" w:hAnsi="Arial" w:cs="Arial"/>
          <w:b/>
          <w:sz w:val="24"/>
          <w:szCs w:val="24"/>
        </w:rPr>
      </w:pPr>
    </w:p>
    <w:p w14:paraId="1D1CD9DD" w14:textId="5E61925B" w:rsidR="00316DBF" w:rsidRPr="00316DBF" w:rsidRDefault="00316DBF" w:rsidP="00F34AA5">
      <w:pPr>
        <w:pStyle w:val="RME-Resumo"/>
        <w:numPr>
          <w:ilvl w:val="0"/>
          <w:numId w:val="0"/>
        </w:numPr>
        <w:spacing w:before="0"/>
        <w:ind w:firstLine="227"/>
        <w:rPr>
          <w:rFonts w:ascii="Arial" w:hAnsi="Arial" w:cs="Arial"/>
          <w:sz w:val="24"/>
          <w:szCs w:val="24"/>
        </w:rPr>
      </w:pPr>
      <w:r>
        <w:rPr>
          <w:rFonts w:ascii="Arial" w:hAnsi="Arial" w:cs="Arial"/>
          <w:sz w:val="24"/>
          <w:szCs w:val="24"/>
        </w:rPr>
        <w:t xml:space="preserve">O Software de Achados, </w:t>
      </w:r>
      <w:r w:rsidR="000953C0">
        <w:rPr>
          <w:rFonts w:ascii="Arial" w:hAnsi="Arial" w:cs="Arial"/>
          <w:sz w:val="24"/>
          <w:szCs w:val="24"/>
        </w:rPr>
        <w:t>perdidos e roubados</w:t>
      </w:r>
      <w:r>
        <w:rPr>
          <w:rFonts w:ascii="Arial" w:hAnsi="Arial" w:cs="Arial"/>
          <w:sz w:val="24"/>
          <w:szCs w:val="24"/>
        </w:rPr>
        <w:t xml:space="preserve"> irá atender todo o tipo de usuário que </w:t>
      </w:r>
      <w:r w:rsidR="00F34AA5">
        <w:rPr>
          <w:rFonts w:ascii="Arial" w:hAnsi="Arial" w:cs="Arial"/>
          <w:sz w:val="24"/>
          <w:szCs w:val="24"/>
        </w:rPr>
        <w:t>necessita encontrar um item perdido ou entregar um item achado à outra pessoa</w:t>
      </w:r>
      <w:r>
        <w:rPr>
          <w:rFonts w:ascii="Arial" w:hAnsi="Arial" w:cs="Arial"/>
          <w:sz w:val="24"/>
          <w:szCs w:val="24"/>
        </w:rPr>
        <w:t xml:space="preserve">. Com base </w:t>
      </w:r>
      <w:r w:rsidR="00F34AA5">
        <w:rPr>
          <w:rFonts w:ascii="Arial" w:hAnsi="Arial" w:cs="Arial"/>
          <w:sz w:val="24"/>
          <w:szCs w:val="24"/>
        </w:rPr>
        <w:t xml:space="preserve">na necessidade de resolver situações inesperadas </w:t>
      </w:r>
      <w:r>
        <w:rPr>
          <w:rFonts w:ascii="Arial" w:hAnsi="Arial" w:cs="Arial"/>
          <w:sz w:val="24"/>
          <w:szCs w:val="24"/>
        </w:rPr>
        <w:t xml:space="preserve">que </w:t>
      </w:r>
      <w:r w:rsidR="00F34AA5">
        <w:rPr>
          <w:rFonts w:ascii="Arial" w:hAnsi="Arial" w:cs="Arial"/>
          <w:sz w:val="24"/>
          <w:szCs w:val="24"/>
        </w:rPr>
        <w:t>ocorrem</w:t>
      </w:r>
      <w:r>
        <w:rPr>
          <w:rFonts w:ascii="Arial" w:hAnsi="Arial" w:cs="Arial"/>
          <w:sz w:val="24"/>
          <w:szCs w:val="24"/>
        </w:rPr>
        <w:t xml:space="preserve"> no</w:t>
      </w:r>
      <w:r w:rsidR="00F34AA5">
        <w:rPr>
          <w:rFonts w:ascii="Arial" w:hAnsi="Arial" w:cs="Arial"/>
          <w:sz w:val="24"/>
          <w:szCs w:val="24"/>
        </w:rPr>
        <w:t xml:space="preserve"> nosso</w:t>
      </w:r>
      <w:r>
        <w:rPr>
          <w:rFonts w:ascii="Arial" w:hAnsi="Arial" w:cs="Arial"/>
          <w:sz w:val="24"/>
          <w:szCs w:val="24"/>
        </w:rPr>
        <w:t xml:space="preserve"> dia-a-dia foi desenvolvido um software para aproximar estes usuários. Ele conta com listas e datas que ajudam o usuário a ter uma fácil compreensão</w:t>
      </w:r>
      <w:r w:rsidR="00F34AA5">
        <w:rPr>
          <w:rFonts w:ascii="Arial" w:hAnsi="Arial" w:cs="Arial"/>
          <w:sz w:val="24"/>
          <w:szCs w:val="24"/>
        </w:rPr>
        <w:t xml:space="preserve"> de como usá-lo</w:t>
      </w:r>
      <w:r>
        <w:rPr>
          <w:rFonts w:ascii="Arial" w:hAnsi="Arial" w:cs="Arial"/>
          <w:sz w:val="24"/>
          <w:szCs w:val="24"/>
        </w:rPr>
        <w:t>. Sua interface é agradável e harmoniosa, e não requer conhecimentos avançados para sua utilização, o usuário deverá informar os dados que serão</w:t>
      </w:r>
      <w:r w:rsidR="00F34AA5">
        <w:rPr>
          <w:rFonts w:ascii="Arial" w:hAnsi="Arial" w:cs="Arial"/>
          <w:sz w:val="24"/>
          <w:szCs w:val="24"/>
        </w:rPr>
        <w:t xml:space="preserve"> solicitados e posteriormente</w:t>
      </w:r>
      <w:r>
        <w:rPr>
          <w:rFonts w:ascii="Arial" w:hAnsi="Arial" w:cs="Arial"/>
          <w:sz w:val="24"/>
          <w:szCs w:val="24"/>
        </w:rPr>
        <w:t xml:space="preserve"> analisados, ou irá procurar em uma das listas</w:t>
      </w:r>
      <w:r w:rsidR="00F34AA5">
        <w:rPr>
          <w:rFonts w:ascii="Arial" w:hAnsi="Arial" w:cs="Arial"/>
          <w:sz w:val="24"/>
          <w:szCs w:val="24"/>
        </w:rPr>
        <w:t xml:space="preserve"> para que assim possam conseguir reaver itens perdidos, de forma rápida e fácil, economizando tempo de procura, reduzindo espaço utilizados dos locais que possuem achados e perdidos, pois com o software as pessoas irão devolver os itens</w:t>
      </w:r>
      <w:r w:rsidR="0017517B">
        <w:rPr>
          <w:rFonts w:ascii="Arial" w:hAnsi="Arial" w:cs="Arial"/>
          <w:sz w:val="24"/>
          <w:szCs w:val="24"/>
        </w:rPr>
        <w:t xml:space="preserve"> encontrados</w:t>
      </w:r>
      <w:r w:rsidR="00F34AA5">
        <w:rPr>
          <w:rFonts w:ascii="Arial" w:hAnsi="Arial" w:cs="Arial"/>
          <w:sz w:val="24"/>
          <w:szCs w:val="24"/>
        </w:rPr>
        <w:t xml:space="preserve"> diretamente aos respectivos donos, evitando assim acumulo de itens nesses locais</w:t>
      </w:r>
      <w:r w:rsidR="0017517B">
        <w:rPr>
          <w:rFonts w:ascii="Arial" w:hAnsi="Arial" w:cs="Arial"/>
          <w:sz w:val="24"/>
          <w:szCs w:val="24"/>
        </w:rPr>
        <w:t>. O projeto tenta também incentivar as pessoas a devolverem itens achados através da facilidade e rapidez com que o software proporciona, pois, as pessoas só irão cadastrar os itens e depois é só esperar receber notificação de alguém falando que achou ou perdeu aquele respectivo item.</w:t>
      </w:r>
    </w:p>
    <w:p w14:paraId="76DEBDC3" w14:textId="77777777" w:rsidR="00316DBF" w:rsidRDefault="00316DBF" w:rsidP="00316DBF">
      <w:pPr>
        <w:pStyle w:val="RME-Resumo"/>
        <w:numPr>
          <w:ilvl w:val="0"/>
          <w:numId w:val="0"/>
        </w:numPr>
        <w:spacing w:before="0"/>
        <w:ind w:left="227"/>
        <w:rPr>
          <w:rFonts w:ascii="Arial" w:hAnsi="Arial" w:cs="Arial"/>
          <w:sz w:val="24"/>
          <w:szCs w:val="24"/>
        </w:rPr>
      </w:pPr>
    </w:p>
    <w:p w14:paraId="5A22D0CF" w14:textId="7E0A54A3" w:rsidR="00316DBF" w:rsidRDefault="00316DBF" w:rsidP="00316DBF">
      <w:pPr>
        <w:pStyle w:val="RME-Resumo"/>
        <w:numPr>
          <w:ilvl w:val="0"/>
          <w:numId w:val="0"/>
        </w:numPr>
        <w:spacing w:before="0"/>
        <w:ind w:left="227" w:hanging="227"/>
      </w:pPr>
      <w:r>
        <w:rPr>
          <w:rFonts w:ascii="Arial" w:hAnsi="Arial" w:cs="Arial"/>
          <w:b/>
          <w:sz w:val="24"/>
          <w:szCs w:val="24"/>
        </w:rPr>
        <w:t>Palavras-chave:</w:t>
      </w:r>
      <w:r>
        <w:rPr>
          <w:rFonts w:ascii="Arial" w:hAnsi="Arial" w:cs="Arial"/>
          <w:sz w:val="24"/>
          <w:szCs w:val="24"/>
        </w:rPr>
        <w:t xml:space="preserve"> Achados, Perdidos, </w:t>
      </w:r>
      <w:proofErr w:type="gramStart"/>
      <w:r>
        <w:rPr>
          <w:rFonts w:ascii="Arial" w:hAnsi="Arial" w:cs="Arial"/>
          <w:sz w:val="24"/>
          <w:szCs w:val="24"/>
        </w:rPr>
        <w:t>Roubados</w:t>
      </w:r>
      <w:proofErr w:type="gramEnd"/>
      <w:r w:rsidR="0017517B">
        <w:rPr>
          <w:rFonts w:ascii="Arial" w:hAnsi="Arial" w:cs="Arial"/>
          <w:sz w:val="24"/>
          <w:szCs w:val="24"/>
        </w:rPr>
        <w:t>, incentivar, facilidade, rapidez.</w:t>
      </w:r>
    </w:p>
    <w:p w14:paraId="04B16F7E" w14:textId="77777777" w:rsidR="009B196A" w:rsidRPr="004B4E13" w:rsidRDefault="009B196A" w:rsidP="009B196A">
      <w:pPr>
        <w:pStyle w:val="RME-Resumo"/>
        <w:numPr>
          <w:ilvl w:val="0"/>
          <w:numId w:val="0"/>
        </w:numPr>
        <w:spacing w:before="0"/>
        <w:ind w:left="227" w:hanging="227"/>
        <w:rPr>
          <w:rFonts w:ascii="Arial" w:hAnsi="Arial" w:cs="Arial"/>
          <w:sz w:val="24"/>
          <w:szCs w:val="24"/>
        </w:rPr>
      </w:pPr>
    </w:p>
    <w:p w14:paraId="260EE388" w14:textId="77777777" w:rsidR="009B196A" w:rsidRPr="004B4E13" w:rsidRDefault="009B196A" w:rsidP="009B196A">
      <w:pPr>
        <w:autoSpaceDE w:val="0"/>
        <w:autoSpaceDN w:val="0"/>
        <w:adjustRightInd w:val="0"/>
        <w:spacing w:line="240" w:lineRule="auto"/>
        <w:ind w:firstLine="0"/>
        <w:rPr>
          <w:rFonts w:cs="Arial"/>
          <w:b/>
          <w:bCs/>
          <w:i/>
          <w:szCs w:val="24"/>
        </w:rPr>
      </w:pPr>
      <w:r w:rsidRPr="004B4E13">
        <w:rPr>
          <w:rFonts w:cs="Arial"/>
          <w:b/>
          <w:bCs/>
          <w:i/>
          <w:szCs w:val="24"/>
        </w:rPr>
        <w:t>Abstract</w:t>
      </w:r>
    </w:p>
    <w:p w14:paraId="243B9912" w14:textId="77777777" w:rsidR="009B196A" w:rsidRPr="004B4E13" w:rsidRDefault="009B196A" w:rsidP="009B196A">
      <w:pPr>
        <w:pStyle w:val="RME-Resumo"/>
        <w:numPr>
          <w:ilvl w:val="0"/>
          <w:numId w:val="0"/>
        </w:numPr>
        <w:spacing w:before="0"/>
        <w:rPr>
          <w:rFonts w:ascii="Arial" w:hAnsi="Arial" w:cs="Arial"/>
          <w:i/>
          <w:sz w:val="24"/>
          <w:szCs w:val="24"/>
        </w:rPr>
      </w:pPr>
    </w:p>
    <w:p w14:paraId="1D6C1804" w14:textId="77777777" w:rsidR="00316DBF" w:rsidRDefault="00316DBF" w:rsidP="00316DBF">
      <w:pPr>
        <w:pStyle w:val="RME-Resumo"/>
        <w:numPr>
          <w:ilvl w:val="0"/>
          <w:numId w:val="0"/>
        </w:numPr>
        <w:spacing w:before="0"/>
      </w:pPr>
      <w:r>
        <w:rPr>
          <w:rFonts w:ascii="Arial" w:hAnsi="Arial" w:cs="Arial"/>
          <w:i/>
          <w:sz w:val="24"/>
          <w:szCs w:val="24"/>
        </w:rPr>
        <w:t xml:space="preserve">The Software </w:t>
      </w:r>
      <w:proofErr w:type="spellStart"/>
      <w:r>
        <w:rPr>
          <w:rFonts w:ascii="Arial" w:hAnsi="Arial" w:cs="Arial"/>
          <w:i/>
          <w:sz w:val="24"/>
          <w:szCs w:val="24"/>
        </w:rPr>
        <w:t>of</w:t>
      </w:r>
      <w:proofErr w:type="spellEnd"/>
      <w:r>
        <w:rPr>
          <w:rFonts w:ascii="Arial" w:hAnsi="Arial" w:cs="Arial"/>
          <w:i/>
          <w:sz w:val="24"/>
          <w:szCs w:val="24"/>
        </w:rPr>
        <w:t xml:space="preserve"> </w:t>
      </w:r>
      <w:proofErr w:type="spellStart"/>
      <w:r>
        <w:rPr>
          <w:rFonts w:ascii="Arial" w:hAnsi="Arial" w:cs="Arial"/>
          <w:i/>
          <w:sz w:val="24"/>
          <w:szCs w:val="24"/>
        </w:rPr>
        <w:t>Found</w:t>
      </w:r>
      <w:proofErr w:type="spellEnd"/>
      <w:r>
        <w:rPr>
          <w:rFonts w:ascii="Arial" w:hAnsi="Arial" w:cs="Arial"/>
          <w:i/>
          <w:sz w:val="24"/>
          <w:szCs w:val="24"/>
        </w:rPr>
        <w:t xml:space="preserve">, </w:t>
      </w:r>
      <w:proofErr w:type="spellStart"/>
      <w:r>
        <w:rPr>
          <w:rFonts w:ascii="Arial" w:hAnsi="Arial" w:cs="Arial"/>
          <w:i/>
          <w:sz w:val="24"/>
          <w:szCs w:val="24"/>
        </w:rPr>
        <w:t>Lost</w:t>
      </w:r>
      <w:proofErr w:type="spellEnd"/>
      <w:r>
        <w:rPr>
          <w:rFonts w:ascii="Arial" w:hAnsi="Arial" w:cs="Arial"/>
          <w:i/>
          <w:sz w:val="24"/>
          <w:szCs w:val="24"/>
        </w:rPr>
        <w:t xml:space="preserve"> </w:t>
      </w:r>
      <w:proofErr w:type="spellStart"/>
      <w:r>
        <w:rPr>
          <w:rFonts w:ascii="Arial" w:hAnsi="Arial" w:cs="Arial"/>
          <w:i/>
          <w:sz w:val="24"/>
          <w:szCs w:val="24"/>
        </w:rPr>
        <w:t>and</w:t>
      </w:r>
      <w:proofErr w:type="spellEnd"/>
      <w:r>
        <w:rPr>
          <w:rFonts w:ascii="Arial" w:hAnsi="Arial" w:cs="Arial"/>
          <w:i/>
          <w:sz w:val="24"/>
          <w:szCs w:val="24"/>
        </w:rPr>
        <w:t xml:space="preserve"> </w:t>
      </w:r>
      <w:proofErr w:type="spellStart"/>
      <w:proofErr w:type="gramStart"/>
      <w:r>
        <w:rPr>
          <w:rFonts w:ascii="Arial" w:hAnsi="Arial" w:cs="Arial"/>
          <w:i/>
          <w:sz w:val="24"/>
          <w:szCs w:val="24"/>
        </w:rPr>
        <w:t>Stolen</w:t>
      </w:r>
      <w:proofErr w:type="spellEnd"/>
      <w:r>
        <w:rPr>
          <w:rFonts w:ascii="Arial" w:hAnsi="Arial" w:cs="Arial"/>
          <w:i/>
          <w:sz w:val="24"/>
          <w:szCs w:val="24"/>
        </w:rPr>
        <w:t xml:space="preserve">  </w:t>
      </w:r>
      <w:proofErr w:type="spellStart"/>
      <w:r>
        <w:rPr>
          <w:rFonts w:ascii="Arial" w:hAnsi="Arial" w:cs="Arial"/>
          <w:i/>
          <w:sz w:val="24"/>
          <w:szCs w:val="24"/>
        </w:rPr>
        <w:t>will</w:t>
      </w:r>
      <w:proofErr w:type="spellEnd"/>
      <w:proofErr w:type="gramEnd"/>
      <w:r>
        <w:rPr>
          <w:rFonts w:ascii="Arial" w:hAnsi="Arial" w:cs="Arial"/>
          <w:i/>
          <w:sz w:val="24"/>
          <w:szCs w:val="24"/>
        </w:rPr>
        <w:t xml:space="preserve"> </w:t>
      </w:r>
      <w:proofErr w:type="spellStart"/>
      <w:r>
        <w:rPr>
          <w:rFonts w:ascii="Arial" w:hAnsi="Arial" w:cs="Arial"/>
          <w:i/>
          <w:sz w:val="24"/>
          <w:szCs w:val="24"/>
        </w:rPr>
        <w:t>meet</w:t>
      </w:r>
      <w:proofErr w:type="spellEnd"/>
      <w:r>
        <w:rPr>
          <w:rFonts w:ascii="Arial" w:hAnsi="Arial" w:cs="Arial"/>
          <w:i/>
          <w:sz w:val="24"/>
          <w:szCs w:val="24"/>
        </w:rPr>
        <w:t xml:space="preserve"> </w:t>
      </w:r>
      <w:proofErr w:type="spellStart"/>
      <w:r>
        <w:rPr>
          <w:rFonts w:ascii="Arial" w:hAnsi="Arial" w:cs="Arial"/>
          <w:i/>
          <w:sz w:val="24"/>
          <w:szCs w:val="24"/>
        </w:rPr>
        <w:t>all</w:t>
      </w:r>
      <w:proofErr w:type="spellEnd"/>
      <w:r>
        <w:rPr>
          <w:rFonts w:ascii="Arial" w:hAnsi="Arial" w:cs="Arial"/>
          <w:i/>
          <w:sz w:val="24"/>
          <w:szCs w:val="24"/>
        </w:rPr>
        <w:t xml:space="preserve"> </w:t>
      </w:r>
      <w:proofErr w:type="spellStart"/>
      <w:r>
        <w:rPr>
          <w:rFonts w:ascii="Arial" w:hAnsi="Arial" w:cs="Arial"/>
          <w:i/>
          <w:sz w:val="24"/>
          <w:szCs w:val="24"/>
        </w:rPr>
        <w:t>types</w:t>
      </w:r>
      <w:proofErr w:type="spellEnd"/>
      <w:r>
        <w:rPr>
          <w:rFonts w:ascii="Arial" w:hAnsi="Arial" w:cs="Arial"/>
          <w:i/>
          <w:sz w:val="24"/>
          <w:szCs w:val="24"/>
        </w:rPr>
        <w:t xml:space="preserve"> </w:t>
      </w:r>
      <w:proofErr w:type="spellStart"/>
      <w:r>
        <w:rPr>
          <w:rFonts w:ascii="Arial" w:hAnsi="Arial" w:cs="Arial"/>
          <w:i/>
          <w:sz w:val="24"/>
          <w:szCs w:val="24"/>
        </w:rPr>
        <w:t>of</w:t>
      </w:r>
      <w:proofErr w:type="spellEnd"/>
      <w:r>
        <w:rPr>
          <w:rFonts w:ascii="Arial" w:hAnsi="Arial" w:cs="Arial"/>
          <w:i/>
          <w:sz w:val="24"/>
          <w:szCs w:val="24"/>
        </w:rPr>
        <w:t xml:space="preserve"> </w:t>
      </w:r>
      <w:proofErr w:type="spellStart"/>
      <w:r>
        <w:rPr>
          <w:rFonts w:ascii="Arial" w:hAnsi="Arial" w:cs="Arial"/>
          <w:i/>
          <w:sz w:val="24"/>
          <w:szCs w:val="24"/>
        </w:rPr>
        <w:t>users</w:t>
      </w:r>
      <w:proofErr w:type="spellEnd"/>
      <w:r>
        <w:rPr>
          <w:rFonts w:ascii="Arial" w:hAnsi="Arial" w:cs="Arial"/>
          <w:i/>
          <w:sz w:val="24"/>
          <w:szCs w:val="24"/>
        </w:rPr>
        <w:t xml:space="preserve"> </w:t>
      </w:r>
      <w:proofErr w:type="spellStart"/>
      <w:r>
        <w:rPr>
          <w:rFonts w:ascii="Arial" w:hAnsi="Arial" w:cs="Arial"/>
          <w:i/>
          <w:sz w:val="24"/>
          <w:szCs w:val="24"/>
        </w:rPr>
        <w:t>who</w:t>
      </w:r>
      <w:proofErr w:type="spellEnd"/>
      <w:r>
        <w:rPr>
          <w:rFonts w:ascii="Arial" w:hAnsi="Arial" w:cs="Arial"/>
          <w:i/>
          <w:sz w:val="24"/>
          <w:szCs w:val="24"/>
        </w:rPr>
        <w:t xml:space="preserve"> </w:t>
      </w:r>
      <w:proofErr w:type="spellStart"/>
      <w:r>
        <w:rPr>
          <w:rFonts w:ascii="Arial" w:hAnsi="Arial" w:cs="Arial"/>
          <w:i/>
          <w:sz w:val="24"/>
          <w:szCs w:val="24"/>
        </w:rPr>
        <w:t>meet</w:t>
      </w:r>
      <w:proofErr w:type="spellEnd"/>
      <w:r>
        <w:rPr>
          <w:rFonts w:ascii="Arial" w:hAnsi="Arial" w:cs="Arial"/>
          <w:i/>
          <w:sz w:val="24"/>
          <w:szCs w:val="24"/>
        </w:rPr>
        <w:t xml:space="preserve"> </w:t>
      </w:r>
      <w:proofErr w:type="spellStart"/>
      <w:r>
        <w:rPr>
          <w:rFonts w:ascii="Arial" w:hAnsi="Arial" w:cs="Arial"/>
          <w:i/>
          <w:sz w:val="24"/>
          <w:szCs w:val="24"/>
        </w:rPr>
        <w:t>one</w:t>
      </w:r>
      <w:proofErr w:type="spellEnd"/>
      <w:r>
        <w:rPr>
          <w:rFonts w:ascii="Arial" w:hAnsi="Arial" w:cs="Arial"/>
          <w:i/>
          <w:sz w:val="24"/>
          <w:szCs w:val="24"/>
        </w:rPr>
        <w:t xml:space="preserve"> </w:t>
      </w:r>
      <w:proofErr w:type="spellStart"/>
      <w:r>
        <w:rPr>
          <w:rFonts w:ascii="Arial" w:hAnsi="Arial" w:cs="Arial"/>
          <w:i/>
          <w:sz w:val="24"/>
          <w:szCs w:val="24"/>
        </w:rPr>
        <w:t>of</w:t>
      </w:r>
      <w:proofErr w:type="spellEnd"/>
      <w:r>
        <w:rPr>
          <w:rFonts w:ascii="Arial" w:hAnsi="Arial" w:cs="Arial"/>
          <w:i/>
          <w:sz w:val="24"/>
          <w:szCs w:val="24"/>
        </w:rPr>
        <w:t xml:space="preserve"> </w:t>
      </w:r>
      <w:proofErr w:type="spellStart"/>
      <w:r>
        <w:rPr>
          <w:rFonts w:ascii="Arial" w:hAnsi="Arial" w:cs="Arial"/>
          <w:i/>
          <w:sz w:val="24"/>
          <w:szCs w:val="24"/>
        </w:rPr>
        <w:t>these</w:t>
      </w:r>
      <w:proofErr w:type="spellEnd"/>
      <w:r>
        <w:rPr>
          <w:rFonts w:ascii="Arial" w:hAnsi="Arial" w:cs="Arial"/>
          <w:i/>
          <w:sz w:val="24"/>
          <w:szCs w:val="24"/>
        </w:rPr>
        <w:t xml:space="preserve"> </w:t>
      </w:r>
      <w:proofErr w:type="spellStart"/>
      <w:r>
        <w:rPr>
          <w:rFonts w:ascii="Arial" w:hAnsi="Arial" w:cs="Arial"/>
          <w:i/>
          <w:sz w:val="24"/>
          <w:szCs w:val="24"/>
        </w:rPr>
        <w:t>requirements</w:t>
      </w:r>
      <w:proofErr w:type="spellEnd"/>
      <w:r>
        <w:rPr>
          <w:rFonts w:ascii="Arial" w:hAnsi="Arial" w:cs="Arial"/>
          <w:i/>
          <w:sz w:val="24"/>
          <w:szCs w:val="24"/>
        </w:rPr>
        <w:t xml:space="preserve">. </w:t>
      </w:r>
      <w:proofErr w:type="spellStart"/>
      <w:r>
        <w:rPr>
          <w:rFonts w:ascii="Arial" w:hAnsi="Arial" w:cs="Arial"/>
          <w:i/>
          <w:sz w:val="24"/>
          <w:szCs w:val="24"/>
        </w:rPr>
        <w:t>Based</w:t>
      </w:r>
      <w:proofErr w:type="spellEnd"/>
      <w:r>
        <w:rPr>
          <w:rFonts w:ascii="Arial" w:hAnsi="Arial" w:cs="Arial"/>
          <w:i/>
          <w:sz w:val="24"/>
          <w:szCs w:val="24"/>
        </w:rPr>
        <w:t xml:space="preserve"> </w:t>
      </w:r>
      <w:proofErr w:type="spellStart"/>
      <w:r>
        <w:rPr>
          <w:rFonts w:ascii="Arial" w:hAnsi="Arial" w:cs="Arial"/>
          <w:i/>
          <w:sz w:val="24"/>
          <w:szCs w:val="24"/>
        </w:rPr>
        <w:t>on</w:t>
      </w:r>
      <w:proofErr w:type="spellEnd"/>
      <w:r>
        <w:rPr>
          <w:rFonts w:ascii="Arial" w:hAnsi="Arial" w:cs="Arial"/>
          <w:i/>
          <w:sz w:val="24"/>
          <w:szCs w:val="24"/>
        </w:rPr>
        <w:t xml:space="preserve"> </w:t>
      </w:r>
      <w:proofErr w:type="spellStart"/>
      <w:r>
        <w:rPr>
          <w:rFonts w:ascii="Arial" w:hAnsi="Arial" w:cs="Arial"/>
          <w:i/>
          <w:sz w:val="24"/>
          <w:szCs w:val="24"/>
        </w:rPr>
        <w:t>facts</w:t>
      </w:r>
      <w:proofErr w:type="spellEnd"/>
      <w:r>
        <w:rPr>
          <w:rFonts w:ascii="Arial" w:hAnsi="Arial" w:cs="Arial"/>
          <w:i/>
          <w:sz w:val="24"/>
          <w:szCs w:val="24"/>
        </w:rPr>
        <w:t xml:space="preserve"> </w:t>
      </w:r>
      <w:proofErr w:type="spellStart"/>
      <w:r>
        <w:rPr>
          <w:rFonts w:ascii="Arial" w:hAnsi="Arial" w:cs="Arial"/>
          <w:i/>
          <w:sz w:val="24"/>
          <w:szCs w:val="24"/>
        </w:rPr>
        <w:t>that</w:t>
      </w:r>
      <w:proofErr w:type="spellEnd"/>
      <w:r>
        <w:rPr>
          <w:rFonts w:ascii="Arial" w:hAnsi="Arial" w:cs="Arial"/>
          <w:i/>
          <w:sz w:val="24"/>
          <w:szCs w:val="24"/>
        </w:rPr>
        <w:t xml:space="preserve"> are </w:t>
      </w:r>
      <w:proofErr w:type="spellStart"/>
      <w:r>
        <w:rPr>
          <w:rFonts w:ascii="Arial" w:hAnsi="Arial" w:cs="Arial"/>
          <w:i/>
          <w:sz w:val="24"/>
          <w:szCs w:val="24"/>
        </w:rPr>
        <w:t>occurring</w:t>
      </w:r>
      <w:proofErr w:type="spellEnd"/>
      <w:r>
        <w:rPr>
          <w:rFonts w:ascii="Arial" w:hAnsi="Arial" w:cs="Arial"/>
          <w:i/>
          <w:sz w:val="24"/>
          <w:szCs w:val="24"/>
        </w:rPr>
        <w:t xml:space="preserve"> </w:t>
      </w:r>
      <w:proofErr w:type="spellStart"/>
      <w:r>
        <w:rPr>
          <w:rFonts w:ascii="Arial" w:hAnsi="Arial" w:cs="Arial"/>
          <w:i/>
          <w:sz w:val="24"/>
          <w:szCs w:val="24"/>
        </w:rPr>
        <w:t>on</w:t>
      </w:r>
      <w:proofErr w:type="spellEnd"/>
      <w:r>
        <w:rPr>
          <w:rFonts w:ascii="Arial" w:hAnsi="Arial" w:cs="Arial"/>
          <w:i/>
          <w:sz w:val="24"/>
          <w:szCs w:val="24"/>
        </w:rPr>
        <w:t xml:space="preserve"> a </w:t>
      </w:r>
      <w:proofErr w:type="spellStart"/>
      <w:r>
        <w:rPr>
          <w:rFonts w:ascii="Arial" w:hAnsi="Arial" w:cs="Arial"/>
          <w:i/>
          <w:sz w:val="24"/>
          <w:szCs w:val="24"/>
        </w:rPr>
        <w:t>daily</w:t>
      </w:r>
      <w:proofErr w:type="spellEnd"/>
      <w:r>
        <w:rPr>
          <w:rFonts w:ascii="Arial" w:hAnsi="Arial" w:cs="Arial"/>
          <w:i/>
          <w:sz w:val="24"/>
          <w:szCs w:val="24"/>
        </w:rPr>
        <w:t xml:space="preserve"> </w:t>
      </w:r>
      <w:proofErr w:type="spellStart"/>
      <w:r>
        <w:rPr>
          <w:rFonts w:ascii="Arial" w:hAnsi="Arial" w:cs="Arial"/>
          <w:i/>
          <w:sz w:val="24"/>
          <w:szCs w:val="24"/>
        </w:rPr>
        <w:t>basis</w:t>
      </w:r>
      <w:proofErr w:type="spellEnd"/>
      <w:r>
        <w:rPr>
          <w:rFonts w:ascii="Arial" w:hAnsi="Arial" w:cs="Arial"/>
          <w:i/>
          <w:sz w:val="24"/>
          <w:szCs w:val="24"/>
        </w:rPr>
        <w:t xml:space="preserve"> software </w:t>
      </w:r>
      <w:proofErr w:type="spellStart"/>
      <w:r>
        <w:rPr>
          <w:rFonts w:ascii="Arial" w:hAnsi="Arial" w:cs="Arial"/>
          <w:i/>
          <w:sz w:val="24"/>
          <w:szCs w:val="24"/>
        </w:rPr>
        <w:t>has</w:t>
      </w:r>
      <w:proofErr w:type="spellEnd"/>
      <w:r>
        <w:rPr>
          <w:rFonts w:ascii="Arial" w:hAnsi="Arial" w:cs="Arial"/>
          <w:i/>
          <w:sz w:val="24"/>
          <w:szCs w:val="24"/>
        </w:rPr>
        <w:t xml:space="preserve"> </w:t>
      </w:r>
      <w:proofErr w:type="spellStart"/>
      <w:r>
        <w:rPr>
          <w:rFonts w:ascii="Arial" w:hAnsi="Arial" w:cs="Arial"/>
          <w:i/>
          <w:sz w:val="24"/>
          <w:szCs w:val="24"/>
        </w:rPr>
        <w:t>been</w:t>
      </w:r>
      <w:proofErr w:type="spellEnd"/>
      <w:r>
        <w:rPr>
          <w:rFonts w:ascii="Arial" w:hAnsi="Arial" w:cs="Arial"/>
          <w:i/>
          <w:sz w:val="24"/>
          <w:szCs w:val="24"/>
        </w:rPr>
        <w:t xml:space="preserve"> </w:t>
      </w:r>
      <w:proofErr w:type="spellStart"/>
      <w:r>
        <w:rPr>
          <w:rFonts w:ascii="Arial" w:hAnsi="Arial" w:cs="Arial"/>
          <w:i/>
          <w:sz w:val="24"/>
          <w:szCs w:val="24"/>
        </w:rPr>
        <w:t>developed</w:t>
      </w:r>
      <w:proofErr w:type="spellEnd"/>
      <w:r>
        <w:rPr>
          <w:rFonts w:ascii="Arial" w:hAnsi="Arial" w:cs="Arial"/>
          <w:i/>
          <w:sz w:val="24"/>
          <w:szCs w:val="24"/>
        </w:rPr>
        <w:t xml:space="preserve"> </w:t>
      </w:r>
      <w:proofErr w:type="spellStart"/>
      <w:r>
        <w:rPr>
          <w:rFonts w:ascii="Arial" w:hAnsi="Arial" w:cs="Arial"/>
          <w:i/>
          <w:sz w:val="24"/>
          <w:szCs w:val="24"/>
        </w:rPr>
        <w:t>to</w:t>
      </w:r>
      <w:proofErr w:type="spellEnd"/>
      <w:r>
        <w:rPr>
          <w:rFonts w:ascii="Arial" w:hAnsi="Arial" w:cs="Arial"/>
          <w:i/>
          <w:sz w:val="24"/>
          <w:szCs w:val="24"/>
        </w:rPr>
        <w:t xml:space="preserve"> </w:t>
      </w:r>
      <w:proofErr w:type="spellStart"/>
      <w:r>
        <w:rPr>
          <w:rFonts w:ascii="Arial" w:hAnsi="Arial" w:cs="Arial"/>
          <w:i/>
          <w:sz w:val="24"/>
          <w:szCs w:val="24"/>
        </w:rPr>
        <w:t>bring</w:t>
      </w:r>
      <w:proofErr w:type="spellEnd"/>
      <w:r>
        <w:rPr>
          <w:rFonts w:ascii="Arial" w:hAnsi="Arial" w:cs="Arial"/>
          <w:i/>
          <w:sz w:val="24"/>
          <w:szCs w:val="24"/>
        </w:rPr>
        <w:t xml:space="preserve"> </w:t>
      </w:r>
      <w:proofErr w:type="spellStart"/>
      <w:r>
        <w:rPr>
          <w:rFonts w:ascii="Arial" w:hAnsi="Arial" w:cs="Arial"/>
          <w:i/>
          <w:sz w:val="24"/>
          <w:szCs w:val="24"/>
        </w:rPr>
        <w:t>these</w:t>
      </w:r>
      <w:proofErr w:type="spellEnd"/>
      <w:r>
        <w:rPr>
          <w:rFonts w:ascii="Arial" w:hAnsi="Arial" w:cs="Arial"/>
          <w:i/>
          <w:sz w:val="24"/>
          <w:szCs w:val="24"/>
        </w:rPr>
        <w:t xml:space="preserve"> </w:t>
      </w:r>
      <w:proofErr w:type="spellStart"/>
      <w:r>
        <w:rPr>
          <w:rFonts w:ascii="Arial" w:hAnsi="Arial" w:cs="Arial"/>
          <w:i/>
          <w:sz w:val="24"/>
          <w:szCs w:val="24"/>
        </w:rPr>
        <w:t>users</w:t>
      </w:r>
      <w:proofErr w:type="spellEnd"/>
      <w:r>
        <w:rPr>
          <w:rFonts w:ascii="Arial" w:hAnsi="Arial" w:cs="Arial"/>
          <w:i/>
          <w:sz w:val="24"/>
          <w:szCs w:val="24"/>
        </w:rPr>
        <w:t xml:space="preserve"> </w:t>
      </w:r>
      <w:proofErr w:type="spellStart"/>
      <w:r>
        <w:rPr>
          <w:rFonts w:ascii="Arial" w:hAnsi="Arial" w:cs="Arial"/>
          <w:i/>
          <w:sz w:val="24"/>
          <w:szCs w:val="24"/>
        </w:rPr>
        <w:t>closer</w:t>
      </w:r>
      <w:proofErr w:type="spellEnd"/>
      <w:r>
        <w:rPr>
          <w:rFonts w:ascii="Arial" w:hAnsi="Arial" w:cs="Arial"/>
          <w:i/>
          <w:sz w:val="24"/>
          <w:szCs w:val="24"/>
        </w:rPr>
        <w:t xml:space="preserve"> </w:t>
      </w:r>
      <w:proofErr w:type="spellStart"/>
      <w:r>
        <w:rPr>
          <w:rFonts w:ascii="Arial" w:hAnsi="Arial" w:cs="Arial"/>
          <w:i/>
          <w:sz w:val="24"/>
          <w:szCs w:val="24"/>
        </w:rPr>
        <w:t>together</w:t>
      </w:r>
      <w:proofErr w:type="spellEnd"/>
      <w:r>
        <w:rPr>
          <w:rFonts w:ascii="Arial" w:hAnsi="Arial" w:cs="Arial"/>
          <w:i/>
          <w:sz w:val="24"/>
          <w:szCs w:val="24"/>
        </w:rPr>
        <w:t xml:space="preserve">. It </w:t>
      </w:r>
      <w:proofErr w:type="spellStart"/>
      <w:r>
        <w:rPr>
          <w:rFonts w:ascii="Arial" w:hAnsi="Arial" w:cs="Arial"/>
          <w:i/>
          <w:sz w:val="24"/>
          <w:szCs w:val="24"/>
        </w:rPr>
        <w:t>has</w:t>
      </w:r>
      <w:proofErr w:type="spellEnd"/>
      <w:r>
        <w:rPr>
          <w:rFonts w:ascii="Arial" w:hAnsi="Arial" w:cs="Arial"/>
          <w:i/>
          <w:sz w:val="24"/>
          <w:szCs w:val="24"/>
        </w:rPr>
        <w:t xml:space="preserve"> </w:t>
      </w:r>
      <w:proofErr w:type="spellStart"/>
      <w:r>
        <w:rPr>
          <w:rFonts w:ascii="Arial" w:hAnsi="Arial" w:cs="Arial"/>
          <w:i/>
          <w:sz w:val="24"/>
          <w:szCs w:val="24"/>
        </w:rPr>
        <w:t>lists</w:t>
      </w:r>
      <w:proofErr w:type="spellEnd"/>
      <w:r>
        <w:rPr>
          <w:rFonts w:ascii="Arial" w:hAnsi="Arial" w:cs="Arial"/>
          <w:i/>
          <w:sz w:val="24"/>
          <w:szCs w:val="24"/>
        </w:rPr>
        <w:t xml:space="preserve"> </w:t>
      </w:r>
      <w:proofErr w:type="spellStart"/>
      <w:r>
        <w:rPr>
          <w:rFonts w:ascii="Arial" w:hAnsi="Arial" w:cs="Arial"/>
          <w:i/>
          <w:sz w:val="24"/>
          <w:szCs w:val="24"/>
        </w:rPr>
        <w:t>and</w:t>
      </w:r>
      <w:proofErr w:type="spellEnd"/>
      <w:r>
        <w:rPr>
          <w:rFonts w:ascii="Arial" w:hAnsi="Arial" w:cs="Arial"/>
          <w:i/>
          <w:sz w:val="24"/>
          <w:szCs w:val="24"/>
        </w:rPr>
        <w:t xml:space="preserve"> dates </w:t>
      </w:r>
      <w:proofErr w:type="spellStart"/>
      <w:r>
        <w:rPr>
          <w:rFonts w:ascii="Arial" w:hAnsi="Arial" w:cs="Arial"/>
          <w:i/>
          <w:sz w:val="24"/>
          <w:szCs w:val="24"/>
        </w:rPr>
        <w:t>that</w:t>
      </w:r>
      <w:proofErr w:type="spellEnd"/>
      <w:r>
        <w:rPr>
          <w:rFonts w:ascii="Arial" w:hAnsi="Arial" w:cs="Arial"/>
          <w:i/>
          <w:sz w:val="24"/>
          <w:szCs w:val="24"/>
        </w:rPr>
        <w:t xml:space="preserve"> help </w:t>
      </w:r>
      <w:proofErr w:type="spellStart"/>
      <w:r>
        <w:rPr>
          <w:rFonts w:ascii="Arial" w:hAnsi="Arial" w:cs="Arial"/>
          <w:i/>
          <w:sz w:val="24"/>
          <w:szCs w:val="24"/>
        </w:rPr>
        <w:t>the</w:t>
      </w:r>
      <w:proofErr w:type="spellEnd"/>
      <w:r>
        <w:rPr>
          <w:rFonts w:ascii="Arial" w:hAnsi="Arial" w:cs="Arial"/>
          <w:i/>
          <w:sz w:val="24"/>
          <w:szCs w:val="24"/>
        </w:rPr>
        <w:t xml:space="preserve"> </w:t>
      </w:r>
      <w:proofErr w:type="spellStart"/>
      <w:r>
        <w:rPr>
          <w:rFonts w:ascii="Arial" w:hAnsi="Arial" w:cs="Arial"/>
          <w:i/>
          <w:sz w:val="24"/>
          <w:szCs w:val="24"/>
        </w:rPr>
        <w:t>user</w:t>
      </w:r>
      <w:proofErr w:type="spellEnd"/>
      <w:r>
        <w:rPr>
          <w:rFonts w:ascii="Arial" w:hAnsi="Arial" w:cs="Arial"/>
          <w:i/>
          <w:sz w:val="24"/>
          <w:szCs w:val="24"/>
        </w:rPr>
        <w:t xml:space="preserve"> </w:t>
      </w:r>
      <w:proofErr w:type="spellStart"/>
      <w:r>
        <w:rPr>
          <w:rFonts w:ascii="Arial" w:hAnsi="Arial" w:cs="Arial"/>
          <w:i/>
          <w:sz w:val="24"/>
          <w:szCs w:val="24"/>
        </w:rPr>
        <w:t>to</w:t>
      </w:r>
      <w:proofErr w:type="spellEnd"/>
      <w:r>
        <w:rPr>
          <w:rFonts w:ascii="Arial" w:hAnsi="Arial" w:cs="Arial"/>
          <w:i/>
          <w:sz w:val="24"/>
          <w:szCs w:val="24"/>
        </w:rPr>
        <w:t xml:space="preserve"> </w:t>
      </w:r>
      <w:proofErr w:type="spellStart"/>
      <w:r>
        <w:rPr>
          <w:rFonts w:ascii="Arial" w:hAnsi="Arial" w:cs="Arial"/>
          <w:i/>
          <w:sz w:val="24"/>
          <w:szCs w:val="24"/>
        </w:rPr>
        <w:t>have</w:t>
      </w:r>
      <w:proofErr w:type="spellEnd"/>
      <w:r>
        <w:rPr>
          <w:rFonts w:ascii="Arial" w:hAnsi="Arial" w:cs="Arial"/>
          <w:i/>
          <w:sz w:val="24"/>
          <w:szCs w:val="24"/>
        </w:rPr>
        <w:t xml:space="preserve"> </w:t>
      </w:r>
      <w:proofErr w:type="spellStart"/>
      <w:r>
        <w:rPr>
          <w:rFonts w:ascii="Arial" w:hAnsi="Arial" w:cs="Arial"/>
          <w:i/>
          <w:sz w:val="24"/>
          <w:szCs w:val="24"/>
        </w:rPr>
        <w:t>an</w:t>
      </w:r>
      <w:proofErr w:type="spellEnd"/>
      <w:r>
        <w:rPr>
          <w:rFonts w:ascii="Arial" w:hAnsi="Arial" w:cs="Arial"/>
          <w:i/>
          <w:sz w:val="24"/>
          <w:szCs w:val="24"/>
        </w:rPr>
        <w:t xml:space="preserve"> </w:t>
      </w:r>
      <w:proofErr w:type="spellStart"/>
      <w:r>
        <w:rPr>
          <w:rFonts w:ascii="Arial" w:hAnsi="Arial" w:cs="Arial"/>
          <w:i/>
          <w:sz w:val="24"/>
          <w:szCs w:val="24"/>
        </w:rPr>
        <w:t>easy</w:t>
      </w:r>
      <w:proofErr w:type="spellEnd"/>
      <w:r>
        <w:rPr>
          <w:rFonts w:ascii="Arial" w:hAnsi="Arial" w:cs="Arial"/>
          <w:i/>
          <w:sz w:val="24"/>
          <w:szCs w:val="24"/>
        </w:rPr>
        <w:t xml:space="preserve"> </w:t>
      </w:r>
      <w:proofErr w:type="spellStart"/>
      <w:r>
        <w:rPr>
          <w:rFonts w:ascii="Arial" w:hAnsi="Arial" w:cs="Arial"/>
          <w:i/>
          <w:sz w:val="24"/>
          <w:szCs w:val="24"/>
        </w:rPr>
        <w:t>understanding</w:t>
      </w:r>
      <w:proofErr w:type="spellEnd"/>
      <w:r>
        <w:rPr>
          <w:rFonts w:ascii="Arial" w:hAnsi="Arial" w:cs="Arial"/>
          <w:i/>
          <w:sz w:val="24"/>
          <w:szCs w:val="24"/>
        </w:rPr>
        <w:t xml:space="preserve">, Its interface </w:t>
      </w:r>
      <w:proofErr w:type="spellStart"/>
      <w:r>
        <w:rPr>
          <w:rFonts w:ascii="Arial" w:hAnsi="Arial" w:cs="Arial"/>
          <w:i/>
          <w:sz w:val="24"/>
          <w:szCs w:val="24"/>
        </w:rPr>
        <w:t>is</w:t>
      </w:r>
      <w:proofErr w:type="spellEnd"/>
      <w:r>
        <w:rPr>
          <w:rFonts w:ascii="Arial" w:hAnsi="Arial" w:cs="Arial"/>
          <w:i/>
          <w:sz w:val="24"/>
          <w:szCs w:val="24"/>
        </w:rPr>
        <w:t xml:space="preserve"> </w:t>
      </w:r>
      <w:proofErr w:type="spellStart"/>
      <w:r>
        <w:rPr>
          <w:rFonts w:ascii="Arial" w:hAnsi="Arial" w:cs="Arial"/>
          <w:i/>
          <w:sz w:val="24"/>
          <w:szCs w:val="24"/>
        </w:rPr>
        <w:t>pleasant</w:t>
      </w:r>
      <w:proofErr w:type="spellEnd"/>
      <w:r>
        <w:rPr>
          <w:rFonts w:ascii="Arial" w:hAnsi="Arial" w:cs="Arial"/>
          <w:i/>
          <w:sz w:val="24"/>
          <w:szCs w:val="24"/>
        </w:rPr>
        <w:t xml:space="preserve"> </w:t>
      </w:r>
      <w:proofErr w:type="spellStart"/>
      <w:r>
        <w:rPr>
          <w:rFonts w:ascii="Arial" w:hAnsi="Arial" w:cs="Arial"/>
          <w:i/>
          <w:sz w:val="24"/>
          <w:szCs w:val="24"/>
        </w:rPr>
        <w:t>and</w:t>
      </w:r>
      <w:proofErr w:type="spellEnd"/>
      <w:r>
        <w:rPr>
          <w:rFonts w:ascii="Arial" w:hAnsi="Arial" w:cs="Arial"/>
          <w:i/>
          <w:sz w:val="24"/>
          <w:szCs w:val="24"/>
        </w:rPr>
        <w:t xml:space="preserve"> </w:t>
      </w:r>
      <w:proofErr w:type="spellStart"/>
      <w:r>
        <w:rPr>
          <w:rFonts w:ascii="Arial" w:hAnsi="Arial" w:cs="Arial"/>
          <w:i/>
          <w:sz w:val="24"/>
          <w:szCs w:val="24"/>
        </w:rPr>
        <w:t>harmonious</w:t>
      </w:r>
      <w:proofErr w:type="spellEnd"/>
      <w:r>
        <w:rPr>
          <w:rFonts w:ascii="Arial" w:hAnsi="Arial" w:cs="Arial"/>
          <w:i/>
          <w:sz w:val="24"/>
          <w:szCs w:val="24"/>
        </w:rPr>
        <w:t xml:space="preserve">, </w:t>
      </w:r>
      <w:proofErr w:type="spellStart"/>
      <w:r>
        <w:rPr>
          <w:rFonts w:ascii="Arial" w:hAnsi="Arial" w:cs="Arial"/>
          <w:i/>
          <w:sz w:val="24"/>
          <w:szCs w:val="24"/>
        </w:rPr>
        <w:t>and</w:t>
      </w:r>
      <w:proofErr w:type="spellEnd"/>
      <w:r>
        <w:rPr>
          <w:rFonts w:ascii="Arial" w:hAnsi="Arial" w:cs="Arial"/>
          <w:i/>
          <w:sz w:val="24"/>
          <w:szCs w:val="24"/>
        </w:rPr>
        <w:t xml:space="preserve"> does </w:t>
      </w:r>
      <w:proofErr w:type="spellStart"/>
      <w:r>
        <w:rPr>
          <w:rFonts w:ascii="Arial" w:hAnsi="Arial" w:cs="Arial"/>
          <w:i/>
          <w:sz w:val="24"/>
          <w:szCs w:val="24"/>
        </w:rPr>
        <w:t>not</w:t>
      </w:r>
      <w:proofErr w:type="spellEnd"/>
      <w:r>
        <w:rPr>
          <w:rFonts w:ascii="Arial" w:hAnsi="Arial" w:cs="Arial"/>
          <w:i/>
          <w:sz w:val="24"/>
          <w:szCs w:val="24"/>
        </w:rPr>
        <w:t xml:space="preserve"> </w:t>
      </w:r>
      <w:proofErr w:type="spellStart"/>
      <w:r>
        <w:rPr>
          <w:rFonts w:ascii="Arial" w:hAnsi="Arial" w:cs="Arial"/>
          <w:i/>
          <w:sz w:val="24"/>
          <w:szCs w:val="24"/>
        </w:rPr>
        <w:t>require</w:t>
      </w:r>
      <w:proofErr w:type="spellEnd"/>
      <w:r>
        <w:rPr>
          <w:rFonts w:ascii="Arial" w:hAnsi="Arial" w:cs="Arial"/>
          <w:i/>
          <w:sz w:val="24"/>
          <w:szCs w:val="24"/>
        </w:rPr>
        <w:t xml:space="preserve"> </w:t>
      </w:r>
      <w:proofErr w:type="spellStart"/>
      <w:r>
        <w:rPr>
          <w:rFonts w:ascii="Arial" w:hAnsi="Arial" w:cs="Arial"/>
          <w:i/>
          <w:sz w:val="24"/>
          <w:szCs w:val="24"/>
        </w:rPr>
        <w:t>advanced</w:t>
      </w:r>
      <w:proofErr w:type="spellEnd"/>
      <w:r>
        <w:rPr>
          <w:rFonts w:ascii="Arial" w:hAnsi="Arial" w:cs="Arial"/>
          <w:i/>
          <w:sz w:val="24"/>
          <w:szCs w:val="24"/>
        </w:rPr>
        <w:t xml:space="preserve"> </w:t>
      </w:r>
      <w:proofErr w:type="spellStart"/>
      <w:r>
        <w:rPr>
          <w:rFonts w:ascii="Arial" w:hAnsi="Arial" w:cs="Arial"/>
          <w:i/>
          <w:sz w:val="24"/>
          <w:szCs w:val="24"/>
        </w:rPr>
        <w:t>knowledge</w:t>
      </w:r>
      <w:proofErr w:type="spellEnd"/>
      <w:r>
        <w:rPr>
          <w:rFonts w:ascii="Arial" w:hAnsi="Arial" w:cs="Arial"/>
          <w:i/>
          <w:sz w:val="24"/>
          <w:szCs w:val="24"/>
        </w:rPr>
        <w:t xml:space="preserve"> for its use, </w:t>
      </w:r>
      <w:proofErr w:type="spellStart"/>
      <w:r>
        <w:rPr>
          <w:rFonts w:ascii="Arial" w:hAnsi="Arial" w:cs="Arial"/>
          <w:i/>
          <w:sz w:val="24"/>
          <w:szCs w:val="24"/>
        </w:rPr>
        <w:t>the</w:t>
      </w:r>
      <w:proofErr w:type="spellEnd"/>
      <w:r>
        <w:rPr>
          <w:rFonts w:ascii="Arial" w:hAnsi="Arial" w:cs="Arial"/>
          <w:i/>
          <w:sz w:val="24"/>
          <w:szCs w:val="24"/>
        </w:rPr>
        <w:t xml:space="preserve"> </w:t>
      </w:r>
      <w:proofErr w:type="spellStart"/>
      <w:r>
        <w:rPr>
          <w:rFonts w:ascii="Arial" w:hAnsi="Arial" w:cs="Arial"/>
          <w:i/>
          <w:sz w:val="24"/>
          <w:szCs w:val="24"/>
        </w:rPr>
        <w:t>user</w:t>
      </w:r>
      <w:proofErr w:type="spellEnd"/>
      <w:r>
        <w:rPr>
          <w:rFonts w:ascii="Arial" w:hAnsi="Arial" w:cs="Arial"/>
          <w:i/>
          <w:sz w:val="24"/>
          <w:szCs w:val="24"/>
        </w:rPr>
        <w:t xml:space="preserve"> must </w:t>
      </w:r>
      <w:proofErr w:type="spellStart"/>
      <w:r>
        <w:rPr>
          <w:rFonts w:ascii="Arial" w:hAnsi="Arial" w:cs="Arial"/>
          <w:i/>
          <w:sz w:val="24"/>
          <w:szCs w:val="24"/>
        </w:rPr>
        <w:t>inform</w:t>
      </w:r>
      <w:proofErr w:type="spellEnd"/>
      <w:r>
        <w:rPr>
          <w:rFonts w:ascii="Arial" w:hAnsi="Arial" w:cs="Arial"/>
          <w:i/>
          <w:sz w:val="24"/>
          <w:szCs w:val="24"/>
        </w:rPr>
        <w:t xml:space="preserve"> </w:t>
      </w:r>
      <w:proofErr w:type="spellStart"/>
      <w:r>
        <w:rPr>
          <w:rFonts w:ascii="Arial" w:hAnsi="Arial" w:cs="Arial"/>
          <w:i/>
          <w:sz w:val="24"/>
          <w:szCs w:val="24"/>
        </w:rPr>
        <w:t>the</w:t>
      </w:r>
      <w:proofErr w:type="spellEnd"/>
      <w:r>
        <w:rPr>
          <w:rFonts w:ascii="Arial" w:hAnsi="Arial" w:cs="Arial"/>
          <w:i/>
          <w:sz w:val="24"/>
          <w:szCs w:val="24"/>
        </w:rPr>
        <w:t xml:space="preserve"> data </w:t>
      </w:r>
      <w:proofErr w:type="spellStart"/>
      <w:r>
        <w:rPr>
          <w:rFonts w:ascii="Arial" w:hAnsi="Arial" w:cs="Arial"/>
          <w:i/>
          <w:sz w:val="24"/>
          <w:szCs w:val="24"/>
        </w:rPr>
        <w:t>that</w:t>
      </w:r>
      <w:proofErr w:type="spellEnd"/>
      <w:r>
        <w:rPr>
          <w:rFonts w:ascii="Arial" w:hAnsi="Arial" w:cs="Arial"/>
          <w:i/>
          <w:sz w:val="24"/>
          <w:szCs w:val="24"/>
        </w:rPr>
        <w:t xml:space="preserve"> </w:t>
      </w:r>
      <w:proofErr w:type="spellStart"/>
      <w:r>
        <w:rPr>
          <w:rFonts w:ascii="Arial" w:hAnsi="Arial" w:cs="Arial"/>
          <w:i/>
          <w:sz w:val="24"/>
          <w:szCs w:val="24"/>
        </w:rPr>
        <w:t>will</w:t>
      </w:r>
      <w:proofErr w:type="spellEnd"/>
      <w:r>
        <w:rPr>
          <w:rFonts w:ascii="Arial" w:hAnsi="Arial" w:cs="Arial"/>
          <w:i/>
          <w:sz w:val="24"/>
          <w:szCs w:val="24"/>
        </w:rPr>
        <w:t xml:space="preserve"> </w:t>
      </w:r>
      <w:proofErr w:type="spellStart"/>
      <w:r>
        <w:rPr>
          <w:rFonts w:ascii="Arial" w:hAnsi="Arial" w:cs="Arial"/>
          <w:i/>
          <w:sz w:val="24"/>
          <w:szCs w:val="24"/>
        </w:rPr>
        <w:t>be</w:t>
      </w:r>
      <w:proofErr w:type="spellEnd"/>
      <w:r>
        <w:rPr>
          <w:rFonts w:ascii="Arial" w:hAnsi="Arial" w:cs="Arial"/>
          <w:i/>
          <w:sz w:val="24"/>
          <w:szCs w:val="24"/>
        </w:rPr>
        <w:t xml:space="preserve"> </w:t>
      </w:r>
      <w:proofErr w:type="spellStart"/>
      <w:r>
        <w:rPr>
          <w:rFonts w:ascii="Arial" w:hAnsi="Arial" w:cs="Arial"/>
          <w:i/>
          <w:sz w:val="24"/>
          <w:szCs w:val="24"/>
        </w:rPr>
        <w:t>analyzed</w:t>
      </w:r>
      <w:proofErr w:type="spellEnd"/>
      <w:r>
        <w:rPr>
          <w:rFonts w:ascii="Arial" w:hAnsi="Arial" w:cs="Arial"/>
          <w:i/>
          <w:sz w:val="24"/>
          <w:szCs w:val="24"/>
        </w:rPr>
        <w:t xml:space="preserve">, </w:t>
      </w:r>
      <w:proofErr w:type="spellStart"/>
      <w:r>
        <w:rPr>
          <w:rFonts w:ascii="Arial" w:hAnsi="Arial" w:cs="Arial"/>
          <w:i/>
          <w:sz w:val="24"/>
          <w:szCs w:val="24"/>
        </w:rPr>
        <w:t>or</w:t>
      </w:r>
      <w:proofErr w:type="spellEnd"/>
      <w:r>
        <w:rPr>
          <w:rFonts w:ascii="Arial" w:hAnsi="Arial" w:cs="Arial"/>
          <w:i/>
          <w:sz w:val="24"/>
          <w:szCs w:val="24"/>
        </w:rPr>
        <w:t xml:space="preserve"> </w:t>
      </w:r>
      <w:proofErr w:type="spellStart"/>
      <w:r>
        <w:rPr>
          <w:rFonts w:ascii="Arial" w:hAnsi="Arial" w:cs="Arial"/>
          <w:i/>
          <w:sz w:val="24"/>
          <w:szCs w:val="24"/>
        </w:rPr>
        <w:t>will</w:t>
      </w:r>
      <w:proofErr w:type="spellEnd"/>
      <w:r>
        <w:rPr>
          <w:rFonts w:ascii="Arial" w:hAnsi="Arial" w:cs="Arial"/>
          <w:i/>
          <w:sz w:val="24"/>
          <w:szCs w:val="24"/>
        </w:rPr>
        <w:t xml:space="preserve"> look in </w:t>
      </w:r>
      <w:proofErr w:type="spellStart"/>
      <w:r>
        <w:rPr>
          <w:rFonts w:ascii="Arial" w:hAnsi="Arial" w:cs="Arial"/>
          <w:i/>
          <w:sz w:val="24"/>
          <w:szCs w:val="24"/>
        </w:rPr>
        <w:t>one</w:t>
      </w:r>
      <w:proofErr w:type="spellEnd"/>
      <w:r>
        <w:rPr>
          <w:rFonts w:ascii="Arial" w:hAnsi="Arial" w:cs="Arial"/>
          <w:i/>
          <w:sz w:val="24"/>
          <w:szCs w:val="24"/>
        </w:rPr>
        <w:t xml:space="preserve"> </w:t>
      </w:r>
      <w:proofErr w:type="spellStart"/>
      <w:r>
        <w:rPr>
          <w:rFonts w:ascii="Arial" w:hAnsi="Arial" w:cs="Arial"/>
          <w:i/>
          <w:sz w:val="24"/>
          <w:szCs w:val="24"/>
        </w:rPr>
        <w:t>of</w:t>
      </w:r>
      <w:proofErr w:type="spellEnd"/>
      <w:r>
        <w:rPr>
          <w:rFonts w:ascii="Arial" w:hAnsi="Arial" w:cs="Arial"/>
          <w:i/>
          <w:sz w:val="24"/>
          <w:szCs w:val="24"/>
        </w:rPr>
        <w:t xml:space="preserve"> </w:t>
      </w:r>
      <w:proofErr w:type="spellStart"/>
      <w:r>
        <w:rPr>
          <w:rFonts w:ascii="Arial" w:hAnsi="Arial" w:cs="Arial"/>
          <w:i/>
          <w:sz w:val="24"/>
          <w:szCs w:val="24"/>
        </w:rPr>
        <w:t>the</w:t>
      </w:r>
      <w:proofErr w:type="spellEnd"/>
      <w:r>
        <w:rPr>
          <w:rFonts w:ascii="Arial" w:hAnsi="Arial" w:cs="Arial"/>
          <w:i/>
          <w:sz w:val="24"/>
          <w:szCs w:val="24"/>
        </w:rPr>
        <w:t xml:space="preserve"> </w:t>
      </w:r>
      <w:proofErr w:type="spellStart"/>
      <w:r>
        <w:rPr>
          <w:rFonts w:ascii="Arial" w:hAnsi="Arial" w:cs="Arial"/>
          <w:i/>
          <w:sz w:val="24"/>
          <w:szCs w:val="24"/>
        </w:rPr>
        <w:t>lists</w:t>
      </w:r>
      <w:proofErr w:type="spellEnd"/>
      <w:r>
        <w:rPr>
          <w:rFonts w:ascii="Arial" w:hAnsi="Arial" w:cs="Arial"/>
          <w:i/>
          <w:sz w:val="24"/>
          <w:szCs w:val="24"/>
        </w:rPr>
        <w:t>.</w:t>
      </w:r>
    </w:p>
    <w:p w14:paraId="56E20813" w14:textId="77777777" w:rsidR="00316DBF" w:rsidRDefault="00316DBF" w:rsidP="00316DBF">
      <w:pPr>
        <w:pStyle w:val="Estilo1"/>
        <w:spacing w:after="0" w:line="240" w:lineRule="auto"/>
        <w:rPr>
          <w:i/>
          <w:sz w:val="24"/>
          <w:szCs w:val="24"/>
        </w:rPr>
      </w:pPr>
    </w:p>
    <w:p w14:paraId="385CAAB4" w14:textId="77777777" w:rsidR="00316DBF" w:rsidRDefault="00316DBF" w:rsidP="00316DBF">
      <w:pPr>
        <w:pStyle w:val="RME-Resumo"/>
        <w:numPr>
          <w:ilvl w:val="0"/>
          <w:numId w:val="0"/>
        </w:numPr>
        <w:spacing w:before="0"/>
        <w:ind w:left="227" w:hanging="227"/>
      </w:pPr>
      <w:r>
        <w:rPr>
          <w:rFonts w:ascii="Arial" w:hAnsi="Arial" w:cs="Arial"/>
          <w:b/>
          <w:i/>
          <w:sz w:val="24"/>
          <w:szCs w:val="24"/>
        </w:rPr>
        <w:t>Keywords:</w:t>
      </w:r>
      <w:r>
        <w:rPr>
          <w:rFonts w:ascii="Arial" w:hAnsi="Arial" w:cs="Arial"/>
          <w:i/>
          <w:sz w:val="24"/>
          <w:szCs w:val="24"/>
        </w:rPr>
        <w:t xml:space="preserve"> </w:t>
      </w:r>
      <w:proofErr w:type="spellStart"/>
      <w:r>
        <w:rPr>
          <w:rFonts w:ascii="Arial" w:hAnsi="Arial" w:cs="Arial"/>
          <w:i/>
          <w:sz w:val="24"/>
          <w:szCs w:val="24"/>
        </w:rPr>
        <w:t>Found</w:t>
      </w:r>
      <w:proofErr w:type="spellEnd"/>
      <w:r>
        <w:rPr>
          <w:rFonts w:ascii="Arial" w:hAnsi="Arial" w:cs="Arial"/>
          <w:i/>
          <w:sz w:val="24"/>
          <w:szCs w:val="24"/>
        </w:rPr>
        <w:t xml:space="preserve">, </w:t>
      </w:r>
      <w:proofErr w:type="spellStart"/>
      <w:r>
        <w:rPr>
          <w:rFonts w:ascii="Arial" w:hAnsi="Arial" w:cs="Arial"/>
          <w:i/>
          <w:sz w:val="24"/>
          <w:szCs w:val="24"/>
        </w:rPr>
        <w:t>Lost</w:t>
      </w:r>
      <w:proofErr w:type="spellEnd"/>
      <w:r>
        <w:rPr>
          <w:rFonts w:ascii="Arial" w:hAnsi="Arial" w:cs="Arial"/>
          <w:i/>
          <w:sz w:val="24"/>
          <w:szCs w:val="24"/>
        </w:rPr>
        <w:t xml:space="preserve">, </w:t>
      </w:r>
      <w:proofErr w:type="spellStart"/>
      <w:r>
        <w:rPr>
          <w:rFonts w:ascii="Arial" w:hAnsi="Arial" w:cs="Arial"/>
          <w:i/>
          <w:sz w:val="24"/>
          <w:szCs w:val="24"/>
        </w:rPr>
        <w:t>Stolen</w:t>
      </w:r>
      <w:proofErr w:type="spellEnd"/>
      <w:r>
        <w:rPr>
          <w:rFonts w:ascii="Arial" w:hAnsi="Arial" w:cs="Arial"/>
          <w:i/>
          <w:sz w:val="24"/>
          <w:szCs w:val="24"/>
        </w:rPr>
        <w:t xml:space="preserve">. </w:t>
      </w:r>
    </w:p>
    <w:p w14:paraId="560D8126" w14:textId="77777777" w:rsidR="009B196A" w:rsidRPr="004B4E13" w:rsidRDefault="009B196A" w:rsidP="009B196A">
      <w:pPr>
        <w:pStyle w:val="Estilo1"/>
        <w:spacing w:after="0" w:line="360" w:lineRule="auto"/>
        <w:rPr>
          <w:sz w:val="24"/>
          <w:szCs w:val="24"/>
        </w:rPr>
      </w:pPr>
    </w:p>
    <w:p w14:paraId="5F206CC3" w14:textId="77777777" w:rsidR="00BA547D" w:rsidRPr="005571E9" w:rsidRDefault="00BA547D" w:rsidP="00BD06F8">
      <w:pPr>
        <w:pStyle w:val="Estilo1"/>
        <w:spacing w:after="0" w:line="360" w:lineRule="auto"/>
        <w:rPr>
          <w:sz w:val="24"/>
          <w:szCs w:val="24"/>
        </w:rPr>
      </w:pPr>
      <w:r w:rsidRPr="005571E9">
        <w:rPr>
          <w:sz w:val="24"/>
          <w:szCs w:val="24"/>
        </w:rPr>
        <w:t xml:space="preserve">1 </w:t>
      </w:r>
      <w:r w:rsidR="005571E9" w:rsidRPr="005571E9">
        <w:rPr>
          <w:sz w:val="24"/>
          <w:szCs w:val="24"/>
        </w:rPr>
        <w:t>Introdução</w:t>
      </w:r>
      <w:bookmarkEnd w:id="0"/>
    </w:p>
    <w:p w14:paraId="79F96C7F" w14:textId="77777777" w:rsidR="00610433" w:rsidRPr="005571E9" w:rsidRDefault="00610433" w:rsidP="00BD06F8">
      <w:pPr>
        <w:ind w:firstLine="709"/>
        <w:rPr>
          <w:rFonts w:cs="Arial"/>
          <w:szCs w:val="24"/>
          <w:highlight w:val="yellow"/>
        </w:rPr>
      </w:pPr>
    </w:p>
    <w:p w14:paraId="6E5D1659" w14:textId="77777777" w:rsidR="0017517B" w:rsidRDefault="00316DBF" w:rsidP="0017517B">
      <w:pPr>
        <w:ind w:firstLine="709"/>
      </w:pPr>
      <w:bookmarkStart w:id="1" w:name="_Toc434489512"/>
      <w:r>
        <w:rPr>
          <w:rFonts w:cs="Arial"/>
          <w:szCs w:val="24"/>
        </w:rPr>
        <w:t>As ações que executamos ao longo do nosso dia a dia passam, inevitavelmente, de forma direta ou indireta, pela utilização de aplicações de software. Neste contexto que resolvemos criar uma ferramenta de software que auxiliasse em um problema que as cidades do mundo inteiro têm: itens que são achados, perdidos ou roubados. Muitas vezes pessoas que acham um item não sabem, ou não tem as instruções necessárias para fazer a devolução do mesmo, o mesmo acontece com pessoas que perdem algo, e no caso das pessoas que tiveram seus itens furtados, o software tentará auxiliar o seu encontro através de pessoas que possam ter visto os criminosos ou ter visto o próprio objeto.</w:t>
      </w:r>
    </w:p>
    <w:p w14:paraId="346D0F51" w14:textId="77777777" w:rsidR="007C146C" w:rsidRDefault="007C146C" w:rsidP="0017517B">
      <w:pPr>
        <w:ind w:firstLine="709"/>
        <w:rPr>
          <w:b/>
          <w:szCs w:val="24"/>
        </w:rPr>
      </w:pPr>
    </w:p>
    <w:p w14:paraId="1F9265C7" w14:textId="292CBD76" w:rsidR="00610433" w:rsidRPr="0017517B" w:rsidRDefault="005571E9" w:rsidP="0017517B">
      <w:pPr>
        <w:ind w:firstLine="709"/>
      </w:pPr>
      <w:r w:rsidRPr="005571E9">
        <w:rPr>
          <w:b/>
          <w:szCs w:val="24"/>
        </w:rPr>
        <w:lastRenderedPageBreak/>
        <w:t xml:space="preserve">2 </w:t>
      </w:r>
      <w:r w:rsidR="003447F4" w:rsidRPr="003447F4">
        <w:rPr>
          <w:b/>
          <w:szCs w:val="24"/>
        </w:rPr>
        <w:t>Viabilidade do projeto</w:t>
      </w:r>
      <w:r w:rsidR="004660BB" w:rsidRPr="004660BB">
        <w:rPr>
          <w:color w:val="FF0000"/>
          <w:szCs w:val="24"/>
        </w:rPr>
        <w:t xml:space="preserve"> </w:t>
      </w:r>
    </w:p>
    <w:p w14:paraId="0B0E24EB" w14:textId="318DCA55" w:rsidR="005571E9" w:rsidRDefault="00CE55B2" w:rsidP="00CE55B2">
      <w:pPr>
        <w:ind w:firstLine="0"/>
        <w:rPr>
          <w:szCs w:val="24"/>
        </w:rPr>
      </w:pPr>
      <w:r>
        <w:rPr>
          <w:szCs w:val="24"/>
        </w:rPr>
        <w:tab/>
      </w:r>
    </w:p>
    <w:p w14:paraId="2797E264" w14:textId="72091DB9" w:rsidR="00CE55B2" w:rsidRDefault="00CE55B2" w:rsidP="00CE55B2">
      <w:pPr>
        <w:ind w:firstLine="0"/>
        <w:rPr>
          <w:szCs w:val="24"/>
        </w:rPr>
      </w:pPr>
      <w:r>
        <w:rPr>
          <w:szCs w:val="24"/>
        </w:rPr>
        <w:tab/>
      </w:r>
      <w:r w:rsidRPr="00015B81">
        <w:rPr>
          <w:szCs w:val="24"/>
          <w:lang w:val="en-US"/>
        </w:rPr>
        <w:t xml:space="preserve">O </w:t>
      </w:r>
      <w:proofErr w:type="spellStart"/>
      <w:r w:rsidRPr="00015B81">
        <w:rPr>
          <w:szCs w:val="24"/>
          <w:lang w:val="en-US"/>
        </w:rPr>
        <w:t>projeto</w:t>
      </w:r>
      <w:proofErr w:type="spellEnd"/>
      <w:r w:rsidRPr="00015B81">
        <w:rPr>
          <w:szCs w:val="24"/>
          <w:lang w:val="en-US"/>
        </w:rPr>
        <w:t xml:space="preserve"> </w:t>
      </w:r>
      <w:proofErr w:type="spellStart"/>
      <w:r w:rsidR="00015B81" w:rsidRPr="004B1C31">
        <w:rPr>
          <w:szCs w:val="24"/>
          <w:lang w:val="en-ZA"/>
        </w:rPr>
        <w:t>funcionaria</w:t>
      </w:r>
      <w:proofErr w:type="spellEnd"/>
      <w:r w:rsidR="00015B81" w:rsidRPr="00015B81">
        <w:rPr>
          <w:szCs w:val="24"/>
          <w:lang w:val="en-US"/>
        </w:rPr>
        <w:t xml:space="preserve"> </w:t>
      </w:r>
      <w:proofErr w:type="spellStart"/>
      <w:r w:rsidR="00015B81" w:rsidRPr="00015B81">
        <w:rPr>
          <w:szCs w:val="24"/>
          <w:lang w:val="en-US"/>
        </w:rPr>
        <w:t>através</w:t>
      </w:r>
      <w:proofErr w:type="spellEnd"/>
      <w:r w:rsidR="00015B81" w:rsidRPr="00015B81">
        <w:rPr>
          <w:szCs w:val="24"/>
          <w:lang w:val="en-US"/>
        </w:rPr>
        <w:t xml:space="preserve"> de</w:t>
      </w:r>
      <w:r w:rsidRPr="00015B81">
        <w:rPr>
          <w:szCs w:val="24"/>
          <w:lang w:val="en-US"/>
        </w:rPr>
        <w:t xml:space="preserve"> </w:t>
      </w:r>
      <w:proofErr w:type="spellStart"/>
      <w:r w:rsidRPr="00015B81">
        <w:rPr>
          <w:szCs w:val="24"/>
          <w:lang w:val="en-US"/>
        </w:rPr>
        <w:t>parcerias</w:t>
      </w:r>
      <w:proofErr w:type="spellEnd"/>
      <w:r w:rsidRPr="00015B81">
        <w:rPr>
          <w:szCs w:val="24"/>
          <w:lang w:val="en-US"/>
        </w:rPr>
        <w:t xml:space="preserve"> com </w:t>
      </w:r>
      <w:proofErr w:type="spellStart"/>
      <w:r w:rsidRPr="00015B81">
        <w:rPr>
          <w:szCs w:val="24"/>
          <w:lang w:val="en-US"/>
        </w:rPr>
        <w:t>locais</w:t>
      </w:r>
      <w:proofErr w:type="spellEnd"/>
      <w:r w:rsidRPr="00015B81">
        <w:rPr>
          <w:szCs w:val="24"/>
          <w:lang w:val="en-US"/>
        </w:rPr>
        <w:t xml:space="preserve"> que </w:t>
      </w:r>
      <w:proofErr w:type="spellStart"/>
      <w:r w:rsidRPr="00015B81">
        <w:rPr>
          <w:szCs w:val="24"/>
          <w:lang w:val="en-US"/>
        </w:rPr>
        <w:t>costumam</w:t>
      </w:r>
      <w:proofErr w:type="spellEnd"/>
      <w:r w:rsidRPr="00015B81">
        <w:rPr>
          <w:szCs w:val="24"/>
          <w:lang w:val="en-US"/>
        </w:rPr>
        <w:t xml:space="preserve"> </w:t>
      </w:r>
      <w:proofErr w:type="spellStart"/>
      <w:r w:rsidRPr="00015B81">
        <w:rPr>
          <w:szCs w:val="24"/>
          <w:lang w:val="en-US"/>
        </w:rPr>
        <w:t>ter</w:t>
      </w:r>
      <w:proofErr w:type="spellEnd"/>
      <w:r w:rsidRPr="00015B81">
        <w:rPr>
          <w:szCs w:val="24"/>
          <w:lang w:val="en-US"/>
        </w:rPr>
        <w:t xml:space="preserve"> um </w:t>
      </w:r>
      <w:proofErr w:type="spellStart"/>
      <w:r w:rsidRPr="00015B81">
        <w:rPr>
          <w:szCs w:val="24"/>
          <w:lang w:val="en-US"/>
        </w:rPr>
        <w:t>fluxo</w:t>
      </w:r>
      <w:proofErr w:type="spellEnd"/>
      <w:r w:rsidRPr="00015B81">
        <w:rPr>
          <w:szCs w:val="24"/>
          <w:lang w:val="en-US"/>
        </w:rPr>
        <w:t xml:space="preserve"> de </w:t>
      </w:r>
      <w:proofErr w:type="spellStart"/>
      <w:r w:rsidRPr="00015B81">
        <w:rPr>
          <w:szCs w:val="24"/>
          <w:lang w:val="en-US"/>
        </w:rPr>
        <w:t>pessoas</w:t>
      </w:r>
      <w:proofErr w:type="spellEnd"/>
      <w:r w:rsidRPr="00015B81">
        <w:rPr>
          <w:szCs w:val="24"/>
          <w:lang w:val="en-US"/>
        </w:rPr>
        <w:t xml:space="preserve"> </w:t>
      </w:r>
      <w:proofErr w:type="spellStart"/>
      <w:r w:rsidRPr="00015B81">
        <w:rPr>
          <w:szCs w:val="24"/>
          <w:lang w:val="en-US"/>
        </w:rPr>
        <w:t>elevados</w:t>
      </w:r>
      <w:proofErr w:type="spellEnd"/>
      <w:r w:rsidRPr="00015B81">
        <w:rPr>
          <w:szCs w:val="24"/>
          <w:lang w:val="en-US"/>
        </w:rPr>
        <w:t xml:space="preserve">, pois </w:t>
      </w:r>
      <w:proofErr w:type="spellStart"/>
      <w:r w:rsidRPr="00015B81">
        <w:rPr>
          <w:szCs w:val="24"/>
          <w:lang w:val="en-US"/>
        </w:rPr>
        <w:t>são</w:t>
      </w:r>
      <w:proofErr w:type="spellEnd"/>
      <w:r w:rsidRPr="00015B81">
        <w:rPr>
          <w:szCs w:val="24"/>
          <w:lang w:val="en-US"/>
        </w:rPr>
        <w:t xml:space="preserve"> </w:t>
      </w:r>
      <w:proofErr w:type="spellStart"/>
      <w:r w:rsidRPr="00015B81">
        <w:rPr>
          <w:szCs w:val="24"/>
          <w:lang w:val="en-US"/>
        </w:rPr>
        <w:t>esses</w:t>
      </w:r>
      <w:proofErr w:type="spellEnd"/>
      <w:r w:rsidRPr="00015B81">
        <w:rPr>
          <w:szCs w:val="24"/>
          <w:lang w:val="en-US"/>
        </w:rPr>
        <w:t xml:space="preserve"> </w:t>
      </w:r>
      <w:proofErr w:type="spellStart"/>
      <w:r w:rsidRPr="00015B81">
        <w:rPr>
          <w:szCs w:val="24"/>
          <w:lang w:val="en-US"/>
        </w:rPr>
        <w:t>lugares</w:t>
      </w:r>
      <w:proofErr w:type="spellEnd"/>
      <w:r w:rsidRPr="00015B81">
        <w:rPr>
          <w:szCs w:val="24"/>
          <w:lang w:val="en-US"/>
        </w:rPr>
        <w:t xml:space="preserve"> que </w:t>
      </w:r>
      <w:proofErr w:type="spellStart"/>
      <w:r w:rsidRPr="00015B81">
        <w:rPr>
          <w:szCs w:val="24"/>
          <w:lang w:val="en-US"/>
        </w:rPr>
        <w:t>costumam</w:t>
      </w:r>
      <w:proofErr w:type="spellEnd"/>
      <w:r w:rsidRPr="00015B81">
        <w:rPr>
          <w:szCs w:val="24"/>
          <w:lang w:val="en-US"/>
        </w:rPr>
        <w:t xml:space="preserve"> </w:t>
      </w:r>
      <w:proofErr w:type="spellStart"/>
      <w:r w:rsidRPr="00015B81">
        <w:rPr>
          <w:szCs w:val="24"/>
          <w:lang w:val="en-US"/>
        </w:rPr>
        <w:t>ocorrer</w:t>
      </w:r>
      <w:proofErr w:type="spellEnd"/>
      <w:r w:rsidRPr="00015B81">
        <w:rPr>
          <w:szCs w:val="24"/>
          <w:lang w:val="en-US"/>
        </w:rPr>
        <w:t xml:space="preserve"> o </w:t>
      </w:r>
      <w:proofErr w:type="spellStart"/>
      <w:r w:rsidRPr="00015B81">
        <w:rPr>
          <w:szCs w:val="24"/>
          <w:lang w:val="en-US"/>
        </w:rPr>
        <w:t>mai</w:t>
      </w:r>
      <w:r w:rsidR="00E4337A">
        <w:rPr>
          <w:szCs w:val="24"/>
          <w:lang w:val="en-US"/>
        </w:rPr>
        <w:t>or</w:t>
      </w:r>
      <w:proofErr w:type="spellEnd"/>
      <w:r w:rsidRPr="00015B81">
        <w:rPr>
          <w:szCs w:val="24"/>
          <w:lang w:val="en-US"/>
        </w:rPr>
        <w:t xml:space="preserve"> </w:t>
      </w:r>
      <w:proofErr w:type="spellStart"/>
      <w:r w:rsidR="00015B81" w:rsidRPr="00015B81">
        <w:rPr>
          <w:szCs w:val="24"/>
          <w:lang w:val="en-US"/>
        </w:rPr>
        <w:t>número</w:t>
      </w:r>
      <w:proofErr w:type="spellEnd"/>
      <w:r w:rsidR="00015B81" w:rsidRPr="00015B81">
        <w:rPr>
          <w:szCs w:val="24"/>
          <w:lang w:val="en-US"/>
        </w:rPr>
        <w:t xml:space="preserve"> </w:t>
      </w:r>
      <w:proofErr w:type="spellStart"/>
      <w:r w:rsidR="00015B81" w:rsidRPr="00015B81">
        <w:rPr>
          <w:szCs w:val="24"/>
          <w:lang w:val="en-US"/>
        </w:rPr>
        <w:t>casos</w:t>
      </w:r>
      <w:proofErr w:type="spellEnd"/>
      <w:r w:rsidR="00015B81" w:rsidRPr="00015B81">
        <w:rPr>
          <w:szCs w:val="24"/>
          <w:lang w:val="en-US"/>
        </w:rPr>
        <w:t xml:space="preserve"> de </w:t>
      </w:r>
      <w:proofErr w:type="spellStart"/>
      <w:r w:rsidR="00015B81" w:rsidRPr="00015B81">
        <w:rPr>
          <w:szCs w:val="24"/>
          <w:lang w:val="en-US"/>
        </w:rPr>
        <w:t>itens</w:t>
      </w:r>
      <w:proofErr w:type="spellEnd"/>
      <w:r w:rsidR="00015B81" w:rsidRPr="00015B81">
        <w:rPr>
          <w:szCs w:val="24"/>
          <w:lang w:val="en-US"/>
        </w:rPr>
        <w:t xml:space="preserve"> </w:t>
      </w:r>
      <w:proofErr w:type="spellStart"/>
      <w:r w:rsidR="00015B81" w:rsidRPr="00015B81">
        <w:rPr>
          <w:szCs w:val="24"/>
          <w:lang w:val="en-US"/>
        </w:rPr>
        <w:t>achados</w:t>
      </w:r>
      <w:proofErr w:type="spellEnd"/>
      <w:r w:rsidR="00015B81" w:rsidRPr="00015B81">
        <w:rPr>
          <w:szCs w:val="24"/>
          <w:lang w:val="en-US"/>
        </w:rPr>
        <w:t xml:space="preserve">, </w:t>
      </w:r>
      <w:proofErr w:type="spellStart"/>
      <w:r w:rsidR="00015B81" w:rsidRPr="00015B81">
        <w:rPr>
          <w:szCs w:val="24"/>
          <w:lang w:val="en-US"/>
        </w:rPr>
        <w:t>perdidos</w:t>
      </w:r>
      <w:proofErr w:type="spellEnd"/>
      <w:r w:rsidR="00015B81" w:rsidRPr="00015B81">
        <w:rPr>
          <w:szCs w:val="24"/>
          <w:lang w:val="en-US"/>
        </w:rPr>
        <w:t xml:space="preserve"> </w:t>
      </w:r>
      <w:proofErr w:type="spellStart"/>
      <w:r w:rsidR="00015B81" w:rsidRPr="00015B81">
        <w:rPr>
          <w:szCs w:val="24"/>
          <w:lang w:val="en-US"/>
        </w:rPr>
        <w:t>ou</w:t>
      </w:r>
      <w:proofErr w:type="spellEnd"/>
      <w:r w:rsidR="00015B81">
        <w:rPr>
          <w:szCs w:val="24"/>
        </w:rPr>
        <w:t xml:space="preserve"> roubados. A atividade chave do projeto é conseguir fazer com que as pessoas possam recuperar itens perdidos de maneira simples e rápida, economizando tempo e espaços. Os recursos utilizados no projeto foram os mínimos </w:t>
      </w:r>
      <w:r w:rsidR="00015B81" w:rsidRPr="00015B81">
        <w:rPr>
          <w:szCs w:val="24"/>
        </w:rPr>
        <w:t>possíveis</w:t>
      </w:r>
      <w:r w:rsidR="00015B81">
        <w:rPr>
          <w:szCs w:val="24"/>
        </w:rPr>
        <w:t>, como computadores</w:t>
      </w:r>
      <w:r w:rsidR="00E4337A">
        <w:rPr>
          <w:szCs w:val="24"/>
        </w:rPr>
        <w:t xml:space="preserve"> próprio dos autores</w:t>
      </w:r>
      <w:r w:rsidR="00015B81">
        <w:rPr>
          <w:szCs w:val="24"/>
        </w:rPr>
        <w:t xml:space="preserve">, celulares e principalmente tempo. </w:t>
      </w:r>
    </w:p>
    <w:p w14:paraId="6494C942" w14:textId="64E9A365" w:rsidR="00EF7280" w:rsidRDefault="00015B81" w:rsidP="00BD06F8">
      <w:pPr>
        <w:ind w:firstLine="0"/>
        <w:rPr>
          <w:szCs w:val="24"/>
        </w:rPr>
      </w:pPr>
      <w:r>
        <w:rPr>
          <w:szCs w:val="24"/>
        </w:rPr>
        <w:tab/>
        <w:t xml:space="preserve">A proposta do projeto é </w:t>
      </w:r>
      <w:r w:rsidRPr="004B1C31">
        <w:rPr>
          <w:szCs w:val="24"/>
        </w:rPr>
        <w:t>tecnologia</w:t>
      </w:r>
      <w:r w:rsidRPr="00015B81">
        <w:rPr>
          <w:szCs w:val="24"/>
          <w:lang w:val="en-US"/>
        </w:rPr>
        <w:t xml:space="preserve"> da </w:t>
      </w:r>
      <w:proofErr w:type="spellStart"/>
      <w:r w:rsidRPr="00015B81">
        <w:rPr>
          <w:szCs w:val="24"/>
          <w:lang w:val="en-US"/>
        </w:rPr>
        <w:t>Informação</w:t>
      </w:r>
      <w:proofErr w:type="spellEnd"/>
      <w:r w:rsidRPr="00015B81">
        <w:rPr>
          <w:szCs w:val="24"/>
          <w:lang w:val="en-US"/>
        </w:rPr>
        <w:t xml:space="preserve"> </w:t>
      </w:r>
      <w:proofErr w:type="spellStart"/>
      <w:r w:rsidRPr="00015B81">
        <w:rPr>
          <w:szCs w:val="24"/>
          <w:lang w:val="en-US"/>
        </w:rPr>
        <w:t>como</w:t>
      </w:r>
      <w:proofErr w:type="spellEnd"/>
      <w:r w:rsidRPr="00015B81">
        <w:rPr>
          <w:szCs w:val="24"/>
          <w:lang w:val="en-US"/>
        </w:rPr>
        <w:t xml:space="preserve"> ferramenta para </w:t>
      </w:r>
      <w:proofErr w:type="spellStart"/>
      <w:r w:rsidRPr="00015B81">
        <w:rPr>
          <w:szCs w:val="24"/>
          <w:lang w:val="en-US"/>
        </w:rPr>
        <w:t>devolução</w:t>
      </w:r>
      <w:proofErr w:type="spellEnd"/>
      <w:r w:rsidRPr="00015B81">
        <w:rPr>
          <w:szCs w:val="24"/>
          <w:lang w:val="en-US"/>
        </w:rPr>
        <w:t xml:space="preserve"> e </w:t>
      </w:r>
      <w:proofErr w:type="spellStart"/>
      <w:r w:rsidRPr="00015B81">
        <w:rPr>
          <w:szCs w:val="24"/>
          <w:lang w:val="en-US"/>
        </w:rPr>
        <w:t>cadastramento</w:t>
      </w:r>
      <w:proofErr w:type="spellEnd"/>
      <w:r w:rsidRPr="00015B81">
        <w:rPr>
          <w:szCs w:val="24"/>
          <w:lang w:val="en-US"/>
        </w:rPr>
        <w:t xml:space="preserve"> de </w:t>
      </w:r>
      <w:proofErr w:type="spellStart"/>
      <w:r w:rsidRPr="00015B81">
        <w:rPr>
          <w:szCs w:val="24"/>
          <w:lang w:val="en-US"/>
        </w:rPr>
        <w:t>itens</w:t>
      </w:r>
      <w:proofErr w:type="spellEnd"/>
      <w:r w:rsidRPr="00015B81">
        <w:rPr>
          <w:szCs w:val="24"/>
          <w:lang w:val="en-US"/>
        </w:rPr>
        <w:t xml:space="preserve"> </w:t>
      </w:r>
      <w:proofErr w:type="spellStart"/>
      <w:r w:rsidRPr="00015B81">
        <w:rPr>
          <w:szCs w:val="24"/>
          <w:lang w:val="en-US"/>
        </w:rPr>
        <w:t>achados</w:t>
      </w:r>
      <w:proofErr w:type="spellEnd"/>
      <w:r w:rsidRPr="00015B81">
        <w:rPr>
          <w:szCs w:val="24"/>
          <w:lang w:val="en-US"/>
        </w:rPr>
        <w:t xml:space="preserve">, </w:t>
      </w:r>
      <w:proofErr w:type="spellStart"/>
      <w:r w:rsidRPr="00015B81">
        <w:rPr>
          <w:szCs w:val="24"/>
          <w:lang w:val="en-US"/>
        </w:rPr>
        <w:t>perdidos</w:t>
      </w:r>
      <w:proofErr w:type="spellEnd"/>
      <w:r w:rsidRPr="00015B81">
        <w:rPr>
          <w:szCs w:val="24"/>
          <w:lang w:val="en-US"/>
        </w:rPr>
        <w:t xml:space="preserve"> e </w:t>
      </w:r>
      <w:proofErr w:type="spellStart"/>
      <w:r w:rsidRPr="00015B81">
        <w:rPr>
          <w:szCs w:val="24"/>
          <w:lang w:val="en-US"/>
        </w:rPr>
        <w:t>roubados</w:t>
      </w:r>
      <w:proofErr w:type="spellEnd"/>
      <w:r w:rsidRPr="00015B81">
        <w:rPr>
          <w:szCs w:val="24"/>
          <w:lang w:val="en-US"/>
        </w:rPr>
        <w:t>.</w:t>
      </w:r>
      <w:r w:rsidR="00E4337A">
        <w:rPr>
          <w:szCs w:val="24"/>
          <w:lang w:val="en-US"/>
        </w:rPr>
        <w:t xml:space="preserve"> E o software sera </w:t>
      </w:r>
      <w:proofErr w:type="spellStart"/>
      <w:r w:rsidR="00E4337A">
        <w:rPr>
          <w:szCs w:val="24"/>
          <w:lang w:val="en-US"/>
        </w:rPr>
        <w:t>disponibilizado</w:t>
      </w:r>
      <w:proofErr w:type="spellEnd"/>
      <w:r w:rsidR="00E4337A">
        <w:rPr>
          <w:szCs w:val="24"/>
          <w:lang w:val="en-US"/>
        </w:rPr>
        <w:t xml:space="preserve"> </w:t>
      </w:r>
      <w:proofErr w:type="spellStart"/>
      <w:r w:rsidR="00E4337A">
        <w:rPr>
          <w:szCs w:val="24"/>
          <w:lang w:val="en-US"/>
        </w:rPr>
        <w:t>na</w:t>
      </w:r>
      <w:proofErr w:type="spellEnd"/>
      <w:r w:rsidR="00E4337A">
        <w:rPr>
          <w:szCs w:val="24"/>
          <w:lang w:val="en-US"/>
        </w:rPr>
        <w:t xml:space="preserve"> rede</w:t>
      </w:r>
      <w:r w:rsidR="00AF39D6">
        <w:rPr>
          <w:szCs w:val="24"/>
          <w:lang w:val="en-US"/>
        </w:rPr>
        <w:t xml:space="preserve"> </w:t>
      </w:r>
      <w:proofErr w:type="spellStart"/>
      <w:r w:rsidR="00AF39D6">
        <w:rPr>
          <w:szCs w:val="24"/>
          <w:lang w:val="en-US"/>
        </w:rPr>
        <w:t>totalmente</w:t>
      </w:r>
      <w:proofErr w:type="spellEnd"/>
      <w:r w:rsidR="00AF39D6">
        <w:rPr>
          <w:szCs w:val="24"/>
          <w:lang w:val="en-US"/>
        </w:rPr>
        <w:t xml:space="preserve"> </w:t>
      </w:r>
      <w:proofErr w:type="spellStart"/>
      <w:r w:rsidR="00AF39D6">
        <w:rPr>
          <w:szCs w:val="24"/>
          <w:lang w:val="en-US"/>
        </w:rPr>
        <w:t>gratuito</w:t>
      </w:r>
      <w:proofErr w:type="spellEnd"/>
      <w:r w:rsidR="00E4337A">
        <w:rPr>
          <w:szCs w:val="24"/>
          <w:lang w:val="en-US"/>
        </w:rPr>
        <w:t xml:space="preserve"> para que </w:t>
      </w:r>
      <w:proofErr w:type="spellStart"/>
      <w:r w:rsidR="00E4337A">
        <w:rPr>
          <w:szCs w:val="24"/>
          <w:lang w:val="en-US"/>
        </w:rPr>
        <w:t>qualquer</w:t>
      </w:r>
      <w:proofErr w:type="spellEnd"/>
      <w:r w:rsidR="00E4337A">
        <w:rPr>
          <w:szCs w:val="24"/>
          <w:lang w:val="en-US"/>
        </w:rPr>
        <w:t xml:space="preserve"> </w:t>
      </w:r>
      <w:proofErr w:type="spellStart"/>
      <w:r w:rsidR="00E4337A">
        <w:rPr>
          <w:szCs w:val="24"/>
          <w:lang w:val="en-US"/>
        </w:rPr>
        <w:t>usuario</w:t>
      </w:r>
      <w:proofErr w:type="spellEnd"/>
      <w:r w:rsidR="00E4337A">
        <w:rPr>
          <w:szCs w:val="24"/>
          <w:lang w:val="en-US"/>
        </w:rPr>
        <w:t xml:space="preserve"> </w:t>
      </w:r>
      <w:proofErr w:type="spellStart"/>
      <w:r w:rsidR="00E4337A">
        <w:rPr>
          <w:szCs w:val="24"/>
          <w:lang w:val="en-US"/>
        </w:rPr>
        <w:t>possa</w:t>
      </w:r>
      <w:proofErr w:type="spellEnd"/>
      <w:r w:rsidR="00E4337A">
        <w:rPr>
          <w:szCs w:val="24"/>
          <w:lang w:val="en-US"/>
        </w:rPr>
        <w:t xml:space="preserve"> </w:t>
      </w:r>
      <w:proofErr w:type="spellStart"/>
      <w:r w:rsidR="00E4337A">
        <w:rPr>
          <w:szCs w:val="24"/>
          <w:lang w:val="en-US"/>
        </w:rPr>
        <w:t>ter</w:t>
      </w:r>
      <w:proofErr w:type="spellEnd"/>
      <w:r w:rsidR="00E4337A">
        <w:rPr>
          <w:szCs w:val="24"/>
          <w:lang w:val="en-US"/>
        </w:rPr>
        <w:t xml:space="preserve"> </w:t>
      </w:r>
      <w:proofErr w:type="spellStart"/>
      <w:r w:rsidR="00E4337A">
        <w:rPr>
          <w:szCs w:val="24"/>
          <w:lang w:val="en-US"/>
        </w:rPr>
        <w:t>acesso</w:t>
      </w:r>
      <w:proofErr w:type="spellEnd"/>
      <w:r w:rsidR="00E4337A">
        <w:rPr>
          <w:szCs w:val="24"/>
          <w:lang w:val="en-US"/>
        </w:rPr>
        <w:t xml:space="preserve"> </w:t>
      </w:r>
      <w:proofErr w:type="spellStart"/>
      <w:r w:rsidR="00E4337A">
        <w:rPr>
          <w:szCs w:val="24"/>
          <w:lang w:val="en-US"/>
        </w:rPr>
        <w:t>através</w:t>
      </w:r>
      <w:proofErr w:type="spellEnd"/>
      <w:r w:rsidR="00E4337A">
        <w:rPr>
          <w:szCs w:val="24"/>
          <w:lang w:val="en-US"/>
        </w:rPr>
        <w:t xml:space="preserve"> de smartphones </w:t>
      </w:r>
      <w:proofErr w:type="spellStart"/>
      <w:r w:rsidR="00E4337A">
        <w:rPr>
          <w:szCs w:val="24"/>
          <w:lang w:val="en-US"/>
        </w:rPr>
        <w:t>ou</w:t>
      </w:r>
      <w:proofErr w:type="spellEnd"/>
      <w:r w:rsidR="00E4337A">
        <w:rPr>
          <w:szCs w:val="24"/>
          <w:lang w:val="en-US"/>
        </w:rPr>
        <w:t xml:space="preserve"> </w:t>
      </w:r>
      <w:proofErr w:type="spellStart"/>
      <w:r w:rsidR="00E4337A">
        <w:rPr>
          <w:szCs w:val="24"/>
          <w:lang w:val="en-US"/>
        </w:rPr>
        <w:t>computadores</w:t>
      </w:r>
      <w:proofErr w:type="spellEnd"/>
      <w:r w:rsidR="00E4337A">
        <w:rPr>
          <w:szCs w:val="24"/>
          <w:lang w:val="en-US"/>
        </w:rPr>
        <w:t xml:space="preserve">, pois o </w:t>
      </w:r>
      <w:proofErr w:type="spellStart"/>
      <w:r w:rsidR="00E4337A">
        <w:rPr>
          <w:szCs w:val="24"/>
          <w:lang w:val="en-US"/>
        </w:rPr>
        <w:t>publico</w:t>
      </w:r>
      <w:proofErr w:type="spellEnd"/>
      <w:r w:rsidR="00E4337A">
        <w:rPr>
          <w:szCs w:val="24"/>
          <w:lang w:val="en-US"/>
        </w:rPr>
        <w:t xml:space="preserve"> </w:t>
      </w:r>
      <w:proofErr w:type="spellStart"/>
      <w:r w:rsidR="00E4337A">
        <w:rPr>
          <w:szCs w:val="24"/>
          <w:lang w:val="en-US"/>
        </w:rPr>
        <w:t>alvo</w:t>
      </w:r>
      <w:proofErr w:type="spellEnd"/>
      <w:r w:rsidR="00E4337A">
        <w:rPr>
          <w:szCs w:val="24"/>
          <w:lang w:val="en-US"/>
        </w:rPr>
        <w:t xml:space="preserve"> </w:t>
      </w:r>
      <w:proofErr w:type="spellStart"/>
      <w:r w:rsidR="00E4337A">
        <w:rPr>
          <w:szCs w:val="24"/>
          <w:lang w:val="en-US"/>
        </w:rPr>
        <w:t>s</w:t>
      </w:r>
      <w:r w:rsidR="00AF39D6">
        <w:rPr>
          <w:szCs w:val="24"/>
          <w:lang w:val="en-US"/>
        </w:rPr>
        <w:t>ã</w:t>
      </w:r>
      <w:r w:rsidR="00E4337A">
        <w:rPr>
          <w:szCs w:val="24"/>
          <w:lang w:val="en-US"/>
        </w:rPr>
        <w:t>o</w:t>
      </w:r>
      <w:proofErr w:type="spellEnd"/>
      <w:r w:rsidR="00E4337A">
        <w:rPr>
          <w:szCs w:val="24"/>
          <w:lang w:val="en-US"/>
        </w:rPr>
        <w:t xml:space="preserve"> as pessoas que acham, perdem </w:t>
      </w:r>
      <w:proofErr w:type="spellStart"/>
      <w:r w:rsidR="00E4337A">
        <w:rPr>
          <w:szCs w:val="24"/>
          <w:lang w:val="en-US"/>
        </w:rPr>
        <w:t>ou</w:t>
      </w:r>
      <w:proofErr w:type="spellEnd"/>
      <w:r w:rsidR="00E4337A">
        <w:rPr>
          <w:szCs w:val="24"/>
          <w:lang w:val="en-US"/>
        </w:rPr>
        <w:t xml:space="preserve"> </w:t>
      </w:r>
      <w:proofErr w:type="spellStart"/>
      <w:r w:rsidR="00E4337A">
        <w:rPr>
          <w:szCs w:val="24"/>
          <w:lang w:val="en-US"/>
        </w:rPr>
        <w:t>tem</w:t>
      </w:r>
      <w:proofErr w:type="spellEnd"/>
      <w:r w:rsidR="00E4337A">
        <w:rPr>
          <w:szCs w:val="24"/>
          <w:lang w:val="en-US"/>
        </w:rPr>
        <w:t xml:space="preserve"> o </w:t>
      </w:r>
      <w:proofErr w:type="spellStart"/>
      <w:r w:rsidR="00E4337A">
        <w:rPr>
          <w:szCs w:val="24"/>
          <w:lang w:val="en-US"/>
        </w:rPr>
        <w:t>seus</w:t>
      </w:r>
      <w:proofErr w:type="spellEnd"/>
      <w:r w:rsidR="00E4337A">
        <w:rPr>
          <w:szCs w:val="24"/>
          <w:lang w:val="en-US"/>
        </w:rPr>
        <w:t xml:space="preserve"> items </w:t>
      </w:r>
      <w:proofErr w:type="spellStart"/>
      <w:r w:rsidR="00E4337A">
        <w:rPr>
          <w:szCs w:val="24"/>
          <w:lang w:val="en-US"/>
        </w:rPr>
        <w:t>roubados</w:t>
      </w:r>
      <w:proofErr w:type="spellEnd"/>
      <w:r w:rsidR="00E4337A">
        <w:rPr>
          <w:szCs w:val="24"/>
          <w:lang w:val="en-US"/>
        </w:rPr>
        <w:t>,</w:t>
      </w:r>
      <w:r w:rsidRPr="00015B81">
        <w:rPr>
          <w:b/>
          <w:bCs/>
          <w:szCs w:val="24"/>
          <w:lang w:val="en-US"/>
        </w:rPr>
        <w:t xml:space="preserve"> </w:t>
      </w:r>
      <w:proofErr w:type="spellStart"/>
      <w:r w:rsidR="00AF39D6">
        <w:rPr>
          <w:szCs w:val="24"/>
          <w:lang w:val="en-US"/>
        </w:rPr>
        <w:t>sendo</w:t>
      </w:r>
      <w:proofErr w:type="spellEnd"/>
      <w:r w:rsidR="00AF39D6">
        <w:rPr>
          <w:szCs w:val="24"/>
          <w:lang w:val="en-US"/>
        </w:rPr>
        <w:t xml:space="preserve"> </w:t>
      </w:r>
      <w:proofErr w:type="spellStart"/>
      <w:r w:rsidR="00AF39D6">
        <w:rPr>
          <w:szCs w:val="24"/>
          <w:lang w:val="en-US"/>
        </w:rPr>
        <w:t>qualquer</w:t>
      </w:r>
      <w:proofErr w:type="spellEnd"/>
      <w:r w:rsidR="00AF39D6">
        <w:rPr>
          <w:szCs w:val="24"/>
          <w:lang w:val="en-US"/>
        </w:rPr>
        <w:t xml:space="preserve"> </w:t>
      </w:r>
      <w:proofErr w:type="spellStart"/>
      <w:r w:rsidR="00AF39D6">
        <w:rPr>
          <w:szCs w:val="24"/>
          <w:lang w:val="en-US"/>
        </w:rPr>
        <w:t>pessoa</w:t>
      </w:r>
      <w:proofErr w:type="spellEnd"/>
      <w:r w:rsidR="00AF39D6">
        <w:rPr>
          <w:szCs w:val="24"/>
          <w:lang w:val="en-US"/>
        </w:rPr>
        <w:t xml:space="preserve"> a </w:t>
      </w:r>
      <w:proofErr w:type="spellStart"/>
      <w:r w:rsidR="00AF39D6">
        <w:rPr>
          <w:szCs w:val="24"/>
          <w:lang w:val="en-US"/>
        </w:rPr>
        <w:t>cima</w:t>
      </w:r>
      <w:proofErr w:type="spellEnd"/>
      <w:r w:rsidR="00AF39D6">
        <w:rPr>
          <w:szCs w:val="24"/>
          <w:lang w:val="en-US"/>
        </w:rPr>
        <w:t xml:space="preserve"> de </w:t>
      </w:r>
      <w:proofErr w:type="spellStart"/>
      <w:r w:rsidR="00AF39D6">
        <w:rPr>
          <w:szCs w:val="24"/>
          <w:lang w:val="en-US"/>
        </w:rPr>
        <w:t>dezoito</w:t>
      </w:r>
      <w:proofErr w:type="spellEnd"/>
      <w:r w:rsidR="00AF39D6">
        <w:rPr>
          <w:szCs w:val="24"/>
          <w:lang w:val="en-US"/>
        </w:rPr>
        <w:t xml:space="preserve"> </w:t>
      </w:r>
      <w:proofErr w:type="spellStart"/>
      <w:r w:rsidR="00AF39D6">
        <w:rPr>
          <w:szCs w:val="24"/>
          <w:lang w:val="en-US"/>
        </w:rPr>
        <w:t>anos</w:t>
      </w:r>
      <w:proofErr w:type="spellEnd"/>
      <w:r w:rsidR="00AF39D6">
        <w:rPr>
          <w:szCs w:val="24"/>
          <w:lang w:val="en-US"/>
        </w:rPr>
        <w:t xml:space="preserve">. </w:t>
      </w:r>
      <w:r w:rsidRPr="00015B81">
        <w:rPr>
          <w:b/>
          <w:bCs/>
          <w:szCs w:val="24"/>
          <w:lang w:val="en-US"/>
        </w:rPr>
        <w:t xml:space="preserve"> </w:t>
      </w:r>
    </w:p>
    <w:p w14:paraId="722E33AD" w14:textId="77777777" w:rsidR="00AF39D6" w:rsidRPr="00AF39D6" w:rsidRDefault="00AF39D6" w:rsidP="00BD06F8">
      <w:pPr>
        <w:ind w:firstLine="0"/>
        <w:rPr>
          <w:szCs w:val="24"/>
        </w:rPr>
      </w:pPr>
    </w:p>
    <w:p w14:paraId="2057B502" w14:textId="1E6A06D5" w:rsidR="003447F4" w:rsidRPr="004660BB" w:rsidRDefault="005571E9" w:rsidP="00BD06F8">
      <w:pPr>
        <w:ind w:firstLine="0"/>
        <w:rPr>
          <w:szCs w:val="24"/>
          <w:highlight w:val="yellow"/>
        </w:rPr>
      </w:pPr>
      <w:r w:rsidRPr="005571E9">
        <w:rPr>
          <w:b/>
          <w:bCs/>
          <w:szCs w:val="24"/>
        </w:rPr>
        <w:t xml:space="preserve">3 </w:t>
      </w:r>
      <w:r w:rsidR="003447F4" w:rsidRPr="003447F4">
        <w:rPr>
          <w:b/>
          <w:bCs/>
          <w:szCs w:val="24"/>
        </w:rPr>
        <w:t>Levantamento de Requisitos</w:t>
      </w:r>
    </w:p>
    <w:p w14:paraId="5FC7C792" w14:textId="77777777" w:rsidR="004660BB" w:rsidRDefault="004660BB" w:rsidP="00BD06F8">
      <w:pPr>
        <w:ind w:firstLine="0"/>
        <w:rPr>
          <w:szCs w:val="24"/>
        </w:rPr>
      </w:pPr>
    </w:p>
    <w:p w14:paraId="0E400E93" w14:textId="1887F749" w:rsidR="003447F4" w:rsidRPr="003447F4" w:rsidRDefault="00BB5815" w:rsidP="00BD06F8">
      <w:pPr>
        <w:ind w:firstLine="0"/>
        <w:rPr>
          <w:szCs w:val="24"/>
        </w:rPr>
      </w:pPr>
      <w:r>
        <w:rPr>
          <w:szCs w:val="24"/>
        </w:rPr>
        <w:t xml:space="preserve">3.1 </w:t>
      </w:r>
      <w:proofErr w:type="spellStart"/>
      <w:r w:rsidR="00CF732D">
        <w:rPr>
          <w:szCs w:val="24"/>
        </w:rPr>
        <w:t>Elicitações</w:t>
      </w:r>
      <w:proofErr w:type="spellEnd"/>
      <w:r w:rsidR="004660BB">
        <w:rPr>
          <w:szCs w:val="24"/>
        </w:rPr>
        <w:t xml:space="preserve"> e</w:t>
      </w:r>
      <w:r w:rsidR="004660BB" w:rsidRPr="004660BB">
        <w:rPr>
          <w:szCs w:val="24"/>
        </w:rPr>
        <w:t xml:space="preserve">specificação </w:t>
      </w:r>
      <w:r w:rsidR="003447F4" w:rsidRPr="004660BB">
        <w:rPr>
          <w:szCs w:val="24"/>
        </w:rPr>
        <w:t xml:space="preserve">dos </w:t>
      </w:r>
      <w:r w:rsidR="003D0938" w:rsidRPr="004660BB">
        <w:rPr>
          <w:szCs w:val="24"/>
        </w:rPr>
        <w:t>Requisitos</w:t>
      </w:r>
      <w:r w:rsidR="007A43D2">
        <w:rPr>
          <w:szCs w:val="24"/>
        </w:rPr>
        <w:t>.</w:t>
      </w:r>
      <w:r w:rsidR="003D0938" w:rsidRPr="004660BB">
        <w:rPr>
          <w:color w:val="FF0000"/>
          <w:szCs w:val="24"/>
        </w:rPr>
        <w:t xml:space="preserve"> </w:t>
      </w:r>
    </w:p>
    <w:p w14:paraId="4A7BCB68" w14:textId="77777777" w:rsidR="003D0938" w:rsidRDefault="004660BB" w:rsidP="00BD06F8">
      <w:pPr>
        <w:ind w:firstLine="0"/>
        <w:rPr>
          <w:szCs w:val="24"/>
        </w:rPr>
      </w:pPr>
      <w:r>
        <w:rPr>
          <w:szCs w:val="24"/>
        </w:rPr>
        <w:tab/>
      </w:r>
    </w:p>
    <w:p w14:paraId="0A3742DB" w14:textId="77777777" w:rsidR="003D0938" w:rsidRDefault="00B77BA0" w:rsidP="003D0938">
      <w:pPr>
        <w:ind w:firstLine="709"/>
        <w:rPr>
          <w:szCs w:val="24"/>
        </w:rPr>
      </w:pPr>
      <w:r>
        <w:rPr>
          <w:szCs w:val="24"/>
        </w:rPr>
        <w:t xml:space="preserve">O levantamento de requisitos foi feito através </w:t>
      </w:r>
      <w:r w:rsidR="00BB5815">
        <w:rPr>
          <w:szCs w:val="24"/>
        </w:rPr>
        <w:t>de algumas visitas feitas em locais aonde costumam ter um fluxo grande de pessoas, como terminal de ônibus, rodoviária, Fatec e algumas escolas, sendo observado como esses locais lidam com</w:t>
      </w:r>
      <w:r w:rsidR="005808C7">
        <w:rPr>
          <w:szCs w:val="24"/>
        </w:rPr>
        <w:t xml:space="preserve"> as pessoas que tem</w:t>
      </w:r>
      <w:r w:rsidR="00BB5815">
        <w:rPr>
          <w:szCs w:val="24"/>
        </w:rPr>
        <w:t xml:space="preserve"> os obje</w:t>
      </w:r>
      <w:r w:rsidR="003D0938">
        <w:rPr>
          <w:szCs w:val="24"/>
        </w:rPr>
        <w:t>tos achados perdidos e roubados</w:t>
      </w:r>
      <w:r w:rsidR="005808C7">
        <w:rPr>
          <w:szCs w:val="24"/>
        </w:rPr>
        <w:t>, com os objetos</w:t>
      </w:r>
      <w:r w:rsidR="003D0938">
        <w:rPr>
          <w:szCs w:val="24"/>
        </w:rPr>
        <w:t xml:space="preserve"> e</w:t>
      </w:r>
      <w:r w:rsidR="00BB5815">
        <w:rPr>
          <w:szCs w:val="24"/>
        </w:rPr>
        <w:t xml:space="preserve"> </w:t>
      </w:r>
      <w:r w:rsidR="003D0938">
        <w:rPr>
          <w:szCs w:val="24"/>
        </w:rPr>
        <w:t xml:space="preserve">quais </w:t>
      </w:r>
      <w:r w:rsidR="005808C7">
        <w:rPr>
          <w:szCs w:val="24"/>
        </w:rPr>
        <w:t>objetos</w:t>
      </w:r>
      <w:r w:rsidR="003D0938">
        <w:rPr>
          <w:szCs w:val="24"/>
        </w:rPr>
        <w:t xml:space="preserve"> aparecem nesses locais.</w:t>
      </w:r>
    </w:p>
    <w:p w14:paraId="050C7885" w14:textId="6531E7F2" w:rsidR="005808C7" w:rsidRDefault="005808C7" w:rsidP="003D0938">
      <w:pPr>
        <w:ind w:firstLine="709"/>
        <w:rPr>
          <w:szCs w:val="24"/>
        </w:rPr>
      </w:pPr>
      <w:r>
        <w:rPr>
          <w:szCs w:val="24"/>
        </w:rPr>
        <w:t xml:space="preserve">Durante essas visitas, conversamos com pessoas que trabalham nos locais para que pudéssemos </w:t>
      </w:r>
      <w:r w:rsidR="00446979">
        <w:rPr>
          <w:szCs w:val="24"/>
        </w:rPr>
        <w:t xml:space="preserve">melhor compreender sobre a </w:t>
      </w:r>
      <w:r w:rsidR="00CF732D">
        <w:rPr>
          <w:szCs w:val="24"/>
        </w:rPr>
        <w:t>frequência</w:t>
      </w:r>
      <w:r w:rsidR="00446979">
        <w:rPr>
          <w:szCs w:val="24"/>
        </w:rPr>
        <w:t xml:space="preserve"> que as pessoas perdem objetos, sobre a </w:t>
      </w:r>
      <w:r w:rsidR="00CF732D">
        <w:rPr>
          <w:szCs w:val="24"/>
        </w:rPr>
        <w:t>frequência</w:t>
      </w:r>
      <w:r w:rsidR="00446979">
        <w:rPr>
          <w:szCs w:val="24"/>
        </w:rPr>
        <w:t xml:space="preserve"> que as pessoas acham os itens que </w:t>
      </w:r>
      <w:r w:rsidR="00C426DE">
        <w:rPr>
          <w:szCs w:val="24"/>
        </w:rPr>
        <w:t>elas</w:t>
      </w:r>
      <w:r w:rsidR="00CF732D">
        <w:rPr>
          <w:szCs w:val="24"/>
        </w:rPr>
        <w:t xml:space="preserve"> haviam</w:t>
      </w:r>
      <w:r w:rsidR="00446979">
        <w:rPr>
          <w:szCs w:val="24"/>
        </w:rPr>
        <w:t xml:space="preserve"> perdido</w:t>
      </w:r>
      <w:r w:rsidR="00045707">
        <w:rPr>
          <w:szCs w:val="24"/>
        </w:rPr>
        <w:t>.</w:t>
      </w:r>
    </w:p>
    <w:p w14:paraId="4A783931" w14:textId="77777777" w:rsidR="00BE4DDB" w:rsidRDefault="003D0938" w:rsidP="003D0938">
      <w:pPr>
        <w:ind w:firstLine="709"/>
        <w:rPr>
          <w:szCs w:val="24"/>
        </w:rPr>
      </w:pPr>
      <w:r>
        <w:rPr>
          <w:szCs w:val="24"/>
        </w:rPr>
        <w:t xml:space="preserve">E assim </w:t>
      </w:r>
      <w:r w:rsidR="005808C7">
        <w:rPr>
          <w:szCs w:val="24"/>
        </w:rPr>
        <w:t>foram</w:t>
      </w:r>
      <w:r>
        <w:rPr>
          <w:szCs w:val="24"/>
        </w:rPr>
        <w:t xml:space="preserve"> </w:t>
      </w:r>
      <w:r w:rsidR="005808C7">
        <w:rPr>
          <w:szCs w:val="24"/>
        </w:rPr>
        <w:t>observados</w:t>
      </w:r>
      <w:r>
        <w:rPr>
          <w:szCs w:val="24"/>
        </w:rPr>
        <w:t xml:space="preserve"> pontos positivos e negativos ajudando</w:t>
      </w:r>
      <w:r w:rsidR="005808C7">
        <w:rPr>
          <w:szCs w:val="24"/>
        </w:rPr>
        <w:t xml:space="preserve"> a organizar, estruturar e por fim desenvolver o software</w:t>
      </w:r>
      <w:r>
        <w:rPr>
          <w:szCs w:val="24"/>
        </w:rPr>
        <w:t xml:space="preserve"> </w:t>
      </w:r>
      <w:r w:rsidR="005808C7">
        <w:rPr>
          <w:szCs w:val="24"/>
        </w:rPr>
        <w:t xml:space="preserve">da melhor maneira possível, </w:t>
      </w:r>
      <w:r>
        <w:rPr>
          <w:szCs w:val="24"/>
        </w:rPr>
        <w:t>para que ele pudesse cumprir</w:t>
      </w:r>
      <w:r w:rsidR="005808C7">
        <w:rPr>
          <w:szCs w:val="24"/>
        </w:rPr>
        <w:t xml:space="preserve"> o objetivo para o qual ele foi desenvolvido</w:t>
      </w:r>
      <w:r w:rsidR="00045707">
        <w:rPr>
          <w:szCs w:val="24"/>
        </w:rPr>
        <w:t xml:space="preserve"> de maneira mais simples possível. </w:t>
      </w:r>
    </w:p>
    <w:p w14:paraId="50072743" w14:textId="4042F61C" w:rsidR="005F130E" w:rsidRDefault="003447F4" w:rsidP="00E4337A">
      <w:pPr>
        <w:ind w:firstLine="709"/>
        <w:rPr>
          <w:szCs w:val="24"/>
        </w:rPr>
      </w:pPr>
      <w:r>
        <w:rPr>
          <w:szCs w:val="24"/>
        </w:rPr>
        <w:lastRenderedPageBreak/>
        <w:t>3.2</w:t>
      </w:r>
      <w:r w:rsidR="009E0107">
        <w:rPr>
          <w:szCs w:val="24"/>
        </w:rPr>
        <w:t xml:space="preserve"> A Figura 1 apresenta </w:t>
      </w:r>
      <w:r w:rsidR="009E0107" w:rsidRPr="009E0107">
        <w:rPr>
          <w:szCs w:val="24"/>
        </w:rPr>
        <w:t xml:space="preserve">O Business </w:t>
      </w:r>
      <w:proofErr w:type="spellStart"/>
      <w:r w:rsidR="009E0107" w:rsidRPr="009E0107">
        <w:rPr>
          <w:szCs w:val="24"/>
        </w:rPr>
        <w:t>Process</w:t>
      </w:r>
      <w:proofErr w:type="spellEnd"/>
      <w:r w:rsidR="009E0107" w:rsidRPr="009E0107">
        <w:rPr>
          <w:szCs w:val="24"/>
        </w:rPr>
        <w:t xml:space="preserve"> </w:t>
      </w:r>
      <w:proofErr w:type="spellStart"/>
      <w:r w:rsidR="009E0107" w:rsidRPr="009E0107">
        <w:rPr>
          <w:szCs w:val="24"/>
        </w:rPr>
        <w:t>Model</w:t>
      </w:r>
      <w:proofErr w:type="spellEnd"/>
      <w:r w:rsidR="009E0107" w:rsidRPr="009E0107">
        <w:rPr>
          <w:szCs w:val="24"/>
        </w:rPr>
        <w:t xml:space="preserve"> </w:t>
      </w:r>
      <w:proofErr w:type="spellStart"/>
      <w:r w:rsidR="009E0107" w:rsidRPr="009E0107">
        <w:rPr>
          <w:szCs w:val="24"/>
        </w:rPr>
        <w:t>and</w:t>
      </w:r>
      <w:proofErr w:type="spellEnd"/>
      <w:r w:rsidR="009E0107" w:rsidRPr="009E0107">
        <w:rPr>
          <w:szCs w:val="24"/>
        </w:rPr>
        <w:t xml:space="preserve"> </w:t>
      </w:r>
      <w:proofErr w:type="spellStart"/>
      <w:r w:rsidR="009E0107" w:rsidRPr="009E0107">
        <w:rPr>
          <w:szCs w:val="24"/>
        </w:rPr>
        <w:t>Notation</w:t>
      </w:r>
      <w:proofErr w:type="spellEnd"/>
      <w:r w:rsidR="009E0107" w:rsidRPr="009E0107">
        <w:rPr>
          <w:szCs w:val="24"/>
        </w:rPr>
        <w:t xml:space="preserve"> (BPMN)</w:t>
      </w:r>
      <w:r w:rsidR="009E0107">
        <w:rPr>
          <w:szCs w:val="24"/>
        </w:rPr>
        <w:t xml:space="preserve"> que </w:t>
      </w:r>
      <w:r w:rsidR="009E0107" w:rsidRPr="009E0107">
        <w:rPr>
          <w:szCs w:val="24"/>
        </w:rPr>
        <w:t>é uma notação da metodologia de gerenciamento de processos de negócio</w:t>
      </w:r>
      <w:r w:rsidR="009E0107">
        <w:rPr>
          <w:szCs w:val="24"/>
        </w:rPr>
        <w:t xml:space="preserve"> que</w:t>
      </w:r>
      <w:r w:rsidR="009E0107" w:rsidRPr="009E0107">
        <w:rPr>
          <w:szCs w:val="24"/>
        </w:rPr>
        <w:t xml:space="preserve"> se trata de uma série de ícones padrões para o desenho de processos, o que facilita o entendimento do usuário.</w:t>
      </w:r>
    </w:p>
    <w:p w14:paraId="1CACAF79" w14:textId="587D1120" w:rsidR="00CF732D" w:rsidRDefault="00CF732D" w:rsidP="009E0107">
      <w:pPr>
        <w:ind w:firstLine="709"/>
        <w:rPr>
          <w:szCs w:val="24"/>
        </w:rPr>
      </w:pPr>
    </w:p>
    <w:p w14:paraId="3CD512B6" w14:textId="628EBF3C" w:rsidR="003F0A69" w:rsidRDefault="00CF732D" w:rsidP="003F0A69">
      <w:pPr>
        <w:ind w:firstLine="0"/>
        <w:jc w:val="center"/>
        <w:rPr>
          <w:szCs w:val="24"/>
        </w:rPr>
      </w:pPr>
      <w:r w:rsidRPr="00CF732D">
        <w:rPr>
          <w:b/>
          <w:bCs/>
          <w:szCs w:val="24"/>
        </w:rPr>
        <w:t>Figura 1</w:t>
      </w:r>
      <w:r w:rsidRPr="00CF732D">
        <w:rPr>
          <w:szCs w:val="24"/>
        </w:rPr>
        <w:t xml:space="preserve"> </w:t>
      </w:r>
      <w:r>
        <w:rPr>
          <w:szCs w:val="24"/>
        </w:rPr>
        <w:t xml:space="preserve">- </w:t>
      </w:r>
      <w:r w:rsidRPr="009E0107">
        <w:rPr>
          <w:szCs w:val="24"/>
        </w:rPr>
        <w:t xml:space="preserve">Business </w:t>
      </w:r>
      <w:proofErr w:type="spellStart"/>
      <w:r w:rsidRPr="009E0107">
        <w:rPr>
          <w:szCs w:val="24"/>
        </w:rPr>
        <w:t>Process</w:t>
      </w:r>
      <w:proofErr w:type="spellEnd"/>
      <w:r w:rsidRPr="009E0107">
        <w:rPr>
          <w:szCs w:val="24"/>
        </w:rPr>
        <w:t xml:space="preserve"> </w:t>
      </w:r>
      <w:proofErr w:type="spellStart"/>
      <w:r w:rsidRPr="009E0107">
        <w:rPr>
          <w:szCs w:val="24"/>
        </w:rPr>
        <w:t>Model</w:t>
      </w:r>
      <w:proofErr w:type="spellEnd"/>
      <w:r w:rsidRPr="009E0107">
        <w:rPr>
          <w:szCs w:val="24"/>
        </w:rPr>
        <w:t xml:space="preserve"> </w:t>
      </w:r>
      <w:proofErr w:type="spellStart"/>
      <w:r w:rsidRPr="009E0107">
        <w:rPr>
          <w:szCs w:val="24"/>
        </w:rPr>
        <w:t>and</w:t>
      </w:r>
      <w:proofErr w:type="spellEnd"/>
      <w:r w:rsidRPr="009E0107">
        <w:rPr>
          <w:szCs w:val="24"/>
        </w:rPr>
        <w:t xml:space="preserve"> </w:t>
      </w:r>
      <w:proofErr w:type="spellStart"/>
      <w:r w:rsidRPr="009E0107">
        <w:rPr>
          <w:szCs w:val="24"/>
        </w:rPr>
        <w:t>Notation</w:t>
      </w:r>
      <w:proofErr w:type="spellEnd"/>
      <w:r w:rsidRPr="009E0107">
        <w:rPr>
          <w:szCs w:val="24"/>
        </w:rPr>
        <w:t xml:space="preserve"> (BPMN)</w:t>
      </w:r>
      <w:r w:rsidR="00C426DE">
        <w:rPr>
          <w:szCs w:val="24"/>
        </w:rPr>
        <w:t>.</w:t>
      </w:r>
    </w:p>
    <w:p w14:paraId="12373DB1" w14:textId="06B880D6" w:rsidR="007738FC" w:rsidRDefault="007738FC" w:rsidP="009C183A">
      <w:pPr>
        <w:ind w:firstLine="0"/>
        <w:jc w:val="center"/>
        <w:rPr>
          <w:szCs w:val="24"/>
        </w:rPr>
      </w:pPr>
      <w:r>
        <w:rPr>
          <w:noProof/>
          <w:szCs w:val="24"/>
        </w:rPr>
        <w:drawing>
          <wp:inline distT="0" distB="0" distL="0" distR="0" wp14:anchorId="6F33539A" wp14:editId="5619D09A">
            <wp:extent cx="6660505" cy="3190247"/>
            <wp:effectExtent l="20320" t="17780" r="27940" b="27940"/>
            <wp:docPr id="11" name="Imagem 11" descr="Uma imagem contend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hatsApp Image 2020-06-05 at 10.47.15.jpeg"/>
                    <pic:cNvPicPr/>
                  </pic:nvPicPr>
                  <pic:blipFill rotWithShape="1">
                    <a:blip r:embed="rId9">
                      <a:extLst>
                        <a:ext uri="{28A0092B-C50C-407E-A947-70E740481C1C}">
                          <a14:useLocalDpi xmlns:a14="http://schemas.microsoft.com/office/drawing/2010/main" val="0"/>
                        </a:ext>
                      </a:extLst>
                    </a:blip>
                    <a:srcRect t="3487" r="1683" b="13393"/>
                    <a:stretch/>
                  </pic:blipFill>
                  <pic:spPr bwMode="auto">
                    <a:xfrm rot="16200000">
                      <a:off x="0" y="0"/>
                      <a:ext cx="6684108" cy="3201552"/>
                    </a:xfrm>
                    <a:prstGeom prst="rect">
                      <a:avLst/>
                    </a:prstGeom>
                    <a:ln w="12700" cap="flat" cmpd="sng" algn="ctr">
                      <a:solidFill>
                        <a:sysClr val="window" lastClr="FFFFFF"/>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ACA9782" w14:textId="77777777" w:rsidR="007738FC" w:rsidRDefault="007738FC" w:rsidP="007738FC">
      <w:pPr>
        <w:ind w:firstLine="0"/>
        <w:jc w:val="center"/>
        <w:rPr>
          <w:szCs w:val="24"/>
        </w:rPr>
      </w:pPr>
      <w:r>
        <w:rPr>
          <w:b/>
          <w:bCs/>
          <w:szCs w:val="24"/>
        </w:rPr>
        <w:t xml:space="preserve">Fonte: </w:t>
      </w:r>
      <w:r>
        <w:rPr>
          <w:szCs w:val="24"/>
        </w:rPr>
        <w:t>Autores.</w:t>
      </w:r>
    </w:p>
    <w:p w14:paraId="0D23FAB7" w14:textId="0D010286" w:rsidR="00B42452" w:rsidRDefault="003447F4" w:rsidP="007738FC">
      <w:pPr>
        <w:ind w:firstLine="709"/>
        <w:jc w:val="center"/>
        <w:rPr>
          <w:szCs w:val="24"/>
        </w:rPr>
      </w:pPr>
      <w:r w:rsidRPr="003447F4">
        <w:rPr>
          <w:szCs w:val="24"/>
        </w:rPr>
        <w:lastRenderedPageBreak/>
        <w:t>3.</w:t>
      </w:r>
      <w:r w:rsidR="00421934">
        <w:rPr>
          <w:szCs w:val="24"/>
        </w:rPr>
        <w:t>3</w:t>
      </w:r>
      <w:r w:rsidR="003F0A69">
        <w:rPr>
          <w:szCs w:val="24"/>
        </w:rPr>
        <w:t xml:space="preserve"> </w:t>
      </w:r>
      <w:r w:rsidR="003F0A69" w:rsidRPr="003F0A69">
        <w:rPr>
          <w:szCs w:val="24"/>
        </w:rPr>
        <w:t xml:space="preserve">O </w:t>
      </w:r>
      <w:r w:rsidR="003F0A69">
        <w:rPr>
          <w:szCs w:val="24"/>
        </w:rPr>
        <w:t>Quad</w:t>
      </w:r>
      <w:r w:rsidR="002B12A4">
        <w:rPr>
          <w:szCs w:val="24"/>
        </w:rPr>
        <w:t>r</w:t>
      </w:r>
      <w:r w:rsidR="003F0A69">
        <w:rPr>
          <w:szCs w:val="24"/>
        </w:rPr>
        <w:t>o 1</w:t>
      </w:r>
      <w:r w:rsidR="003F0A69" w:rsidRPr="003F0A69">
        <w:rPr>
          <w:szCs w:val="24"/>
        </w:rPr>
        <w:t xml:space="preserve"> representa o que o software faz, em termos de tarefas e serviços. Uma função é descrita como um conjunto de entradas, seu comportamento e as saídas.</w:t>
      </w:r>
      <w:r w:rsidR="00C34B8B">
        <w:rPr>
          <w:szCs w:val="24"/>
        </w:rPr>
        <w:t xml:space="preserve"> </w:t>
      </w:r>
    </w:p>
    <w:p w14:paraId="385600A5" w14:textId="0AC5D526" w:rsidR="00B42452" w:rsidRPr="00A95739" w:rsidRDefault="00B42452" w:rsidP="00BD06F8">
      <w:pPr>
        <w:ind w:firstLine="0"/>
        <w:jc w:val="center"/>
        <w:rPr>
          <w:b/>
          <w:sz w:val="20"/>
          <w:szCs w:val="24"/>
        </w:rPr>
      </w:pPr>
      <w:r w:rsidRPr="00A95739">
        <w:rPr>
          <w:b/>
          <w:sz w:val="20"/>
          <w:szCs w:val="24"/>
        </w:rPr>
        <w:t xml:space="preserve">Quadro 1 – </w:t>
      </w:r>
      <w:r w:rsidRPr="00D80062">
        <w:rPr>
          <w:sz w:val="20"/>
          <w:szCs w:val="24"/>
        </w:rPr>
        <w:t>Requisitos Funcionais do sistema</w:t>
      </w:r>
      <w:r w:rsidR="00C426DE">
        <w:rPr>
          <w:sz w:val="20"/>
          <w:szCs w:val="24"/>
        </w:rPr>
        <w:t>.</w:t>
      </w:r>
    </w:p>
    <w:tbl>
      <w:tblPr>
        <w:tblW w:w="9466" w:type="dxa"/>
        <w:tblInd w:w="-176" w:type="dxa"/>
        <w:tblBorders>
          <w:top w:val="single" w:sz="4" w:space="0" w:color="000000"/>
          <w:left w:val="single" w:sz="4" w:space="0" w:color="000000"/>
          <w:bottom w:val="single" w:sz="4" w:space="0" w:color="000000"/>
          <w:insideH w:val="single" w:sz="4" w:space="0" w:color="000000"/>
        </w:tblBorders>
        <w:tblLook w:val="0000" w:firstRow="0" w:lastRow="0" w:firstColumn="0" w:lastColumn="0" w:noHBand="0" w:noVBand="0"/>
      </w:tblPr>
      <w:tblGrid>
        <w:gridCol w:w="4099"/>
        <w:gridCol w:w="28"/>
        <w:gridCol w:w="2296"/>
        <w:gridCol w:w="48"/>
        <w:gridCol w:w="87"/>
        <w:gridCol w:w="2908"/>
      </w:tblGrid>
      <w:tr w:rsidR="00F00F13" w14:paraId="2D186BAA" w14:textId="77777777" w:rsidTr="001F38C3">
        <w:trPr>
          <w:trHeight w:val="579"/>
        </w:trPr>
        <w:tc>
          <w:tcPr>
            <w:tcW w:w="4099" w:type="dxa"/>
            <w:tcBorders>
              <w:top w:val="single" w:sz="4" w:space="0" w:color="000000"/>
              <w:left w:val="single" w:sz="4" w:space="0" w:color="000000"/>
              <w:bottom w:val="single" w:sz="4" w:space="0" w:color="000000"/>
            </w:tcBorders>
            <w:shd w:val="clear" w:color="auto" w:fill="auto"/>
          </w:tcPr>
          <w:p w14:paraId="56637C54" w14:textId="77777777" w:rsidR="00F00F13" w:rsidRDefault="00F00F13" w:rsidP="003E1F01">
            <w:pPr>
              <w:spacing w:line="240" w:lineRule="auto"/>
              <w:ind w:firstLine="0"/>
              <w:jc w:val="left"/>
            </w:pPr>
            <w:r>
              <w:rPr>
                <w:rFonts w:cs="Arial"/>
                <w:b/>
                <w:sz w:val="20"/>
                <w:lang w:eastAsia="zh-CN"/>
              </w:rPr>
              <w:t>RF 001 – Achados</w:t>
            </w:r>
          </w:p>
        </w:tc>
        <w:tc>
          <w:tcPr>
            <w:tcW w:w="2324" w:type="dxa"/>
            <w:gridSpan w:val="2"/>
            <w:tcBorders>
              <w:top w:val="single" w:sz="4" w:space="0" w:color="000000"/>
              <w:left w:val="single" w:sz="4" w:space="0" w:color="000000"/>
              <w:bottom w:val="single" w:sz="4" w:space="0" w:color="000000"/>
            </w:tcBorders>
            <w:shd w:val="clear" w:color="auto" w:fill="auto"/>
          </w:tcPr>
          <w:p w14:paraId="41A579CF" w14:textId="713DA3EF" w:rsidR="00F00F13" w:rsidRDefault="00F00F13" w:rsidP="003E1F01">
            <w:pPr>
              <w:spacing w:line="240" w:lineRule="auto"/>
              <w:ind w:firstLine="0"/>
              <w:jc w:val="left"/>
            </w:pPr>
            <w:r>
              <w:rPr>
                <w:rFonts w:cs="Arial"/>
                <w:sz w:val="20"/>
                <w:lang w:eastAsia="zh-CN"/>
              </w:rPr>
              <w:t>Categoria</w:t>
            </w:r>
            <w:proofErr w:type="gramStart"/>
            <w:r>
              <w:rPr>
                <w:rFonts w:cs="Arial"/>
                <w:sz w:val="20"/>
                <w:lang w:eastAsia="zh-CN"/>
              </w:rPr>
              <w:t>:  (</w:t>
            </w:r>
            <w:proofErr w:type="gramEnd"/>
            <w:r>
              <w:rPr>
                <w:rFonts w:cs="Arial"/>
                <w:sz w:val="20"/>
                <w:lang w:eastAsia="zh-CN"/>
              </w:rPr>
              <w:t xml:space="preserve">  ) Oculto</w:t>
            </w:r>
          </w:p>
          <w:p w14:paraId="043EC522" w14:textId="77777777" w:rsidR="00F00F13" w:rsidRDefault="00F00F13" w:rsidP="003E1F01">
            <w:pPr>
              <w:spacing w:line="240" w:lineRule="auto"/>
              <w:ind w:firstLine="0"/>
              <w:jc w:val="left"/>
            </w:pPr>
            <w:r>
              <w:rPr>
                <w:rFonts w:cs="Arial"/>
                <w:sz w:val="20"/>
                <w:lang w:eastAsia="zh-CN"/>
              </w:rPr>
              <w:t>(X) Evidente</w:t>
            </w:r>
          </w:p>
        </w:tc>
        <w:tc>
          <w:tcPr>
            <w:tcW w:w="3043" w:type="dxa"/>
            <w:gridSpan w:val="3"/>
            <w:tcBorders>
              <w:top w:val="single" w:sz="4" w:space="0" w:color="000000"/>
              <w:left w:val="single" w:sz="4" w:space="0" w:color="000000"/>
              <w:bottom w:val="single" w:sz="4" w:space="0" w:color="000000"/>
              <w:right w:val="single" w:sz="4" w:space="0" w:color="000000"/>
            </w:tcBorders>
            <w:shd w:val="clear" w:color="auto" w:fill="auto"/>
          </w:tcPr>
          <w:p w14:paraId="771D4F0A" w14:textId="77777777" w:rsidR="00F00F13" w:rsidRDefault="00F00F13" w:rsidP="003E1F01">
            <w:pPr>
              <w:spacing w:line="240" w:lineRule="auto"/>
              <w:ind w:firstLine="0"/>
              <w:jc w:val="left"/>
            </w:pPr>
            <w:r>
              <w:rPr>
                <w:rFonts w:cs="Arial"/>
                <w:sz w:val="20"/>
                <w:lang w:eastAsia="zh-CN"/>
              </w:rPr>
              <w:t>Prioridade:</w:t>
            </w:r>
            <w:proofErr w:type="gramStart"/>
            <w:r>
              <w:rPr>
                <w:rFonts w:cs="Arial"/>
                <w:sz w:val="20"/>
                <w:lang w:eastAsia="zh-CN"/>
              </w:rPr>
              <w:t xml:space="preserve">   (</w:t>
            </w:r>
            <w:proofErr w:type="gramEnd"/>
            <w:r>
              <w:rPr>
                <w:rFonts w:cs="Arial"/>
                <w:sz w:val="20"/>
                <w:lang w:eastAsia="zh-CN"/>
              </w:rPr>
              <w:t xml:space="preserve">  ) Altíssima</w:t>
            </w:r>
          </w:p>
          <w:p w14:paraId="3A6E1A7C" w14:textId="77777777" w:rsidR="00F00F13" w:rsidRDefault="00F00F13" w:rsidP="003E1F01">
            <w:pPr>
              <w:spacing w:line="240" w:lineRule="auto"/>
              <w:ind w:firstLine="0"/>
              <w:jc w:val="left"/>
            </w:pPr>
            <w:r>
              <w:rPr>
                <w:rFonts w:cs="Arial"/>
                <w:sz w:val="20"/>
                <w:lang w:eastAsia="zh-CN"/>
              </w:rPr>
              <w:t>(X) Alta</w:t>
            </w:r>
          </w:p>
          <w:p w14:paraId="2CFAD799" w14:textId="77777777" w:rsidR="00F00F13" w:rsidRDefault="00F00F13" w:rsidP="003E1F01">
            <w:pPr>
              <w:spacing w:line="240" w:lineRule="auto"/>
              <w:ind w:firstLine="0"/>
              <w:jc w:val="left"/>
            </w:pPr>
            <w:proofErr w:type="gramStart"/>
            <w:r>
              <w:rPr>
                <w:rFonts w:cs="Arial"/>
                <w:sz w:val="20"/>
                <w:lang w:eastAsia="zh-CN"/>
              </w:rPr>
              <w:t>(  )</w:t>
            </w:r>
            <w:proofErr w:type="gramEnd"/>
            <w:r>
              <w:rPr>
                <w:rFonts w:cs="Arial"/>
                <w:sz w:val="20"/>
                <w:lang w:eastAsia="zh-CN"/>
              </w:rPr>
              <w:t xml:space="preserve"> Média</w:t>
            </w:r>
          </w:p>
          <w:p w14:paraId="2E2DC62D" w14:textId="77777777" w:rsidR="00F00F13" w:rsidRDefault="00F00F13" w:rsidP="003E1F01">
            <w:pPr>
              <w:spacing w:line="240" w:lineRule="auto"/>
              <w:ind w:firstLine="0"/>
              <w:jc w:val="left"/>
            </w:pPr>
            <w:proofErr w:type="gramStart"/>
            <w:r>
              <w:rPr>
                <w:rFonts w:cs="Arial"/>
                <w:sz w:val="20"/>
                <w:lang w:eastAsia="zh-CN"/>
              </w:rPr>
              <w:t>(  )</w:t>
            </w:r>
            <w:proofErr w:type="gramEnd"/>
            <w:r>
              <w:rPr>
                <w:rFonts w:cs="Arial"/>
                <w:sz w:val="20"/>
                <w:lang w:eastAsia="zh-CN"/>
              </w:rPr>
              <w:t xml:space="preserve"> Baixa </w:t>
            </w:r>
          </w:p>
        </w:tc>
      </w:tr>
      <w:tr w:rsidR="00F00F13" w14:paraId="6998EB44" w14:textId="77777777" w:rsidTr="001F38C3">
        <w:trPr>
          <w:trHeight w:val="121"/>
        </w:trPr>
        <w:tc>
          <w:tcPr>
            <w:tcW w:w="9466" w:type="dxa"/>
            <w:gridSpan w:val="6"/>
            <w:tcBorders>
              <w:top w:val="single" w:sz="4" w:space="0" w:color="000000"/>
              <w:left w:val="single" w:sz="4" w:space="0" w:color="000000"/>
              <w:bottom w:val="single" w:sz="4" w:space="0" w:color="000000"/>
              <w:right w:val="single" w:sz="4" w:space="0" w:color="000000"/>
            </w:tcBorders>
            <w:shd w:val="clear" w:color="auto" w:fill="auto"/>
          </w:tcPr>
          <w:p w14:paraId="1CE71EE5" w14:textId="14321E1F" w:rsidR="00F00F13" w:rsidRDefault="00F00F13" w:rsidP="003E1F01">
            <w:pPr>
              <w:spacing w:line="240" w:lineRule="auto"/>
              <w:ind w:firstLine="0"/>
              <w:jc w:val="left"/>
            </w:pPr>
            <w:r>
              <w:rPr>
                <w:rFonts w:cs="Arial"/>
                <w:b/>
                <w:sz w:val="20"/>
                <w:lang w:eastAsia="zh-CN"/>
              </w:rPr>
              <w:t>Descrição</w:t>
            </w:r>
            <w:r>
              <w:rPr>
                <w:rFonts w:cs="Arial"/>
                <w:sz w:val="20"/>
                <w:lang w:eastAsia="zh-CN"/>
              </w:rPr>
              <w:t xml:space="preserve">: </w:t>
            </w:r>
            <w:r w:rsidR="00892570">
              <w:rPr>
                <w:rFonts w:cs="Arial"/>
                <w:sz w:val="20"/>
                <w:szCs w:val="24"/>
                <w:lang w:eastAsia="zh-CN"/>
              </w:rPr>
              <w:t>Na tela de Achados irá conter a lista com os itens que foram cadastrados e que se enquadram nesse tipo, a lista deverá ter alguns campos obrigatórios, como localização e data de onde foi achado, o tipo do item e o nome do item. Também irá conter o botão “É meu” que irá dar o “match” e levar para o chat.</w:t>
            </w:r>
          </w:p>
        </w:tc>
      </w:tr>
      <w:tr w:rsidR="00F00F13" w14:paraId="5F14FE99" w14:textId="77777777" w:rsidTr="001F38C3">
        <w:trPr>
          <w:trHeight w:val="643"/>
        </w:trPr>
        <w:tc>
          <w:tcPr>
            <w:tcW w:w="4099" w:type="dxa"/>
            <w:tcBorders>
              <w:top w:val="single" w:sz="4" w:space="0" w:color="000000"/>
              <w:left w:val="single" w:sz="4" w:space="0" w:color="000000"/>
              <w:bottom w:val="single" w:sz="4" w:space="0" w:color="000000"/>
            </w:tcBorders>
            <w:shd w:val="clear" w:color="auto" w:fill="auto"/>
          </w:tcPr>
          <w:p w14:paraId="2A8672C3" w14:textId="77777777" w:rsidR="00F00F13" w:rsidRDefault="00F00F13" w:rsidP="003E1F01">
            <w:pPr>
              <w:spacing w:line="240" w:lineRule="auto"/>
              <w:ind w:firstLine="0"/>
              <w:jc w:val="left"/>
            </w:pPr>
            <w:r>
              <w:rPr>
                <w:rFonts w:cs="Arial"/>
                <w:b/>
                <w:sz w:val="20"/>
                <w:lang w:eastAsia="zh-CN"/>
              </w:rPr>
              <w:t>RF 002 – Perdidos</w:t>
            </w:r>
          </w:p>
        </w:tc>
        <w:tc>
          <w:tcPr>
            <w:tcW w:w="2324" w:type="dxa"/>
            <w:gridSpan w:val="2"/>
            <w:tcBorders>
              <w:top w:val="single" w:sz="4" w:space="0" w:color="000000"/>
              <w:left w:val="single" w:sz="4" w:space="0" w:color="000000"/>
              <w:bottom w:val="single" w:sz="4" w:space="0" w:color="000000"/>
            </w:tcBorders>
            <w:shd w:val="clear" w:color="auto" w:fill="auto"/>
          </w:tcPr>
          <w:p w14:paraId="02ED5B44" w14:textId="77777777" w:rsidR="00F00F13" w:rsidRDefault="00F00F13" w:rsidP="003E1F01">
            <w:pPr>
              <w:spacing w:line="240" w:lineRule="auto"/>
              <w:ind w:firstLine="0"/>
              <w:jc w:val="left"/>
            </w:pPr>
            <w:r>
              <w:rPr>
                <w:rFonts w:cs="Arial"/>
                <w:sz w:val="20"/>
                <w:lang w:eastAsia="zh-CN"/>
              </w:rPr>
              <w:t>Categoria</w:t>
            </w:r>
            <w:proofErr w:type="gramStart"/>
            <w:r>
              <w:rPr>
                <w:rFonts w:cs="Arial"/>
                <w:sz w:val="20"/>
                <w:lang w:eastAsia="zh-CN"/>
              </w:rPr>
              <w:t>:  (</w:t>
            </w:r>
            <w:proofErr w:type="gramEnd"/>
            <w:r>
              <w:rPr>
                <w:rFonts w:cs="Arial"/>
                <w:sz w:val="20"/>
                <w:lang w:eastAsia="zh-CN"/>
              </w:rPr>
              <w:t xml:space="preserve">  ) Oculto</w:t>
            </w:r>
          </w:p>
          <w:p w14:paraId="66D2EA8F" w14:textId="77777777" w:rsidR="00F00F13" w:rsidRDefault="00F00F13" w:rsidP="003E1F01">
            <w:pPr>
              <w:spacing w:line="240" w:lineRule="auto"/>
              <w:ind w:firstLine="0"/>
              <w:jc w:val="left"/>
            </w:pPr>
            <w:r>
              <w:rPr>
                <w:rFonts w:cs="Arial"/>
                <w:sz w:val="20"/>
                <w:lang w:eastAsia="zh-CN"/>
              </w:rPr>
              <w:t>(X) Evidente</w:t>
            </w:r>
          </w:p>
        </w:tc>
        <w:tc>
          <w:tcPr>
            <w:tcW w:w="3043" w:type="dxa"/>
            <w:gridSpan w:val="3"/>
            <w:tcBorders>
              <w:top w:val="single" w:sz="4" w:space="0" w:color="000000"/>
              <w:left w:val="single" w:sz="4" w:space="0" w:color="000000"/>
              <w:bottom w:val="single" w:sz="4" w:space="0" w:color="000000"/>
              <w:right w:val="single" w:sz="4" w:space="0" w:color="000000"/>
            </w:tcBorders>
            <w:shd w:val="clear" w:color="auto" w:fill="auto"/>
          </w:tcPr>
          <w:p w14:paraId="447D6C42" w14:textId="77777777" w:rsidR="00F00F13" w:rsidRDefault="00F00F13" w:rsidP="003E1F01">
            <w:pPr>
              <w:spacing w:line="240" w:lineRule="auto"/>
              <w:ind w:firstLine="0"/>
              <w:jc w:val="left"/>
            </w:pPr>
            <w:r>
              <w:rPr>
                <w:rFonts w:cs="Arial"/>
                <w:sz w:val="20"/>
                <w:lang w:eastAsia="zh-CN"/>
              </w:rPr>
              <w:t>Prioridade:</w:t>
            </w:r>
            <w:proofErr w:type="gramStart"/>
            <w:r>
              <w:rPr>
                <w:rFonts w:cs="Arial"/>
                <w:sz w:val="20"/>
                <w:lang w:eastAsia="zh-CN"/>
              </w:rPr>
              <w:t xml:space="preserve">   (</w:t>
            </w:r>
            <w:proofErr w:type="gramEnd"/>
            <w:r>
              <w:rPr>
                <w:rFonts w:cs="Arial"/>
                <w:sz w:val="20"/>
                <w:lang w:eastAsia="zh-CN"/>
              </w:rPr>
              <w:t xml:space="preserve">  ) Altíssima</w:t>
            </w:r>
          </w:p>
          <w:p w14:paraId="1AAEF792" w14:textId="77777777" w:rsidR="00F00F13" w:rsidRDefault="00F00F13" w:rsidP="003E1F01">
            <w:pPr>
              <w:spacing w:line="240" w:lineRule="auto"/>
              <w:ind w:firstLine="0"/>
              <w:jc w:val="left"/>
            </w:pPr>
            <w:r>
              <w:rPr>
                <w:rFonts w:cs="Arial"/>
                <w:sz w:val="20"/>
                <w:lang w:eastAsia="zh-CN"/>
              </w:rPr>
              <w:t>(X) Alta</w:t>
            </w:r>
          </w:p>
          <w:p w14:paraId="455C5C7A" w14:textId="77777777" w:rsidR="00F00F13" w:rsidRDefault="00F00F13" w:rsidP="003E1F01">
            <w:pPr>
              <w:spacing w:line="240" w:lineRule="auto"/>
              <w:ind w:firstLine="0"/>
              <w:jc w:val="left"/>
            </w:pPr>
            <w:proofErr w:type="gramStart"/>
            <w:r>
              <w:rPr>
                <w:rFonts w:cs="Arial"/>
                <w:sz w:val="20"/>
                <w:lang w:eastAsia="zh-CN"/>
              </w:rPr>
              <w:t>(  )</w:t>
            </w:r>
            <w:proofErr w:type="gramEnd"/>
            <w:r>
              <w:rPr>
                <w:rFonts w:cs="Arial"/>
                <w:sz w:val="20"/>
                <w:lang w:eastAsia="zh-CN"/>
              </w:rPr>
              <w:t xml:space="preserve"> Média</w:t>
            </w:r>
          </w:p>
          <w:p w14:paraId="03549641" w14:textId="77777777" w:rsidR="00F00F13" w:rsidRDefault="00F00F13" w:rsidP="003E1F01">
            <w:pPr>
              <w:spacing w:line="240" w:lineRule="auto"/>
              <w:ind w:firstLine="0"/>
              <w:jc w:val="left"/>
            </w:pPr>
            <w:proofErr w:type="gramStart"/>
            <w:r>
              <w:rPr>
                <w:rFonts w:cs="Arial"/>
                <w:sz w:val="20"/>
                <w:lang w:eastAsia="zh-CN"/>
              </w:rPr>
              <w:t>(  )</w:t>
            </w:r>
            <w:proofErr w:type="gramEnd"/>
            <w:r>
              <w:rPr>
                <w:rFonts w:cs="Arial"/>
                <w:sz w:val="20"/>
                <w:lang w:eastAsia="zh-CN"/>
              </w:rPr>
              <w:t xml:space="preserve"> Baixa </w:t>
            </w:r>
          </w:p>
        </w:tc>
      </w:tr>
      <w:tr w:rsidR="00F00F13" w14:paraId="71E0F74D" w14:textId="77777777" w:rsidTr="001F38C3">
        <w:trPr>
          <w:trHeight w:val="121"/>
        </w:trPr>
        <w:tc>
          <w:tcPr>
            <w:tcW w:w="9466" w:type="dxa"/>
            <w:gridSpan w:val="6"/>
            <w:tcBorders>
              <w:top w:val="single" w:sz="4" w:space="0" w:color="000000"/>
              <w:left w:val="single" w:sz="4" w:space="0" w:color="000000"/>
              <w:bottom w:val="single" w:sz="4" w:space="0" w:color="000000"/>
              <w:right w:val="single" w:sz="4" w:space="0" w:color="000000"/>
            </w:tcBorders>
            <w:shd w:val="clear" w:color="auto" w:fill="auto"/>
          </w:tcPr>
          <w:p w14:paraId="43781C42" w14:textId="59908BBC" w:rsidR="00F00F13" w:rsidRDefault="00F00F13" w:rsidP="003E1F01">
            <w:pPr>
              <w:spacing w:line="240" w:lineRule="auto"/>
              <w:ind w:firstLine="0"/>
              <w:jc w:val="left"/>
            </w:pPr>
            <w:r>
              <w:rPr>
                <w:rFonts w:cs="Arial"/>
                <w:b/>
                <w:sz w:val="20"/>
                <w:lang w:eastAsia="zh-CN"/>
              </w:rPr>
              <w:t>Descrição</w:t>
            </w:r>
            <w:r>
              <w:rPr>
                <w:rFonts w:cs="Arial"/>
                <w:sz w:val="20"/>
                <w:lang w:eastAsia="zh-CN"/>
              </w:rPr>
              <w:t xml:space="preserve">: </w:t>
            </w:r>
            <w:r w:rsidR="00892570">
              <w:rPr>
                <w:rFonts w:cs="Arial"/>
                <w:sz w:val="20"/>
                <w:szCs w:val="24"/>
                <w:lang w:eastAsia="zh-CN"/>
              </w:rPr>
              <w:t>Na tela de Perdidos irá conter a lista com os itens que foram cadastrados e que se enquadram nesse tipo, a lista deverá ter alguns campos obrigatórios, como localização e data de onde foi achado, o tipo do item, o nome do item e a descrição.. Também irá conter o botão “Eu perdi” que irá dar o “match” e levar para o chat.</w:t>
            </w:r>
          </w:p>
        </w:tc>
      </w:tr>
      <w:tr w:rsidR="00F00F13" w14:paraId="01EA3CCA" w14:textId="77777777" w:rsidTr="001F38C3">
        <w:trPr>
          <w:trHeight w:val="121"/>
        </w:trPr>
        <w:tc>
          <w:tcPr>
            <w:tcW w:w="4099" w:type="dxa"/>
            <w:tcBorders>
              <w:top w:val="single" w:sz="4" w:space="0" w:color="000000"/>
              <w:left w:val="single" w:sz="4" w:space="0" w:color="000000"/>
              <w:bottom w:val="single" w:sz="4" w:space="0" w:color="000000"/>
            </w:tcBorders>
            <w:shd w:val="clear" w:color="auto" w:fill="auto"/>
          </w:tcPr>
          <w:p w14:paraId="5E7C3151" w14:textId="77777777" w:rsidR="00F00F13" w:rsidRDefault="00F00F13" w:rsidP="003E1F01">
            <w:pPr>
              <w:spacing w:line="240" w:lineRule="auto"/>
              <w:ind w:firstLine="0"/>
              <w:jc w:val="left"/>
            </w:pPr>
            <w:r>
              <w:rPr>
                <w:rFonts w:cs="Arial"/>
                <w:b/>
                <w:sz w:val="20"/>
                <w:lang w:eastAsia="zh-CN"/>
              </w:rPr>
              <w:t>RF 003 – Roubados</w:t>
            </w:r>
          </w:p>
        </w:tc>
        <w:tc>
          <w:tcPr>
            <w:tcW w:w="2324" w:type="dxa"/>
            <w:gridSpan w:val="2"/>
            <w:tcBorders>
              <w:top w:val="single" w:sz="4" w:space="0" w:color="000000"/>
              <w:left w:val="single" w:sz="4" w:space="0" w:color="000000"/>
              <w:bottom w:val="single" w:sz="4" w:space="0" w:color="000000"/>
            </w:tcBorders>
            <w:shd w:val="clear" w:color="auto" w:fill="auto"/>
          </w:tcPr>
          <w:p w14:paraId="5D7CE370" w14:textId="77777777" w:rsidR="00F00F13" w:rsidRDefault="00F00F13" w:rsidP="003E1F01">
            <w:pPr>
              <w:spacing w:line="240" w:lineRule="auto"/>
              <w:ind w:firstLine="0"/>
              <w:jc w:val="left"/>
            </w:pPr>
            <w:r>
              <w:rPr>
                <w:rFonts w:cs="Arial"/>
                <w:sz w:val="20"/>
                <w:lang w:eastAsia="zh-CN"/>
              </w:rPr>
              <w:t>Categoria</w:t>
            </w:r>
            <w:proofErr w:type="gramStart"/>
            <w:r>
              <w:rPr>
                <w:rFonts w:cs="Arial"/>
                <w:sz w:val="20"/>
                <w:lang w:eastAsia="zh-CN"/>
              </w:rPr>
              <w:t>:  (</w:t>
            </w:r>
            <w:proofErr w:type="gramEnd"/>
            <w:r>
              <w:rPr>
                <w:rFonts w:cs="Arial"/>
                <w:sz w:val="20"/>
                <w:lang w:eastAsia="zh-CN"/>
              </w:rPr>
              <w:t xml:space="preserve">  ) Oculto</w:t>
            </w:r>
          </w:p>
          <w:p w14:paraId="1B2E38ED" w14:textId="77777777" w:rsidR="00F00F13" w:rsidRDefault="00F00F13" w:rsidP="003E1F01">
            <w:pPr>
              <w:spacing w:line="240" w:lineRule="auto"/>
              <w:ind w:firstLine="0"/>
              <w:jc w:val="left"/>
            </w:pPr>
            <w:r>
              <w:rPr>
                <w:rFonts w:cs="Arial"/>
                <w:sz w:val="20"/>
                <w:lang w:eastAsia="zh-CN"/>
              </w:rPr>
              <w:t>(X) Evidente</w:t>
            </w:r>
          </w:p>
        </w:tc>
        <w:tc>
          <w:tcPr>
            <w:tcW w:w="3043" w:type="dxa"/>
            <w:gridSpan w:val="3"/>
            <w:tcBorders>
              <w:top w:val="single" w:sz="4" w:space="0" w:color="000000"/>
              <w:left w:val="single" w:sz="4" w:space="0" w:color="000000"/>
              <w:bottom w:val="single" w:sz="4" w:space="0" w:color="000000"/>
              <w:right w:val="single" w:sz="4" w:space="0" w:color="000000"/>
            </w:tcBorders>
            <w:shd w:val="clear" w:color="auto" w:fill="auto"/>
          </w:tcPr>
          <w:p w14:paraId="574A8B87" w14:textId="77777777" w:rsidR="00F00F13" w:rsidRDefault="00F00F13" w:rsidP="003E1F01">
            <w:pPr>
              <w:spacing w:line="240" w:lineRule="auto"/>
              <w:ind w:firstLine="0"/>
              <w:jc w:val="left"/>
            </w:pPr>
            <w:r>
              <w:rPr>
                <w:rFonts w:cs="Arial"/>
                <w:sz w:val="20"/>
                <w:lang w:eastAsia="zh-CN"/>
              </w:rPr>
              <w:t>Prioridade:</w:t>
            </w:r>
            <w:proofErr w:type="gramStart"/>
            <w:r>
              <w:rPr>
                <w:rFonts w:cs="Arial"/>
                <w:sz w:val="20"/>
                <w:lang w:eastAsia="zh-CN"/>
              </w:rPr>
              <w:t xml:space="preserve">   (</w:t>
            </w:r>
            <w:proofErr w:type="gramEnd"/>
            <w:r>
              <w:rPr>
                <w:rFonts w:cs="Arial"/>
                <w:sz w:val="20"/>
                <w:lang w:eastAsia="zh-CN"/>
              </w:rPr>
              <w:t xml:space="preserve">  ) Altíssima</w:t>
            </w:r>
          </w:p>
          <w:p w14:paraId="61D7930E" w14:textId="77777777" w:rsidR="00F00F13" w:rsidRDefault="00F00F13" w:rsidP="003E1F01">
            <w:pPr>
              <w:spacing w:line="240" w:lineRule="auto"/>
              <w:ind w:firstLine="0"/>
              <w:jc w:val="left"/>
            </w:pPr>
            <w:r>
              <w:rPr>
                <w:rFonts w:cs="Arial"/>
                <w:sz w:val="20"/>
                <w:lang w:eastAsia="zh-CN"/>
              </w:rPr>
              <w:t>(X) Alta</w:t>
            </w:r>
          </w:p>
          <w:p w14:paraId="26317833" w14:textId="77777777" w:rsidR="00F00F13" w:rsidRDefault="00F00F13" w:rsidP="003E1F01">
            <w:pPr>
              <w:spacing w:line="240" w:lineRule="auto"/>
              <w:ind w:firstLine="0"/>
              <w:jc w:val="left"/>
            </w:pPr>
            <w:proofErr w:type="gramStart"/>
            <w:r>
              <w:rPr>
                <w:rFonts w:cs="Arial"/>
                <w:sz w:val="20"/>
                <w:lang w:eastAsia="zh-CN"/>
              </w:rPr>
              <w:t>(  )</w:t>
            </w:r>
            <w:proofErr w:type="gramEnd"/>
            <w:r>
              <w:rPr>
                <w:rFonts w:cs="Arial"/>
                <w:sz w:val="20"/>
                <w:lang w:eastAsia="zh-CN"/>
              </w:rPr>
              <w:t xml:space="preserve"> Média</w:t>
            </w:r>
          </w:p>
          <w:p w14:paraId="52DCF685" w14:textId="77777777" w:rsidR="00F00F13" w:rsidRDefault="00F00F13" w:rsidP="003E1F01">
            <w:pPr>
              <w:spacing w:line="240" w:lineRule="auto"/>
              <w:ind w:firstLine="0"/>
              <w:jc w:val="left"/>
            </w:pPr>
            <w:proofErr w:type="gramStart"/>
            <w:r>
              <w:rPr>
                <w:rFonts w:cs="Arial"/>
                <w:sz w:val="20"/>
                <w:lang w:eastAsia="zh-CN"/>
              </w:rPr>
              <w:t>(  )</w:t>
            </w:r>
            <w:proofErr w:type="gramEnd"/>
            <w:r>
              <w:rPr>
                <w:rFonts w:cs="Arial"/>
                <w:sz w:val="20"/>
                <w:lang w:eastAsia="zh-CN"/>
              </w:rPr>
              <w:t xml:space="preserve"> Baixa </w:t>
            </w:r>
          </w:p>
        </w:tc>
      </w:tr>
      <w:tr w:rsidR="00F00F13" w14:paraId="0BC0F544" w14:textId="77777777" w:rsidTr="001F38C3">
        <w:trPr>
          <w:trHeight w:val="121"/>
        </w:trPr>
        <w:tc>
          <w:tcPr>
            <w:tcW w:w="9466" w:type="dxa"/>
            <w:gridSpan w:val="6"/>
            <w:tcBorders>
              <w:top w:val="single" w:sz="4" w:space="0" w:color="000000"/>
              <w:left w:val="single" w:sz="4" w:space="0" w:color="000000"/>
              <w:bottom w:val="single" w:sz="4" w:space="0" w:color="000000"/>
              <w:right w:val="single" w:sz="4" w:space="0" w:color="000000"/>
            </w:tcBorders>
            <w:shd w:val="clear" w:color="auto" w:fill="auto"/>
          </w:tcPr>
          <w:p w14:paraId="122AB726" w14:textId="2A5752AB" w:rsidR="00F00F13" w:rsidRDefault="00F00F13" w:rsidP="003E1F01">
            <w:pPr>
              <w:spacing w:line="240" w:lineRule="auto"/>
              <w:ind w:firstLine="0"/>
              <w:jc w:val="left"/>
            </w:pPr>
            <w:bookmarkStart w:id="2" w:name="__DdeLink__1353_2022607090"/>
            <w:r>
              <w:rPr>
                <w:rFonts w:cs="Arial"/>
                <w:b/>
                <w:sz w:val="20"/>
                <w:lang w:eastAsia="zh-CN"/>
              </w:rPr>
              <w:t>Descrição</w:t>
            </w:r>
            <w:r>
              <w:rPr>
                <w:rFonts w:cs="Arial"/>
                <w:sz w:val="20"/>
                <w:lang w:eastAsia="zh-CN"/>
              </w:rPr>
              <w:t xml:space="preserve">: </w:t>
            </w:r>
            <w:r w:rsidR="00892570">
              <w:rPr>
                <w:rFonts w:cs="Arial"/>
                <w:sz w:val="20"/>
                <w:szCs w:val="24"/>
                <w:lang w:eastAsia="zh-CN"/>
              </w:rPr>
              <w:t xml:space="preserve">Na tela </w:t>
            </w:r>
            <w:proofErr w:type="gramStart"/>
            <w:r w:rsidR="00892570">
              <w:rPr>
                <w:rFonts w:cs="Arial"/>
                <w:sz w:val="20"/>
                <w:szCs w:val="24"/>
                <w:lang w:eastAsia="zh-CN"/>
              </w:rPr>
              <w:t>de Roubados</w:t>
            </w:r>
            <w:proofErr w:type="gramEnd"/>
            <w:r w:rsidR="00892570">
              <w:rPr>
                <w:rFonts w:cs="Arial"/>
                <w:sz w:val="20"/>
                <w:szCs w:val="24"/>
                <w:lang w:eastAsia="zh-CN"/>
              </w:rPr>
              <w:t xml:space="preserve"> irá conter a lista com os itens que foram cadastrados e que se enquadram nesse tipo, a lista deverá ter alguns campos obrigatórios, como localização e data de onde foi achado, o tipo do item, o nome do item e a descrição. Também irá conter o botão “Ajuda” que irá dar o “match” e levar para o chat.</w:t>
            </w:r>
            <w:bookmarkEnd w:id="2"/>
          </w:p>
        </w:tc>
      </w:tr>
      <w:tr w:rsidR="00F00F13" w14:paraId="584AB261" w14:textId="77777777" w:rsidTr="001F38C3">
        <w:trPr>
          <w:trHeight w:val="121"/>
        </w:trPr>
        <w:tc>
          <w:tcPr>
            <w:tcW w:w="4099" w:type="dxa"/>
            <w:tcBorders>
              <w:top w:val="single" w:sz="4" w:space="0" w:color="000000"/>
              <w:left w:val="single" w:sz="4" w:space="0" w:color="000000"/>
              <w:bottom w:val="single" w:sz="4" w:space="0" w:color="000000"/>
            </w:tcBorders>
            <w:shd w:val="clear" w:color="auto" w:fill="auto"/>
          </w:tcPr>
          <w:p w14:paraId="048DEEA0" w14:textId="77777777" w:rsidR="00F00F13" w:rsidRDefault="00F00F13" w:rsidP="003E1F01">
            <w:pPr>
              <w:spacing w:line="240" w:lineRule="auto"/>
              <w:ind w:firstLine="0"/>
              <w:jc w:val="left"/>
            </w:pPr>
            <w:r>
              <w:rPr>
                <w:rFonts w:cs="Arial"/>
                <w:b/>
                <w:sz w:val="20"/>
                <w:lang w:eastAsia="zh-CN"/>
              </w:rPr>
              <w:t>RF 004 – Cadastrar Achado</w:t>
            </w:r>
          </w:p>
        </w:tc>
        <w:tc>
          <w:tcPr>
            <w:tcW w:w="2324" w:type="dxa"/>
            <w:gridSpan w:val="2"/>
            <w:tcBorders>
              <w:top w:val="single" w:sz="4" w:space="0" w:color="000000"/>
              <w:left w:val="single" w:sz="4" w:space="0" w:color="000000"/>
              <w:bottom w:val="single" w:sz="4" w:space="0" w:color="000000"/>
            </w:tcBorders>
            <w:shd w:val="clear" w:color="auto" w:fill="auto"/>
          </w:tcPr>
          <w:p w14:paraId="54081716" w14:textId="77777777" w:rsidR="00F00F13" w:rsidRDefault="00F00F13" w:rsidP="003E1F01">
            <w:pPr>
              <w:spacing w:line="240" w:lineRule="auto"/>
              <w:ind w:firstLine="0"/>
              <w:jc w:val="left"/>
            </w:pPr>
            <w:r>
              <w:rPr>
                <w:rFonts w:cs="Arial"/>
                <w:sz w:val="20"/>
                <w:lang w:eastAsia="zh-CN"/>
              </w:rPr>
              <w:t>Categoria</w:t>
            </w:r>
            <w:proofErr w:type="gramStart"/>
            <w:r>
              <w:rPr>
                <w:rFonts w:cs="Arial"/>
                <w:sz w:val="20"/>
                <w:lang w:eastAsia="zh-CN"/>
              </w:rPr>
              <w:t>:  (</w:t>
            </w:r>
            <w:proofErr w:type="gramEnd"/>
            <w:r>
              <w:rPr>
                <w:rFonts w:cs="Arial"/>
                <w:sz w:val="20"/>
                <w:lang w:eastAsia="zh-CN"/>
              </w:rPr>
              <w:t xml:space="preserve">   ) Oculto</w:t>
            </w:r>
          </w:p>
          <w:p w14:paraId="556A9237" w14:textId="77777777" w:rsidR="00F00F13" w:rsidRDefault="00F00F13" w:rsidP="003E1F01">
            <w:pPr>
              <w:spacing w:line="240" w:lineRule="auto"/>
              <w:ind w:firstLine="0"/>
              <w:jc w:val="left"/>
            </w:pPr>
            <w:r>
              <w:rPr>
                <w:rFonts w:cs="Arial"/>
                <w:sz w:val="20"/>
                <w:lang w:eastAsia="zh-CN"/>
              </w:rPr>
              <w:t>(X) Evidente</w:t>
            </w:r>
          </w:p>
        </w:tc>
        <w:tc>
          <w:tcPr>
            <w:tcW w:w="3043" w:type="dxa"/>
            <w:gridSpan w:val="3"/>
            <w:tcBorders>
              <w:top w:val="single" w:sz="4" w:space="0" w:color="000000"/>
              <w:left w:val="single" w:sz="4" w:space="0" w:color="000000"/>
              <w:bottom w:val="single" w:sz="4" w:space="0" w:color="000000"/>
              <w:right w:val="single" w:sz="4" w:space="0" w:color="000000"/>
            </w:tcBorders>
            <w:shd w:val="clear" w:color="auto" w:fill="auto"/>
          </w:tcPr>
          <w:p w14:paraId="74781F0B" w14:textId="77777777" w:rsidR="00F00F13" w:rsidRDefault="00F00F13" w:rsidP="003E1F01">
            <w:pPr>
              <w:spacing w:line="240" w:lineRule="auto"/>
              <w:ind w:firstLine="0"/>
              <w:jc w:val="left"/>
            </w:pPr>
            <w:r>
              <w:rPr>
                <w:rFonts w:cs="Arial"/>
                <w:sz w:val="20"/>
                <w:lang w:eastAsia="zh-CN"/>
              </w:rPr>
              <w:t>Prioridade:</w:t>
            </w:r>
            <w:proofErr w:type="gramStart"/>
            <w:r>
              <w:rPr>
                <w:rFonts w:cs="Arial"/>
                <w:sz w:val="20"/>
                <w:lang w:eastAsia="zh-CN"/>
              </w:rPr>
              <w:t xml:space="preserve">   (</w:t>
            </w:r>
            <w:proofErr w:type="gramEnd"/>
            <w:r>
              <w:rPr>
                <w:rFonts w:cs="Arial"/>
                <w:sz w:val="20"/>
                <w:lang w:eastAsia="zh-CN"/>
              </w:rPr>
              <w:t>X) Altíssima</w:t>
            </w:r>
          </w:p>
          <w:p w14:paraId="3F4BEBBF" w14:textId="77777777" w:rsidR="00F00F13" w:rsidRDefault="00F00F13" w:rsidP="003E1F01">
            <w:pPr>
              <w:spacing w:line="240" w:lineRule="auto"/>
              <w:ind w:firstLine="0"/>
              <w:jc w:val="left"/>
            </w:pPr>
            <w:proofErr w:type="gramStart"/>
            <w:r>
              <w:rPr>
                <w:rFonts w:cs="Arial"/>
                <w:sz w:val="20"/>
                <w:lang w:eastAsia="zh-CN"/>
              </w:rPr>
              <w:t>(  )</w:t>
            </w:r>
            <w:proofErr w:type="gramEnd"/>
            <w:r>
              <w:rPr>
                <w:rFonts w:cs="Arial"/>
                <w:sz w:val="20"/>
                <w:lang w:eastAsia="zh-CN"/>
              </w:rPr>
              <w:t xml:space="preserve"> Alta</w:t>
            </w:r>
          </w:p>
          <w:p w14:paraId="5E9FD6E0" w14:textId="77777777" w:rsidR="00F00F13" w:rsidRDefault="00F00F13" w:rsidP="003E1F01">
            <w:pPr>
              <w:spacing w:line="240" w:lineRule="auto"/>
              <w:ind w:firstLine="0"/>
              <w:jc w:val="left"/>
            </w:pPr>
            <w:proofErr w:type="gramStart"/>
            <w:r>
              <w:rPr>
                <w:rFonts w:cs="Arial"/>
                <w:sz w:val="20"/>
                <w:lang w:eastAsia="zh-CN"/>
              </w:rPr>
              <w:t>(  )</w:t>
            </w:r>
            <w:proofErr w:type="gramEnd"/>
            <w:r>
              <w:rPr>
                <w:rFonts w:cs="Arial"/>
                <w:sz w:val="20"/>
                <w:lang w:eastAsia="zh-CN"/>
              </w:rPr>
              <w:t xml:space="preserve"> Média</w:t>
            </w:r>
          </w:p>
          <w:p w14:paraId="35033D12" w14:textId="77777777" w:rsidR="00F00F13" w:rsidRDefault="00F00F13" w:rsidP="003E1F01">
            <w:pPr>
              <w:spacing w:line="240" w:lineRule="auto"/>
              <w:ind w:firstLine="0"/>
              <w:jc w:val="left"/>
            </w:pPr>
            <w:proofErr w:type="gramStart"/>
            <w:r>
              <w:rPr>
                <w:rFonts w:cs="Arial"/>
                <w:sz w:val="20"/>
                <w:lang w:eastAsia="zh-CN"/>
              </w:rPr>
              <w:t>(  )</w:t>
            </w:r>
            <w:proofErr w:type="gramEnd"/>
            <w:r>
              <w:rPr>
                <w:rFonts w:cs="Arial"/>
                <w:sz w:val="20"/>
                <w:lang w:eastAsia="zh-CN"/>
              </w:rPr>
              <w:t xml:space="preserve"> Baixa </w:t>
            </w:r>
          </w:p>
        </w:tc>
      </w:tr>
      <w:tr w:rsidR="00F00F13" w14:paraId="4DC40768" w14:textId="77777777" w:rsidTr="001F38C3">
        <w:trPr>
          <w:trHeight w:val="121"/>
        </w:trPr>
        <w:tc>
          <w:tcPr>
            <w:tcW w:w="9466" w:type="dxa"/>
            <w:gridSpan w:val="6"/>
            <w:tcBorders>
              <w:top w:val="single" w:sz="4" w:space="0" w:color="000000"/>
              <w:left w:val="single" w:sz="4" w:space="0" w:color="000000"/>
              <w:bottom w:val="single" w:sz="4" w:space="0" w:color="000000"/>
              <w:right w:val="single" w:sz="4" w:space="0" w:color="000000"/>
            </w:tcBorders>
            <w:shd w:val="clear" w:color="auto" w:fill="auto"/>
          </w:tcPr>
          <w:p w14:paraId="44AA2115" w14:textId="60ECDEAB" w:rsidR="00F00F13" w:rsidRDefault="00F00F13" w:rsidP="003E1F01">
            <w:pPr>
              <w:spacing w:line="240" w:lineRule="auto"/>
              <w:ind w:firstLine="0"/>
              <w:jc w:val="left"/>
            </w:pPr>
            <w:r>
              <w:rPr>
                <w:rFonts w:cs="Arial"/>
                <w:b/>
                <w:sz w:val="20"/>
                <w:lang w:eastAsia="zh-CN"/>
              </w:rPr>
              <w:t>Descrição</w:t>
            </w:r>
            <w:r>
              <w:rPr>
                <w:rFonts w:cs="Arial"/>
                <w:sz w:val="20"/>
                <w:lang w:eastAsia="zh-CN"/>
              </w:rPr>
              <w:t xml:space="preserve">: </w:t>
            </w:r>
            <w:r w:rsidR="00892570">
              <w:rPr>
                <w:rFonts w:cs="Arial"/>
                <w:sz w:val="20"/>
                <w:szCs w:val="24"/>
                <w:lang w:eastAsia="zh-CN"/>
              </w:rPr>
              <w:t>Na tela de cadastrar um item achado irá conter um formulário com os campos que serão precisos para cadastrar o item, deverá conter alguns campos obrigatórios, como localização e data de onde foi achado, o tipo do item e o nome do item, os campos descrição e imagens não serão obrigatórios. Também contará com os botões de enviar e cancelar, que redireciona para lista referente ao tipo do item que foi cadastrado e o outro voltará para página principal, respectivamente.</w:t>
            </w:r>
          </w:p>
        </w:tc>
      </w:tr>
      <w:tr w:rsidR="00F00F13" w14:paraId="2E6B1D49" w14:textId="77777777" w:rsidTr="001F38C3">
        <w:trPr>
          <w:trHeight w:val="574"/>
        </w:trPr>
        <w:tc>
          <w:tcPr>
            <w:tcW w:w="4099" w:type="dxa"/>
            <w:tcBorders>
              <w:top w:val="single" w:sz="4" w:space="0" w:color="000000"/>
              <w:left w:val="single" w:sz="4" w:space="0" w:color="000000"/>
              <w:bottom w:val="single" w:sz="4" w:space="0" w:color="000000"/>
            </w:tcBorders>
            <w:shd w:val="clear" w:color="auto" w:fill="auto"/>
          </w:tcPr>
          <w:p w14:paraId="745D0662" w14:textId="77777777" w:rsidR="00F00F13" w:rsidRDefault="00F00F13" w:rsidP="003E1F01">
            <w:pPr>
              <w:spacing w:line="240" w:lineRule="auto"/>
              <w:ind w:firstLine="0"/>
              <w:jc w:val="left"/>
            </w:pPr>
            <w:r>
              <w:rPr>
                <w:rFonts w:cs="Arial"/>
                <w:b/>
                <w:sz w:val="20"/>
                <w:lang w:eastAsia="zh-CN"/>
              </w:rPr>
              <w:t>RF 005 – Cadastrar Perdido</w:t>
            </w:r>
          </w:p>
        </w:tc>
        <w:tc>
          <w:tcPr>
            <w:tcW w:w="2324" w:type="dxa"/>
            <w:gridSpan w:val="2"/>
            <w:tcBorders>
              <w:top w:val="single" w:sz="4" w:space="0" w:color="000000"/>
              <w:left w:val="single" w:sz="4" w:space="0" w:color="000000"/>
              <w:bottom w:val="single" w:sz="4" w:space="0" w:color="000000"/>
            </w:tcBorders>
            <w:shd w:val="clear" w:color="auto" w:fill="auto"/>
          </w:tcPr>
          <w:p w14:paraId="2FCAC321" w14:textId="77777777" w:rsidR="00F00F13" w:rsidRDefault="00F00F13" w:rsidP="003E1F01">
            <w:pPr>
              <w:spacing w:line="240" w:lineRule="auto"/>
              <w:ind w:firstLine="0"/>
              <w:jc w:val="left"/>
            </w:pPr>
            <w:r>
              <w:rPr>
                <w:rFonts w:cs="Arial"/>
                <w:sz w:val="20"/>
                <w:lang w:eastAsia="zh-CN"/>
              </w:rPr>
              <w:t>Categoria</w:t>
            </w:r>
            <w:proofErr w:type="gramStart"/>
            <w:r>
              <w:rPr>
                <w:rFonts w:cs="Arial"/>
                <w:sz w:val="20"/>
                <w:lang w:eastAsia="zh-CN"/>
              </w:rPr>
              <w:t>:  (</w:t>
            </w:r>
            <w:proofErr w:type="gramEnd"/>
            <w:r>
              <w:rPr>
                <w:rFonts w:cs="Arial"/>
                <w:sz w:val="20"/>
                <w:lang w:eastAsia="zh-CN"/>
              </w:rPr>
              <w:t xml:space="preserve"> ) Oculto</w:t>
            </w:r>
          </w:p>
          <w:p w14:paraId="10ACA7A0" w14:textId="77777777" w:rsidR="00F00F13" w:rsidRDefault="00F00F13" w:rsidP="003E1F01">
            <w:pPr>
              <w:spacing w:line="240" w:lineRule="auto"/>
              <w:ind w:firstLine="0"/>
              <w:jc w:val="left"/>
            </w:pPr>
            <w:r>
              <w:rPr>
                <w:rFonts w:cs="Arial"/>
                <w:sz w:val="20"/>
                <w:lang w:eastAsia="zh-CN"/>
              </w:rPr>
              <w:t>(X) Evidente</w:t>
            </w:r>
          </w:p>
        </w:tc>
        <w:tc>
          <w:tcPr>
            <w:tcW w:w="3043" w:type="dxa"/>
            <w:gridSpan w:val="3"/>
            <w:tcBorders>
              <w:top w:val="single" w:sz="4" w:space="0" w:color="000000"/>
              <w:left w:val="single" w:sz="4" w:space="0" w:color="000000"/>
              <w:bottom w:val="single" w:sz="4" w:space="0" w:color="000000"/>
              <w:right w:val="single" w:sz="4" w:space="0" w:color="000000"/>
            </w:tcBorders>
            <w:shd w:val="clear" w:color="auto" w:fill="auto"/>
          </w:tcPr>
          <w:p w14:paraId="4AA76869" w14:textId="77777777" w:rsidR="00F00F13" w:rsidRDefault="00F00F13" w:rsidP="003E1F01">
            <w:pPr>
              <w:spacing w:line="240" w:lineRule="auto"/>
              <w:ind w:firstLine="0"/>
              <w:jc w:val="left"/>
            </w:pPr>
            <w:r>
              <w:rPr>
                <w:rFonts w:cs="Arial"/>
                <w:sz w:val="20"/>
                <w:lang w:eastAsia="zh-CN"/>
              </w:rPr>
              <w:t>Prioridade:</w:t>
            </w:r>
            <w:proofErr w:type="gramStart"/>
            <w:r>
              <w:rPr>
                <w:rFonts w:cs="Arial"/>
                <w:sz w:val="20"/>
                <w:lang w:eastAsia="zh-CN"/>
              </w:rPr>
              <w:t xml:space="preserve">   (</w:t>
            </w:r>
            <w:proofErr w:type="gramEnd"/>
            <w:r>
              <w:rPr>
                <w:rFonts w:cs="Arial"/>
                <w:sz w:val="20"/>
                <w:lang w:eastAsia="zh-CN"/>
              </w:rPr>
              <w:t>X) Altíssima</w:t>
            </w:r>
          </w:p>
          <w:p w14:paraId="135D6255" w14:textId="77777777" w:rsidR="00F00F13" w:rsidRDefault="00F00F13" w:rsidP="003E1F01">
            <w:pPr>
              <w:spacing w:line="240" w:lineRule="auto"/>
              <w:ind w:firstLine="0"/>
              <w:jc w:val="left"/>
            </w:pPr>
            <w:proofErr w:type="gramStart"/>
            <w:r>
              <w:rPr>
                <w:rFonts w:cs="Arial"/>
                <w:sz w:val="20"/>
                <w:lang w:eastAsia="zh-CN"/>
              </w:rPr>
              <w:t>(  )</w:t>
            </w:r>
            <w:proofErr w:type="gramEnd"/>
            <w:r>
              <w:rPr>
                <w:rFonts w:cs="Arial"/>
                <w:sz w:val="20"/>
                <w:lang w:eastAsia="zh-CN"/>
              </w:rPr>
              <w:t xml:space="preserve"> Alta</w:t>
            </w:r>
          </w:p>
          <w:p w14:paraId="009216B9" w14:textId="77777777" w:rsidR="00F00F13" w:rsidRDefault="00F00F13" w:rsidP="003E1F01">
            <w:pPr>
              <w:spacing w:line="240" w:lineRule="auto"/>
              <w:ind w:firstLine="0"/>
              <w:jc w:val="left"/>
            </w:pPr>
            <w:proofErr w:type="gramStart"/>
            <w:r>
              <w:rPr>
                <w:rFonts w:cs="Arial"/>
                <w:sz w:val="20"/>
                <w:lang w:eastAsia="zh-CN"/>
              </w:rPr>
              <w:t>(  )</w:t>
            </w:r>
            <w:proofErr w:type="gramEnd"/>
            <w:r>
              <w:rPr>
                <w:rFonts w:cs="Arial"/>
                <w:sz w:val="20"/>
                <w:lang w:eastAsia="zh-CN"/>
              </w:rPr>
              <w:t xml:space="preserve"> Média</w:t>
            </w:r>
          </w:p>
          <w:p w14:paraId="7F7E6163" w14:textId="77777777" w:rsidR="00F00F13" w:rsidRDefault="00F00F13" w:rsidP="003E1F01">
            <w:pPr>
              <w:spacing w:line="240" w:lineRule="auto"/>
              <w:ind w:firstLine="0"/>
              <w:jc w:val="left"/>
            </w:pPr>
            <w:proofErr w:type="gramStart"/>
            <w:r>
              <w:rPr>
                <w:rFonts w:cs="Arial"/>
                <w:sz w:val="20"/>
                <w:lang w:eastAsia="zh-CN"/>
              </w:rPr>
              <w:t>(  )</w:t>
            </w:r>
            <w:proofErr w:type="gramEnd"/>
            <w:r>
              <w:rPr>
                <w:rFonts w:cs="Arial"/>
                <w:sz w:val="20"/>
                <w:lang w:eastAsia="zh-CN"/>
              </w:rPr>
              <w:t xml:space="preserve"> Baixa </w:t>
            </w:r>
          </w:p>
        </w:tc>
      </w:tr>
      <w:tr w:rsidR="00F00F13" w14:paraId="21FEDBF6" w14:textId="77777777" w:rsidTr="00892570">
        <w:trPr>
          <w:trHeight w:val="1287"/>
        </w:trPr>
        <w:tc>
          <w:tcPr>
            <w:tcW w:w="9466" w:type="dxa"/>
            <w:gridSpan w:val="6"/>
            <w:tcBorders>
              <w:top w:val="single" w:sz="4" w:space="0" w:color="000000"/>
              <w:left w:val="single" w:sz="4" w:space="0" w:color="000000"/>
              <w:bottom w:val="single" w:sz="4" w:space="0" w:color="000000"/>
              <w:right w:val="single" w:sz="4" w:space="0" w:color="000000"/>
            </w:tcBorders>
            <w:shd w:val="clear" w:color="auto" w:fill="auto"/>
          </w:tcPr>
          <w:p w14:paraId="5E4F445F" w14:textId="5F6136DB" w:rsidR="00F00F13" w:rsidRDefault="00F00F13" w:rsidP="003E1F01">
            <w:pPr>
              <w:spacing w:line="240" w:lineRule="auto"/>
              <w:ind w:firstLine="0"/>
              <w:jc w:val="left"/>
            </w:pPr>
            <w:r>
              <w:rPr>
                <w:rFonts w:cs="Arial"/>
                <w:b/>
                <w:sz w:val="20"/>
                <w:lang w:eastAsia="zh-CN"/>
              </w:rPr>
              <w:t>Descrição</w:t>
            </w:r>
            <w:r>
              <w:rPr>
                <w:rFonts w:cs="Arial"/>
                <w:sz w:val="20"/>
                <w:lang w:eastAsia="zh-CN"/>
              </w:rPr>
              <w:t xml:space="preserve">: </w:t>
            </w:r>
            <w:r w:rsidR="00892570">
              <w:rPr>
                <w:rFonts w:cs="Arial"/>
                <w:sz w:val="20"/>
                <w:szCs w:val="24"/>
                <w:lang w:eastAsia="zh-CN"/>
              </w:rPr>
              <w:t>Na tela de cadastrar um item perdido irá conter um formulário com os campos que serão precisos para cadastrar o item, deverá conter alguns campos obrigatórios, como localização e data de onde foi achado, o tipo do item ,o nome do item e a descrição, o campo imagens não será obrigatório. Também contará com os botões de enviar e cancelar, que redireciona para lista referente ao tipo do item que foi cadastrado e o outro voltará para página principal, respectivamente.</w:t>
            </w:r>
          </w:p>
        </w:tc>
      </w:tr>
      <w:tr w:rsidR="00F00F13" w14:paraId="6694E983" w14:textId="77777777" w:rsidTr="00892570">
        <w:trPr>
          <w:trHeight w:val="979"/>
        </w:trPr>
        <w:tc>
          <w:tcPr>
            <w:tcW w:w="4127" w:type="dxa"/>
            <w:gridSpan w:val="2"/>
            <w:tcBorders>
              <w:top w:val="single" w:sz="4" w:space="0" w:color="000000"/>
              <w:left w:val="single" w:sz="4" w:space="0" w:color="000000"/>
              <w:bottom w:val="single" w:sz="4" w:space="0" w:color="000000"/>
            </w:tcBorders>
            <w:shd w:val="clear" w:color="auto" w:fill="auto"/>
          </w:tcPr>
          <w:p w14:paraId="494931FA" w14:textId="77777777" w:rsidR="00F00F13" w:rsidRDefault="00F00F13" w:rsidP="003E1F01">
            <w:pPr>
              <w:spacing w:line="240" w:lineRule="auto"/>
              <w:ind w:firstLine="0"/>
              <w:jc w:val="left"/>
            </w:pPr>
            <w:r>
              <w:rPr>
                <w:rFonts w:cs="Arial"/>
                <w:b/>
                <w:sz w:val="20"/>
                <w:lang w:eastAsia="zh-CN"/>
              </w:rPr>
              <w:t>RF 006 – Cadastrar Roubado</w:t>
            </w:r>
          </w:p>
        </w:tc>
        <w:tc>
          <w:tcPr>
            <w:tcW w:w="2344" w:type="dxa"/>
            <w:gridSpan w:val="2"/>
            <w:tcBorders>
              <w:top w:val="single" w:sz="4" w:space="0" w:color="000000"/>
              <w:left w:val="single" w:sz="4" w:space="0" w:color="000000"/>
              <w:bottom w:val="single" w:sz="4" w:space="0" w:color="000000"/>
            </w:tcBorders>
            <w:shd w:val="clear" w:color="auto" w:fill="auto"/>
          </w:tcPr>
          <w:p w14:paraId="180F13D9" w14:textId="77777777" w:rsidR="00F00F13" w:rsidRDefault="00F00F13" w:rsidP="003E1F01">
            <w:pPr>
              <w:spacing w:line="240" w:lineRule="auto"/>
              <w:ind w:firstLine="0"/>
              <w:jc w:val="left"/>
            </w:pPr>
            <w:r>
              <w:rPr>
                <w:rFonts w:cs="Arial"/>
                <w:sz w:val="20"/>
                <w:lang w:eastAsia="zh-CN"/>
              </w:rPr>
              <w:t>Categoria</w:t>
            </w:r>
            <w:proofErr w:type="gramStart"/>
            <w:r>
              <w:rPr>
                <w:rFonts w:cs="Arial"/>
                <w:sz w:val="20"/>
                <w:lang w:eastAsia="zh-CN"/>
              </w:rPr>
              <w:t>:  (</w:t>
            </w:r>
            <w:proofErr w:type="gramEnd"/>
            <w:r>
              <w:rPr>
                <w:rFonts w:cs="Arial"/>
                <w:sz w:val="20"/>
                <w:lang w:eastAsia="zh-CN"/>
              </w:rPr>
              <w:t xml:space="preserve"> ) Oculto</w:t>
            </w:r>
          </w:p>
          <w:p w14:paraId="15791F03" w14:textId="77777777" w:rsidR="00F00F13" w:rsidRDefault="00F00F13" w:rsidP="003E1F01">
            <w:pPr>
              <w:spacing w:line="240" w:lineRule="auto"/>
              <w:ind w:firstLine="0"/>
              <w:jc w:val="left"/>
            </w:pPr>
            <w:r>
              <w:rPr>
                <w:rFonts w:cs="Arial"/>
                <w:sz w:val="20"/>
                <w:lang w:eastAsia="zh-CN"/>
              </w:rPr>
              <w:t>(X) Evidente</w:t>
            </w:r>
          </w:p>
        </w:tc>
        <w:tc>
          <w:tcPr>
            <w:tcW w:w="2995" w:type="dxa"/>
            <w:gridSpan w:val="2"/>
            <w:tcBorders>
              <w:top w:val="single" w:sz="4" w:space="0" w:color="000000"/>
              <w:left w:val="single" w:sz="4" w:space="0" w:color="000000"/>
              <w:bottom w:val="single" w:sz="4" w:space="0" w:color="000000"/>
              <w:right w:val="single" w:sz="4" w:space="0" w:color="000000"/>
            </w:tcBorders>
            <w:shd w:val="clear" w:color="auto" w:fill="auto"/>
          </w:tcPr>
          <w:p w14:paraId="62A76BE3" w14:textId="77777777" w:rsidR="00F00F13" w:rsidRDefault="00F00F13" w:rsidP="003E1F01">
            <w:pPr>
              <w:spacing w:line="240" w:lineRule="auto"/>
              <w:ind w:firstLine="0"/>
              <w:jc w:val="left"/>
            </w:pPr>
            <w:r>
              <w:rPr>
                <w:rFonts w:cs="Arial"/>
                <w:sz w:val="20"/>
                <w:lang w:eastAsia="zh-CN"/>
              </w:rPr>
              <w:t>Prioridade:</w:t>
            </w:r>
            <w:proofErr w:type="gramStart"/>
            <w:r>
              <w:rPr>
                <w:rFonts w:cs="Arial"/>
                <w:sz w:val="20"/>
                <w:lang w:eastAsia="zh-CN"/>
              </w:rPr>
              <w:t xml:space="preserve">   (</w:t>
            </w:r>
            <w:proofErr w:type="gramEnd"/>
            <w:r>
              <w:rPr>
                <w:rFonts w:cs="Arial"/>
                <w:sz w:val="20"/>
                <w:lang w:eastAsia="zh-CN"/>
              </w:rPr>
              <w:t>X) Altíssima</w:t>
            </w:r>
          </w:p>
          <w:p w14:paraId="4BE2CD57" w14:textId="77777777" w:rsidR="00F00F13" w:rsidRDefault="00F00F13" w:rsidP="003E1F01">
            <w:pPr>
              <w:spacing w:line="240" w:lineRule="auto"/>
              <w:ind w:firstLine="0"/>
              <w:jc w:val="left"/>
            </w:pPr>
            <w:proofErr w:type="gramStart"/>
            <w:r>
              <w:rPr>
                <w:rFonts w:cs="Arial"/>
                <w:sz w:val="20"/>
                <w:lang w:eastAsia="zh-CN"/>
              </w:rPr>
              <w:t>(  )</w:t>
            </w:r>
            <w:proofErr w:type="gramEnd"/>
            <w:r>
              <w:rPr>
                <w:rFonts w:cs="Arial"/>
                <w:sz w:val="20"/>
                <w:lang w:eastAsia="zh-CN"/>
              </w:rPr>
              <w:t xml:space="preserve"> Alta</w:t>
            </w:r>
          </w:p>
          <w:p w14:paraId="56EC4F55" w14:textId="77777777" w:rsidR="00F00F13" w:rsidRDefault="00F00F13" w:rsidP="003E1F01">
            <w:pPr>
              <w:spacing w:line="240" w:lineRule="auto"/>
              <w:ind w:firstLine="0"/>
              <w:jc w:val="left"/>
            </w:pPr>
            <w:proofErr w:type="gramStart"/>
            <w:r>
              <w:rPr>
                <w:rFonts w:cs="Arial"/>
                <w:sz w:val="20"/>
                <w:lang w:eastAsia="zh-CN"/>
              </w:rPr>
              <w:t>(  )</w:t>
            </w:r>
            <w:proofErr w:type="gramEnd"/>
            <w:r>
              <w:rPr>
                <w:rFonts w:cs="Arial"/>
                <w:sz w:val="20"/>
                <w:lang w:eastAsia="zh-CN"/>
              </w:rPr>
              <w:t xml:space="preserve"> Média</w:t>
            </w:r>
          </w:p>
          <w:p w14:paraId="42AC49B8" w14:textId="77777777" w:rsidR="00F00F13" w:rsidRDefault="00F00F13" w:rsidP="003E1F01">
            <w:pPr>
              <w:spacing w:line="240" w:lineRule="auto"/>
              <w:ind w:firstLine="0"/>
              <w:jc w:val="left"/>
            </w:pPr>
            <w:proofErr w:type="gramStart"/>
            <w:r>
              <w:rPr>
                <w:rFonts w:cs="Arial"/>
                <w:sz w:val="20"/>
                <w:lang w:eastAsia="zh-CN"/>
              </w:rPr>
              <w:t>(  )</w:t>
            </w:r>
            <w:proofErr w:type="gramEnd"/>
            <w:r>
              <w:rPr>
                <w:rFonts w:cs="Arial"/>
                <w:sz w:val="20"/>
                <w:lang w:eastAsia="zh-CN"/>
              </w:rPr>
              <w:t xml:space="preserve"> Baixa </w:t>
            </w:r>
          </w:p>
        </w:tc>
      </w:tr>
      <w:tr w:rsidR="00F00F13" w14:paraId="1FCA6C32" w14:textId="77777777" w:rsidTr="00892570">
        <w:trPr>
          <w:trHeight w:val="1403"/>
        </w:trPr>
        <w:tc>
          <w:tcPr>
            <w:tcW w:w="9466" w:type="dxa"/>
            <w:gridSpan w:val="6"/>
            <w:tcBorders>
              <w:top w:val="single" w:sz="4" w:space="0" w:color="000000"/>
              <w:left w:val="single" w:sz="4" w:space="0" w:color="000000"/>
              <w:bottom w:val="single" w:sz="4" w:space="0" w:color="000000"/>
              <w:right w:val="single" w:sz="4" w:space="0" w:color="000000"/>
            </w:tcBorders>
            <w:shd w:val="clear" w:color="auto" w:fill="auto"/>
          </w:tcPr>
          <w:p w14:paraId="79CF4657" w14:textId="2E500B6D" w:rsidR="00F00F13" w:rsidRDefault="00F00F13" w:rsidP="003E1F01">
            <w:pPr>
              <w:spacing w:line="240" w:lineRule="auto"/>
              <w:ind w:firstLine="0"/>
              <w:jc w:val="left"/>
            </w:pPr>
            <w:r>
              <w:rPr>
                <w:rFonts w:cs="Arial"/>
                <w:b/>
                <w:sz w:val="20"/>
                <w:lang w:eastAsia="zh-CN"/>
              </w:rPr>
              <w:t>Descrição</w:t>
            </w:r>
            <w:r>
              <w:rPr>
                <w:rFonts w:cs="Arial"/>
                <w:sz w:val="20"/>
                <w:lang w:eastAsia="zh-CN"/>
              </w:rPr>
              <w:t xml:space="preserve">: </w:t>
            </w:r>
            <w:r w:rsidR="00892570">
              <w:rPr>
                <w:rFonts w:cs="Arial"/>
                <w:sz w:val="20"/>
                <w:szCs w:val="24"/>
                <w:lang w:eastAsia="zh-CN"/>
              </w:rPr>
              <w:t>Na tela de cadastrar um item roubado irá conter um formulário com os campos que serão precisos para cadastrar o item, deverá conter alguns campos obrigatórios, como localização e data de onde foi achado, o tipo do item ,o nome do item e a descrição, o campo imagens não será obrigatório. Também contará com os botões de enviar e cancelar, que redireciona para lista referente ao tipo do item que foi cadastrado e o outro voltará para página principal, respectivamente.</w:t>
            </w:r>
          </w:p>
        </w:tc>
      </w:tr>
      <w:tr w:rsidR="00F00F13" w14:paraId="3FCF7A50" w14:textId="77777777" w:rsidTr="001F38C3">
        <w:trPr>
          <w:trHeight w:val="233"/>
        </w:trPr>
        <w:tc>
          <w:tcPr>
            <w:tcW w:w="4127" w:type="dxa"/>
            <w:gridSpan w:val="2"/>
            <w:tcBorders>
              <w:top w:val="single" w:sz="4" w:space="0" w:color="000000"/>
              <w:left w:val="single" w:sz="4" w:space="0" w:color="000000"/>
              <w:bottom w:val="single" w:sz="4" w:space="0" w:color="000000"/>
            </w:tcBorders>
            <w:shd w:val="clear" w:color="auto" w:fill="auto"/>
          </w:tcPr>
          <w:p w14:paraId="33A585EB" w14:textId="77777777" w:rsidR="00F00F13" w:rsidRDefault="00F00F13" w:rsidP="003E1F01">
            <w:pPr>
              <w:spacing w:line="240" w:lineRule="auto"/>
              <w:ind w:firstLine="0"/>
              <w:jc w:val="left"/>
            </w:pPr>
            <w:r>
              <w:rPr>
                <w:rFonts w:cs="Arial"/>
                <w:b/>
                <w:sz w:val="20"/>
                <w:lang w:eastAsia="zh-CN"/>
              </w:rPr>
              <w:lastRenderedPageBreak/>
              <w:t>RF 007 – Tipo do Item</w:t>
            </w:r>
          </w:p>
        </w:tc>
        <w:tc>
          <w:tcPr>
            <w:tcW w:w="2344" w:type="dxa"/>
            <w:gridSpan w:val="2"/>
            <w:tcBorders>
              <w:top w:val="single" w:sz="4" w:space="0" w:color="000000"/>
              <w:left w:val="single" w:sz="4" w:space="0" w:color="000000"/>
              <w:bottom w:val="single" w:sz="4" w:space="0" w:color="000000"/>
            </w:tcBorders>
            <w:shd w:val="clear" w:color="auto" w:fill="auto"/>
          </w:tcPr>
          <w:p w14:paraId="700F5459" w14:textId="77777777" w:rsidR="00F00F13" w:rsidRDefault="00F00F13" w:rsidP="003E1F01">
            <w:pPr>
              <w:spacing w:line="240" w:lineRule="auto"/>
              <w:ind w:firstLine="0"/>
              <w:jc w:val="left"/>
            </w:pPr>
            <w:r>
              <w:rPr>
                <w:rFonts w:cs="Arial"/>
                <w:sz w:val="20"/>
                <w:lang w:eastAsia="zh-CN"/>
              </w:rPr>
              <w:t>Categoria</w:t>
            </w:r>
            <w:proofErr w:type="gramStart"/>
            <w:r>
              <w:rPr>
                <w:rFonts w:cs="Arial"/>
                <w:sz w:val="20"/>
                <w:lang w:eastAsia="zh-CN"/>
              </w:rPr>
              <w:t>:  (</w:t>
            </w:r>
            <w:proofErr w:type="gramEnd"/>
            <w:r>
              <w:rPr>
                <w:rFonts w:cs="Arial"/>
                <w:sz w:val="20"/>
                <w:lang w:eastAsia="zh-CN"/>
              </w:rPr>
              <w:t xml:space="preserve"> ) Oculto</w:t>
            </w:r>
          </w:p>
          <w:p w14:paraId="1723BB38" w14:textId="77777777" w:rsidR="00F00F13" w:rsidRDefault="00F00F13" w:rsidP="003E1F01">
            <w:pPr>
              <w:spacing w:line="240" w:lineRule="auto"/>
              <w:ind w:firstLine="0"/>
              <w:jc w:val="left"/>
            </w:pPr>
            <w:r>
              <w:rPr>
                <w:rFonts w:cs="Arial"/>
                <w:sz w:val="20"/>
                <w:lang w:eastAsia="zh-CN"/>
              </w:rPr>
              <w:t>(X) Evidente</w:t>
            </w:r>
          </w:p>
        </w:tc>
        <w:tc>
          <w:tcPr>
            <w:tcW w:w="2995" w:type="dxa"/>
            <w:gridSpan w:val="2"/>
            <w:tcBorders>
              <w:top w:val="single" w:sz="4" w:space="0" w:color="000000"/>
              <w:left w:val="single" w:sz="4" w:space="0" w:color="000000"/>
              <w:bottom w:val="single" w:sz="4" w:space="0" w:color="000000"/>
              <w:right w:val="single" w:sz="4" w:space="0" w:color="000000"/>
            </w:tcBorders>
            <w:shd w:val="clear" w:color="auto" w:fill="auto"/>
          </w:tcPr>
          <w:p w14:paraId="50D20193" w14:textId="77777777" w:rsidR="00F00F13" w:rsidRDefault="00F00F13" w:rsidP="003E1F01">
            <w:pPr>
              <w:spacing w:line="240" w:lineRule="auto"/>
              <w:ind w:firstLine="0"/>
              <w:jc w:val="left"/>
            </w:pPr>
            <w:r>
              <w:rPr>
                <w:rFonts w:cs="Arial"/>
                <w:sz w:val="20"/>
                <w:lang w:eastAsia="zh-CN"/>
              </w:rPr>
              <w:t>Prioridade:</w:t>
            </w:r>
            <w:proofErr w:type="gramStart"/>
            <w:r>
              <w:rPr>
                <w:rFonts w:cs="Arial"/>
                <w:sz w:val="20"/>
                <w:lang w:eastAsia="zh-CN"/>
              </w:rPr>
              <w:t xml:space="preserve">   (</w:t>
            </w:r>
            <w:proofErr w:type="gramEnd"/>
            <w:r>
              <w:rPr>
                <w:rFonts w:cs="Arial"/>
                <w:sz w:val="20"/>
                <w:lang w:eastAsia="zh-CN"/>
              </w:rPr>
              <w:t xml:space="preserve">  ) Altíssima</w:t>
            </w:r>
          </w:p>
          <w:p w14:paraId="23934104" w14:textId="77777777" w:rsidR="00F00F13" w:rsidRDefault="00F00F13" w:rsidP="003E1F01">
            <w:pPr>
              <w:spacing w:line="240" w:lineRule="auto"/>
              <w:ind w:firstLine="0"/>
              <w:jc w:val="left"/>
            </w:pPr>
            <w:r>
              <w:rPr>
                <w:rFonts w:cs="Arial"/>
                <w:sz w:val="20"/>
                <w:lang w:eastAsia="zh-CN"/>
              </w:rPr>
              <w:t>(X) Alta</w:t>
            </w:r>
          </w:p>
          <w:p w14:paraId="6331FD69" w14:textId="77777777" w:rsidR="00F00F13" w:rsidRDefault="00F00F13" w:rsidP="003E1F01">
            <w:pPr>
              <w:spacing w:line="240" w:lineRule="auto"/>
              <w:ind w:firstLine="0"/>
              <w:jc w:val="left"/>
            </w:pPr>
            <w:proofErr w:type="gramStart"/>
            <w:r>
              <w:rPr>
                <w:rFonts w:cs="Arial"/>
                <w:sz w:val="20"/>
                <w:lang w:eastAsia="zh-CN"/>
              </w:rPr>
              <w:t>(  )</w:t>
            </w:r>
            <w:proofErr w:type="gramEnd"/>
            <w:r>
              <w:rPr>
                <w:rFonts w:cs="Arial"/>
                <w:sz w:val="20"/>
                <w:lang w:eastAsia="zh-CN"/>
              </w:rPr>
              <w:t xml:space="preserve"> Média</w:t>
            </w:r>
          </w:p>
          <w:p w14:paraId="0FD37F83" w14:textId="77777777" w:rsidR="00F00F13" w:rsidRDefault="00F00F13" w:rsidP="003E1F01">
            <w:pPr>
              <w:spacing w:line="240" w:lineRule="auto"/>
              <w:ind w:firstLine="0"/>
              <w:jc w:val="left"/>
            </w:pPr>
            <w:proofErr w:type="gramStart"/>
            <w:r>
              <w:rPr>
                <w:rFonts w:cs="Arial"/>
                <w:sz w:val="20"/>
                <w:lang w:eastAsia="zh-CN"/>
              </w:rPr>
              <w:t>(  )</w:t>
            </w:r>
            <w:proofErr w:type="gramEnd"/>
            <w:r>
              <w:rPr>
                <w:rFonts w:cs="Arial"/>
                <w:sz w:val="20"/>
                <w:lang w:eastAsia="zh-CN"/>
              </w:rPr>
              <w:t xml:space="preserve"> Baixa </w:t>
            </w:r>
          </w:p>
        </w:tc>
      </w:tr>
      <w:tr w:rsidR="00F00F13" w14:paraId="714DC7F0" w14:textId="77777777" w:rsidTr="001F38C3">
        <w:trPr>
          <w:trHeight w:val="233"/>
        </w:trPr>
        <w:tc>
          <w:tcPr>
            <w:tcW w:w="9466" w:type="dxa"/>
            <w:gridSpan w:val="6"/>
            <w:tcBorders>
              <w:top w:val="single" w:sz="4" w:space="0" w:color="000000"/>
              <w:left w:val="single" w:sz="4" w:space="0" w:color="000000"/>
              <w:bottom w:val="single" w:sz="4" w:space="0" w:color="000000"/>
              <w:right w:val="single" w:sz="4" w:space="0" w:color="000000"/>
            </w:tcBorders>
            <w:shd w:val="clear" w:color="auto" w:fill="auto"/>
          </w:tcPr>
          <w:p w14:paraId="159431F9" w14:textId="739D19E7" w:rsidR="00F00F13" w:rsidRDefault="00F00F13" w:rsidP="003E1F01">
            <w:pPr>
              <w:spacing w:line="240" w:lineRule="auto"/>
              <w:ind w:firstLine="0"/>
              <w:jc w:val="left"/>
            </w:pPr>
            <w:r>
              <w:rPr>
                <w:rFonts w:cs="Arial"/>
                <w:b/>
                <w:sz w:val="20"/>
                <w:lang w:eastAsia="zh-CN"/>
              </w:rPr>
              <w:t>Descrição</w:t>
            </w:r>
            <w:r>
              <w:rPr>
                <w:rFonts w:cs="Arial"/>
                <w:sz w:val="20"/>
                <w:lang w:eastAsia="zh-CN"/>
              </w:rPr>
              <w:t xml:space="preserve">: </w:t>
            </w:r>
            <w:r w:rsidR="00892570">
              <w:rPr>
                <w:rFonts w:cs="Arial"/>
                <w:sz w:val="20"/>
                <w:szCs w:val="24"/>
                <w:lang w:eastAsia="zh-CN"/>
              </w:rPr>
              <w:t>O tipo do item vai ser um input que o usuário poderá digitar o tipo do item, mas ele irá contar com um auto completar que irá facilitar caso ele não saiba o que colocar nesse campo que é obrigatório.</w:t>
            </w:r>
          </w:p>
        </w:tc>
      </w:tr>
      <w:tr w:rsidR="00F00F13" w14:paraId="76F99B4D" w14:textId="77777777" w:rsidTr="001F38C3">
        <w:trPr>
          <w:trHeight w:val="233"/>
        </w:trPr>
        <w:tc>
          <w:tcPr>
            <w:tcW w:w="4127" w:type="dxa"/>
            <w:gridSpan w:val="2"/>
            <w:tcBorders>
              <w:top w:val="single" w:sz="4" w:space="0" w:color="000000"/>
              <w:left w:val="single" w:sz="4" w:space="0" w:color="000000"/>
              <w:bottom w:val="single" w:sz="4" w:space="0" w:color="000000"/>
            </w:tcBorders>
            <w:shd w:val="clear" w:color="auto" w:fill="auto"/>
          </w:tcPr>
          <w:p w14:paraId="4FFC4204" w14:textId="77777777" w:rsidR="00F00F13" w:rsidRDefault="00F00F13" w:rsidP="003E1F01">
            <w:pPr>
              <w:spacing w:line="240" w:lineRule="auto"/>
              <w:ind w:firstLine="0"/>
              <w:jc w:val="left"/>
            </w:pPr>
            <w:r>
              <w:rPr>
                <w:rFonts w:cs="Arial"/>
                <w:b/>
                <w:sz w:val="20"/>
                <w:lang w:eastAsia="zh-CN"/>
              </w:rPr>
              <w:t>RF 008 – Formulário</w:t>
            </w:r>
          </w:p>
        </w:tc>
        <w:tc>
          <w:tcPr>
            <w:tcW w:w="2344" w:type="dxa"/>
            <w:gridSpan w:val="2"/>
            <w:tcBorders>
              <w:top w:val="single" w:sz="4" w:space="0" w:color="000000"/>
              <w:left w:val="single" w:sz="4" w:space="0" w:color="000000"/>
              <w:bottom w:val="single" w:sz="4" w:space="0" w:color="000000"/>
            </w:tcBorders>
            <w:shd w:val="clear" w:color="auto" w:fill="auto"/>
          </w:tcPr>
          <w:p w14:paraId="1B7D68CD" w14:textId="77777777" w:rsidR="00F00F13" w:rsidRDefault="00F00F13" w:rsidP="003E1F01">
            <w:pPr>
              <w:spacing w:line="240" w:lineRule="auto"/>
              <w:ind w:firstLine="0"/>
              <w:jc w:val="left"/>
            </w:pPr>
            <w:r>
              <w:rPr>
                <w:rFonts w:cs="Arial"/>
                <w:sz w:val="20"/>
                <w:lang w:eastAsia="zh-CN"/>
              </w:rPr>
              <w:t>Categoria</w:t>
            </w:r>
            <w:proofErr w:type="gramStart"/>
            <w:r>
              <w:rPr>
                <w:rFonts w:cs="Arial"/>
                <w:sz w:val="20"/>
                <w:lang w:eastAsia="zh-CN"/>
              </w:rPr>
              <w:t>:  (</w:t>
            </w:r>
            <w:proofErr w:type="gramEnd"/>
            <w:r>
              <w:rPr>
                <w:rFonts w:cs="Arial"/>
                <w:sz w:val="20"/>
                <w:lang w:eastAsia="zh-CN"/>
              </w:rPr>
              <w:t xml:space="preserve"> ) Oculto</w:t>
            </w:r>
          </w:p>
          <w:p w14:paraId="352A2FAE" w14:textId="77777777" w:rsidR="00F00F13" w:rsidRDefault="00F00F13" w:rsidP="003E1F01">
            <w:pPr>
              <w:spacing w:line="240" w:lineRule="auto"/>
              <w:ind w:firstLine="0"/>
              <w:jc w:val="left"/>
            </w:pPr>
            <w:r>
              <w:rPr>
                <w:rFonts w:cs="Arial"/>
                <w:sz w:val="20"/>
                <w:lang w:eastAsia="zh-CN"/>
              </w:rPr>
              <w:t>(X) Evidente</w:t>
            </w:r>
          </w:p>
        </w:tc>
        <w:tc>
          <w:tcPr>
            <w:tcW w:w="2995" w:type="dxa"/>
            <w:gridSpan w:val="2"/>
            <w:tcBorders>
              <w:top w:val="single" w:sz="4" w:space="0" w:color="000000"/>
              <w:left w:val="single" w:sz="4" w:space="0" w:color="000000"/>
              <w:bottom w:val="single" w:sz="4" w:space="0" w:color="000000"/>
              <w:right w:val="single" w:sz="4" w:space="0" w:color="000000"/>
            </w:tcBorders>
            <w:shd w:val="clear" w:color="auto" w:fill="auto"/>
          </w:tcPr>
          <w:p w14:paraId="2E73EA52" w14:textId="77777777" w:rsidR="00F00F13" w:rsidRDefault="00F00F13" w:rsidP="003E1F01">
            <w:pPr>
              <w:spacing w:line="240" w:lineRule="auto"/>
              <w:ind w:firstLine="0"/>
              <w:jc w:val="left"/>
            </w:pPr>
            <w:r>
              <w:rPr>
                <w:rFonts w:cs="Arial"/>
                <w:sz w:val="20"/>
                <w:lang w:eastAsia="zh-CN"/>
              </w:rPr>
              <w:t>Prioridade:</w:t>
            </w:r>
            <w:proofErr w:type="gramStart"/>
            <w:r>
              <w:rPr>
                <w:rFonts w:cs="Arial"/>
                <w:sz w:val="20"/>
                <w:lang w:eastAsia="zh-CN"/>
              </w:rPr>
              <w:t xml:space="preserve">   (</w:t>
            </w:r>
            <w:proofErr w:type="gramEnd"/>
            <w:r>
              <w:rPr>
                <w:rFonts w:cs="Arial"/>
                <w:sz w:val="20"/>
                <w:lang w:eastAsia="zh-CN"/>
              </w:rPr>
              <w:t xml:space="preserve"> ) Altíssima</w:t>
            </w:r>
          </w:p>
          <w:p w14:paraId="2FF129E6" w14:textId="77777777" w:rsidR="00F00F13" w:rsidRDefault="00F00F13" w:rsidP="003E1F01">
            <w:pPr>
              <w:spacing w:line="240" w:lineRule="auto"/>
              <w:ind w:firstLine="0"/>
              <w:jc w:val="left"/>
            </w:pPr>
            <w:r>
              <w:rPr>
                <w:rFonts w:cs="Arial"/>
                <w:sz w:val="20"/>
                <w:lang w:eastAsia="zh-CN"/>
              </w:rPr>
              <w:t>(X) Alta</w:t>
            </w:r>
          </w:p>
          <w:p w14:paraId="51E13BCA" w14:textId="77777777" w:rsidR="00F00F13" w:rsidRDefault="00F00F13" w:rsidP="003E1F01">
            <w:pPr>
              <w:spacing w:line="240" w:lineRule="auto"/>
              <w:ind w:firstLine="0"/>
              <w:jc w:val="left"/>
            </w:pPr>
            <w:proofErr w:type="gramStart"/>
            <w:r>
              <w:rPr>
                <w:rFonts w:cs="Arial"/>
                <w:sz w:val="20"/>
                <w:lang w:eastAsia="zh-CN"/>
              </w:rPr>
              <w:t>(  )</w:t>
            </w:r>
            <w:proofErr w:type="gramEnd"/>
            <w:r>
              <w:rPr>
                <w:rFonts w:cs="Arial"/>
                <w:sz w:val="20"/>
                <w:lang w:eastAsia="zh-CN"/>
              </w:rPr>
              <w:t xml:space="preserve"> Média</w:t>
            </w:r>
          </w:p>
          <w:p w14:paraId="48BF890D" w14:textId="77777777" w:rsidR="00F00F13" w:rsidRDefault="00F00F13" w:rsidP="003E1F01">
            <w:pPr>
              <w:spacing w:line="240" w:lineRule="auto"/>
              <w:ind w:firstLine="0"/>
              <w:jc w:val="left"/>
            </w:pPr>
            <w:proofErr w:type="gramStart"/>
            <w:r>
              <w:rPr>
                <w:rFonts w:cs="Arial"/>
                <w:sz w:val="20"/>
                <w:lang w:eastAsia="zh-CN"/>
              </w:rPr>
              <w:t>(  )</w:t>
            </w:r>
            <w:proofErr w:type="gramEnd"/>
            <w:r>
              <w:rPr>
                <w:rFonts w:cs="Arial"/>
                <w:sz w:val="20"/>
                <w:lang w:eastAsia="zh-CN"/>
              </w:rPr>
              <w:t xml:space="preserve"> Baixa </w:t>
            </w:r>
          </w:p>
        </w:tc>
      </w:tr>
      <w:tr w:rsidR="00F00F13" w14:paraId="6A70ECB8" w14:textId="77777777" w:rsidTr="001F38C3">
        <w:trPr>
          <w:trHeight w:val="233"/>
        </w:trPr>
        <w:tc>
          <w:tcPr>
            <w:tcW w:w="9466" w:type="dxa"/>
            <w:gridSpan w:val="6"/>
            <w:tcBorders>
              <w:top w:val="single" w:sz="4" w:space="0" w:color="000000"/>
              <w:left w:val="single" w:sz="4" w:space="0" w:color="000000"/>
              <w:bottom w:val="single" w:sz="4" w:space="0" w:color="000000"/>
              <w:right w:val="single" w:sz="4" w:space="0" w:color="000000"/>
            </w:tcBorders>
            <w:shd w:val="clear" w:color="auto" w:fill="auto"/>
          </w:tcPr>
          <w:p w14:paraId="60C7C22C" w14:textId="70F33BD9" w:rsidR="00F00F13" w:rsidRDefault="00F00F13" w:rsidP="003E1F01">
            <w:pPr>
              <w:spacing w:line="240" w:lineRule="auto"/>
              <w:ind w:firstLine="0"/>
              <w:jc w:val="left"/>
            </w:pPr>
            <w:r>
              <w:rPr>
                <w:rFonts w:cs="Arial"/>
                <w:b/>
                <w:sz w:val="20"/>
                <w:szCs w:val="24"/>
                <w:lang w:eastAsia="zh-CN"/>
              </w:rPr>
              <w:t>Descrição</w:t>
            </w:r>
            <w:r>
              <w:rPr>
                <w:rFonts w:cs="Arial"/>
                <w:sz w:val="20"/>
                <w:szCs w:val="24"/>
                <w:lang w:eastAsia="zh-CN"/>
              </w:rPr>
              <w:t xml:space="preserve">: </w:t>
            </w:r>
            <w:r w:rsidR="00892570">
              <w:rPr>
                <w:rFonts w:cs="Arial"/>
                <w:sz w:val="20"/>
                <w:szCs w:val="24"/>
                <w:lang w:eastAsia="zh-CN"/>
              </w:rPr>
              <w:t>Em cada página de cadastro de item deverá conter um formulário com os campos específicos de cada tipo, que o usuário deverá preencher os campos obrigatórios para conseguir concluir e ir para a listagem, senão irá dar uma mensagem de erro.</w:t>
            </w:r>
          </w:p>
        </w:tc>
      </w:tr>
      <w:tr w:rsidR="00F00F13" w14:paraId="3CC5881B" w14:textId="77777777" w:rsidTr="001F38C3">
        <w:trPr>
          <w:trHeight w:val="688"/>
        </w:trPr>
        <w:tc>
          <w:tcPr>
            <w:tcW w:w="4127" w:type="dxa"/>
            <w:gridSpan w:val="2"/>
            <w:tcBorders>
              <w:top w:val="single" w:sz="4" w:space="0" w:color="000000"/>
              <w:left w:val="single" w:sz="4" w:space="0" w:color="000000"/>
              <w:bottom w:val="single" w:sz="4" w:space="0" w:color="000000"/>
            </w:tcBorders>
            <w:shd w:val="clear" w:color="auto" w:fill="auto"/>
          </w:tcPr>
          <w:p w14:paraId="09364DC7" w14:textId="77777777" w:rsidR="00F00F13" w:rsidRDefault="00F00F13" w:rsidP="003E1F01">
            <w:pPr>
              <w:spacing w:line="240" w:lineRule="auto"/>
              <w:ind w:firstLine="0"/>
              <w:jc w:val="left"/>
            </w:pPr>
            <w:r>
              <w:rPr>
                <w:rFonts w:cs="Arial"/>
                <w:b/>
                <w:sz w:val="20"/>
                <w:lang w:eastAsia="zh-CN"/>
              </w:rPr>
              <w:t>RF 009 – Enviar</w:t>
            </w:r>
          </w:p>
        </w:tc>
        <w:tc>
          <w:tcPr>
            <w:tcW w:w="2431" w:type="dxa"/>
            <w:gridSpan w:val="3"/>
            <w:tcBorders>
              <w:top w:val="single" w:sz="4" w:space="0" w:color="000000"/>
              <w:left w:val="single" w:sz="4" w:space="0" w:color="000000"/>
              <w:bottom w:val="single" w:sz="4" w:space="0" w:color="000000"/>
            </w:tcBorders>
            <w:shd w:val="clear" w:color="auto" w:fill="auto"/>
          </w:tcPr>
          <w:p w14:paraId="0352733C" w14:textId="77777777" w:rsidR="00F00F13" w:rsidRDefault="00F00F13" w:rsidP="003E1F01">
            <w:pPr>
              <w:spacing w:line="240" w:lineRule="auto"/>
              <w:ind w:firstLine="0"/>
              <w:jc w:val="left"/>
            </w:pPr>
            <w:r>
              <w:rPr>
                <w:rFonts w:cs="Arial"/>
                <w:sz w:val="20"/>
                <w:lang w:eastAsia="zh-CN"/>
              </w:rPr>
              <w:t>Categoria</w:t>
            </w:r>
            <w:proofErr w:type="gramStart"/>
            <w:r>
              <w:rPr>
                <w:rFonts w:cs="Arial"/>
                <w:sz w:val="20"/>
                <w:lang w:eastAsia="zh-CN"/>
              </w:rPr>
              <w:t>:  (</w:t>
            </w:r>
            <w:proofErr w:type="gramEnd"/>
            <w:r>
              <w:rPr>
                <w:rFonts w:cs="Arial"/>
                <w:sz w:val="20"/>
                <w:lang w:eastAsia="zh-CN"/>
              </w:rPr>
              <w:t xml:space="preserve"> ) Oculto</w:t>
            </w:r>
          </w:p>
          <w:p w14:paraId="0D1B7128" w14:textId="77777777" w:rsidR="00F00F13" w:rsidRDefault="00F00F13" w:rsidP="003E1F01">
            <w:pPr>
              <w:spacing w:line="240" w:lineRule="auto"/>
              <w:ind w:firstLine="0"/>
              <w:jc w:val="left"/>
            </w:pPr>
            <w:r>
              <w:rPr>
                <w:rFonts w:cs="Arial"/>
                <w:sz w:val="20"/>
                <w:lang w:eastAsia="zh-CN"/>
              </w:rPr>
              <w:t>(X) Evidente</w:t>
            </w:r>
          </w:p>
        </w:tc>
        <w:tc>
          <w:tcPr>
            <w:tcW w:w="2908" w:type="dxa"/>
            <w:tcBorders>
              <w:top w:val="single" w:sz="4" w:space="0" w:color="000000"/>
              <w:left w:val="single" w:sz="4" w:space="0" w:color="000000"/>
              <w:bottom w:val="single" w:sz="4" w:space="0" w:color="000000"/>
              <w:right w:val="single" w:sz="4" w:space="0" w:color="000000"/>
            </w:tcBorders>
            <w:shd w:val="clear" w:color="auto" w:fill="auto"/>
          </w:tcPr>
          <w:p w14:paraId="70D0D363" w14:textId="77777777" w:rsidR="00F00F13" w:rsidRDefault="00F00F13" w:rsidP="003E1F01">
            <w:pPr>
              <w:spacing w:line="240" w:lineRule="auto"/>
              <w:ind w:firstLine="0"/>
              <w:jc w:val="left"/>
            </w:pPr>
            <w:r>
              <w:rPr>
                <w:rFonts w:cs="Arial"/>
                <w:sz w:val="20"/>
                <w:lang w:eastAsia="zh-CN"/>
              </w:rPr>
              <w:t>Prioridade:</w:t>
            </w:r>
            <w:proofErr w:type="gramStart"/>
            <w:r>
              <w:rPr>
                <w:rFonts w:cs="Arial"/>
                <w:sz w:val="20"/>
                <w:lang w:eastAsia="zh-CN"/>
              </w:rPr>
              <w:t xml:space="preserve">   (</w:t>
            </w:r>
            <w:proofErr w:type="gramEnd"/>
            <w:r>
              <w:rPr>
                <w:rFonts w:cs="Arial"/>
                <w:sz w:val="20"/>
                <w:lang w:eastAsia="zh-CN"/>
              </w:rPr>
              <w:t xml:space="preserve">  ) Altíssima</w:t>
            </w:r>
          </w:p>
          <w:p w14:paraId="164A7538" w14:textId="77777777" w:rsidR="00F00F13" w:rsidRDefault="00F00F13" w:rsidP="003E1F01">
            <w:pPr>
              <w:spacing w:line="240" w:lineRule="auto"/>
              <w:ind w:firstLine="0"/>
              <w:jc w:val="left"/>
            </w:pPr>
            <w:r>
              <w:rPr>
                <w:rFonts w:cs="Arial"/>
                <w:sz w:val="20"/>
                <w:lang w:eastAsia="zh-CN"/>
              </w:rPr>
              <w:t>(X) Alta</w:t>
            </w:r>
          </w:p>
          <w:p w14:paraId="417F9E11" w14:textId="77777777" w:rsidR="00F00F13" w:rsidRDefault="00F00F13" w:rsidP="003E1F01">
            <w:pPr>
              <w:spacing w:line="240" w:lineRule="auto"/>
              <w:ind w:firstLine="0"/>
              <w:jc w:val="left"/>
            </w:pPr>
            <w:proofErr w:type="gramStart"/>
            <w:r>
              <w:rPr>
                <w:rFonts w:cs="Arial"/>
                <w:sz w:val="20"/>
                <w:lang w:eastAsia="zh-CN"/>
              </w:rPr>
              <w:t>(  )</w:t>
            </w:r>
            <w:proofErr w:type="gramEnd"/>
            <w:r>
              <w:rPr>
                <w:rFonts w:cs="Arial"/>
                <w:sz w:val="20"/>
                <w:lang w:eastAsia="zh-CN"/>
              </w:rPr>
              <w:t xml:space="preserve"> Média</w:t>
            </w:r>
          </w:p>
          <w:p w14:paraId="57DFB8E8" w14:textId="77777777" w:rsidR="00F00F13" w:rsidRDefault="00F00F13" w:rsidP="003E1F01">
            <w:pPr>
              <w:spacing w:line="240" w:lineRule="auto"/>
              <w:ind w:firstLine="0"/>
              <w:jc w:val="left"/>
            </w:pPr>
            <w:proofErr w:type="gramStart"/>
            <w:r>
              <w:rPr>
                <w:rFonts w:cs="Arial"/>
                <w:sz w:val="20"/>
                <w:lang w:eastAsia="zh-CN"/>
              </w:rPr>
              <w:t>(  )</w:t>
            </w:r>
            <w:proofErr w:type="gramEnd"/>
            <w:r>
              <w:rPr>
                <w:rFonts w:cs="Arial"/>
                <w:sz w:val="20"/>
                <w:lang w:eastAsia="zh-CN"/>
              </w:rPr>
              <w:t xml:space="preserve"> Baixa </w:t>
            </w:r>
          </w:p>
        </w:tc>
      </w:tr>
      <w:tr w:rsidR="00F00F13" w14:paraId="733773F8" w14:textId="77777777" w:rsidTr="001F38C3">
        <w:trPr>
          <w:trHeight w:val="269"/>
        </w:trPr>
        <w:tc>
          <w:tcPr>
            <w:tcW w:w="9466" w:type="dxa"/>
            <w:gridSpan w:val="6"/>
            <w:tcBorders>
              <w:top w:val="single" w:sz="4" w:space="0" w:color="000000"/>
              <w:left w:val="single" w:sz="4" w:space="0" w:color="000000"/>
              <w:bottom w:val="single" w:sz="4" w:space="0" w:color="000000"/>
              <w:right w:val="single" w:sz="4" w:space="0" w:color="000000"/>
            </w:tcBorders>
            <w:shd w:val="clear" w:color="auto" w:fill="auto"/>
          </w:tcPr>
          <w:p w14:paraId="010335E6" w14:textId="18C53B23" w:rsidR="00F00F13" w:rsidRDefault="00F00F13" w:rsidP="003E1F01">
            <w:pPr>
              <w:spacing w:line="240" w:lineRule="auto"/>
              <w:ind w:firstLine="0"/>
              <w:jc w:val="left"/>
            </w:pPr>
            <w:r>
              <w:rPr>
                <w:rFonts w:cs="Arial"/>
                <w:b/>
                <w:sz w:val="20"/>
                <w:szCs w:val="24"/>
                <w:lang w:eastAsia="zh-CN"/>
              </w:rPr>
              <w:t>Descrição</w:t>
            </w:r>
            <w:r>
              <w:rPr>
                <w:rFonts w:cs="Arial"/>
                <w:sz w:val="20"/>
                <w:szCs w:val="24"/>
                <w:lang w:eastAsia="zh-CN"/>
              </w:rPr>
              <w:t xml:space="preserve">: </w:t>
            </w:r>
            <w:r w:rsidR="00892570">
              <w:rPr>
                <w:rFonts w:cs="Arial"/>
                <w:sz w:val="20"/>
                <w:szCs w:val="24"/>
                <w:lang w:eastAsia="zh-CN"/>
              </w:rPr>
              <w:t>Botão de enviar que ficará nas telas de cadastro de itens que será responsável por enviar as informações do formulário e se estiver tudo certo irá para a página de listagem de itens.</w:t>
            </w:r>
          </w:p>
        </w:tc>
      </w:tr>
      <w:tr w:rsidR="00F00F13" w14:paraId="4EC733D0" w14:textId="77777777" w:rsidTr="001F38C3">
        <w:trPr>
          <w:trHeight w:val="693"/>
        </w:trPr>
        <w:tc>
          <w:tcPr>
            <w:tcW w:w="4127" w:type="dxa"/>
            <w:gridSpan w:val="2"/>
            <w:tcBorders>
              <w:top w:val="single" w:sz="4" w:space="0" w:color="000000"/>
              <w:left w:val="single" w:sz="4" w:space="0" w:color="000000"/>
              <w:bottom w:val="single" w:sz="4" w:space="0" w:color="000000"/>
            </w:tcBorders>
            <w:shd w:val="clear" w:color="auto" w:fill="auto"/>
          </w:tcPr>
          <w:p w14:paraId="3168F2DF" w14:textId="77777777" w:rsidR="00F00F13" w:rsidRDefault="00F00F13" w:rsidP="003E1F01">
            <w:pPr>
              <w:spacing w:line="240" w:lineRule="auto"/>
              <w:ind w:firstLine="0"/>
              <w:jc w:val="left"/>
            </w:pPr>
            <w:r>
              <w:rPr>
                <w:rFonts w:cs="Arial"/>
                <w:b/>
                <w:sz w:val="20"/>
                <w:lang w:eastAsia="zh-CN"/>
              </w:rPr>
              <w:t>RF 0010 – Termos de responsabilidade</w:t>
            </w:r>
          </w:p>
        </w:tc>
        <w:tc>
          <w:tcPr>
            <w:tcW w:w="2431" w:type="dxa"/>
            <w:gridSpan w:val="3"/>
            <w:tcBorders>
              <w:top w:val="single" w:sz="4" w:space="0" w:color="000000"/>
              <w:left w:val="single" w:sz="4" w:space="0" w:color="000000"/>
              <w:bottom w:val="single" w:sz="4" w:space="0" w:color="000000"/>
            </w:tcBorders>
            <w:shd w:val="clear" w:color="auto" w:fill="auto"/>
          </w:tcPr>
          <w:p w14:paraId="223A2B1B" w14:textId="77777777" w:rsidR="00F00F13" w:rsidRDefault="00F00F13" w:rsidP="003E1F01">
            <w:pPr>
              <w:spacing w:line="240" w:lineRule="auto"/>
              <w:ind w:firstLine="0"/>
              <w:jc w:val="left"/>
            </w:pPr>
            <w:r>
              <w:rPr>
                <w:rFonts w:cs="Arial"/>
                <w:sz w:val="20"/>
                <w:lang w:eastAsia="zh-CN"/>
              </w:rPr>
              <w:t>Categoria</w:t>
            </w:r>
            <w:proofErr w:type="gramStart"/>
            <w:r>
              <w:rPr>
                <w:rFonts w:cs="Arial"/>
                <w:sz w:val="20"/>
                <w:lang w:eastAsia="zh-CN"/>
              </w:rPr>
              <w:t>:  (</w:t>
            </w:r>
            <w:proofErr w:type="gramEnd"/>
            <w:r>
              <w:rPr>
                <w:rFonts w:cs="Arial"/>
                <w:sz w:val="20"/>
                <w:lang w:eastAsia="zh-CN"/>
              </w:rPr>
              <w:t xml:space="preserve"> ) Oculto</w:t>
            </w:r>
          </w:p>
          <w:p w14:paraId="2C947956" w14:textId="77777777" w:rsidR="00F00F13" w:rsidRDefault="00F00F13" w:rsidP="003E1F01">
            <w:pPr>
              <w:spacing w:line="240" w:lineRule="auto"/>
              <w:ind w:firstLine="0"/>
              <w:jc w:val="left"/>
            </w:pPr>
            <w:r>
              <w:rPr>
                <w:rFonts w:cs="Arial"/>
                <w:sz w:val="20"/>
                <w:lang w:eastAsia="zh-CN"/>
              </w:rPr>
              <w:t>(X) Evidente</w:t>
            </w:r>
          </w:p>
        </w:tc>
        <w:tc>
          <w:tcPr>
            <w:tcW w:w="2908" w:type="dxa"/>
            <w:tcBorders>
              <w:top w:val="single" w:sz="4" w:space="0" w:color="000000"/>
              <w:left w:val="single" w:sz="4" w:space="0" w:color="000000"/>
              <w:bottom w:val="single" w:sz="4" w:space="0" w:color="000000"/>
              <w:right w:val="single" w:sz="4" w:space="0" w:color="000000"/>
            </w:tcBorders>
            <w:shd w:val="clear" w:color="auto" w:fill="auto"/>
          </w:tcPr>
          <w:p w14:paraId="56FF9981" w14:textId="77777777" w:rsidR="00F00F13" w:rsidRDefault="00F00F13" w:rsidP="003E1F01">
            <w:pPr>
              <w:spacing w:line="240" w:lineRule="auto"/>
              <w:ind w:firstLine="0"/>
              <w:jc w:val="left"/>
            </w:pPr>
            <w:r>
              <w:rPr>
                <w:rFonts w:cs="Arial"/>
                <w:sz w:val="20"/>
                <w:lang w:eastAsia="zh-CN"/>
              </w:rPr>
              <w:t>Prioridade:</w:t>
            </w:r>
            <w:proofErr w:type="gramStart"/>
            <w:r>
              <w:rPr>
                <w:rFonts w:cs="Arial"/>
                <w:sz w:val="20"/>
                <w:lang w:eastAsia="zh-CN"/>
              </w:rPr>
              <w:t xml:space="preserve">   (</w:t>
            </w:r>
            <w:proofErr w:type="gramEnd"/>
            <w:r>
              <w:rPr>
                <w:rFonts w:cs="Arial"/>
                <w:sz w:val="20"/>
                <w:lang w:eastAsia="zh-CN"/>
              </w:rPr>
              <w:t xml:space="preserve">  ) Altíssima</w:t>
            </w:r>
          </w:p>
          <w:p w14:paraId="26B0CBB9" w14:textId="77777777" w:rsidR="00F00F13" w:rsidRDefault="00F00F13" w:rsidP="003E1F01">
            <w:pPr>
              <w:spacing w:line="240" w:lineRule="auto"/>
              <w:ind w:firstLine="0"/>
              <w:jc w:val="left"/>
            </w:pPr>
            <w:r>
              <w:rPr>
                <w:rFonts w:cs="Arial"/>
                <w:sz w:val="20"/>
                <w:lang w:eastAsia="zh-CN"/>
              </w:rPr>
              <w:t>(X) Alta</w:t>
            </w:r>
          </w:p>
          <w:p w14:paraId="67843439" w14:textId="77777777" w:rsidR="00F00F13" w:rsidRDefault="00F00F13" w:rsidP="003E1F01">
            <w:pPr>
              <w:spacing w:line="240" w:lineRule="auto"/>
              <w:ind w:firstLine="0"/>
              <w:jc w:val="left"/>
            </w:pPr>
            <w:proofErr w:type="gramStart"/>
            <w:r>
              <w:rPr>
                <w:rFonts w:cs="Arial"/>
                <w:sz w:val="20"/>
                <w:lang w:eastAsia="zh-CN"/>
              </w:rPr>
              <w:t>(  )</w:t>
            </w:r>
            <w:proofErr w:type="gramEnd"/>
            <w:r>
              <w:rPr>
                <w:rFonts w:cs="Arial"/>
                <w:sz w:val="20"/>
                <w:lang w:eastAsia="zh-CN"/>
              </w:rPr>
              <w:t xml:space="preserve"> Média</w:t>
            </w:r>
          </w:p>
          <w:p w14:paraId="55D45B80" w14:textId="77777777" w:rsidR="00F00F13" w:rsidRDefault="00F00F13" w:rsidP="003E1F01">
            <w:pPr>
              <w:spacing w:line="240" w:lineRule="auto"/>
              <w:ind w:firstLine="0"/>
              <w:jc w:val="left"/>
            </w:pPr>
            <w:proofErr w:type="gramStart"/>
            <w:r>
              <w:rPr>
                <w:rFonts w:cs="Arial"/>
                <w:sz w:val="20"/>
                <w:lang w:eastAsia="zh-CN"/>
              </w:rPr>
              <w:t>(  )</w:t>
            </w:r>
            <w:proofErr w:type="gramEnd"/>
            <w:r>
              <w:rPr>
                <w:rFonts w:cs="Arial"/>
                <w:sz w:val="20"/>
                <w:lang w:eastAsia="zh-CN"/>
              </w:rPr>
              <w:t xml:space="preserve"> Baixa </w:t>
            </w:r>
          </w:p>
        </w:tc>
      </w:tr>
      <w:tr w:rsidR="00F00F13" w14:paraId="79CF49A2" w14:textId="77777777" w:rsidTr="001F38C3">
        <w:trPr>
          <w:trHeight w:val="233"/>
        </w:trPr>
        <w:tc>
          <w:tcPr>
            <w:tcW w:w="9466" w:type="dxa"/>
            <w:gridSpan w:val="6"/>
            <w:tcBorders>
              <w:top w:val="single" w:sz="4" w:space="0" w:color="000000"/>
              <w:left w:val="single" w:sz="4" w:space="0" w:color="000000"/>
              <w:bottom w:val="single" w:sz="4" w:space="0" w:color="000000"/>
              <w:right w:val="single" w:sz="4" w:space="0" w:color="000000"/>
            </w:tcBorders>
            <w:shd w:val="clear" w:color="auto" w:fill="auto"/>
          </w:tcPr>
          <w:p w14:paraId="4B1B8522" w14:textId="1D614369" w:rsidR="00F00F13" w:rsidRDefault="00F00F13" w:rsidP="003E1F01">
            <w:pPr>
              <w:spacing w:line="240" w:lineRule="auto"/>
              <w:ind w:firstLine="0"/>
              <w:jc w:val="left"/>
            </w:pPr>
            <w:r>
              <w:rPr>
                <w:rFonts w:cs="Arial"/>
                <w:b/>
                <w:sz w:val="20"/>
                <w:szCs w:val="24"/>
                <w:lang w:eastAsia="zh-CN"/>
              </w:rPr>
              <w:t>Descrição</w:t>
            </w:r>
            <w:r>
              <w:rPr>
                <w:rFonts w:cs="Arial"/>
                <w:sz w:val="20"/>
                <w:szCs w:val="24"/>
                <w:lang w:eastAsia="zh-CN"/>
              </w:rPr>
              <w:t>:</w:t>
            </w:r>
            <w:r w:rsidR="00251ECF">
              <w:rPr>
                <w:rFonts w:cs="Arial"/>
                <w:sz w:val="20"/>
                <w:szCs w:val="24"/>
                <w:lang w:eastAsia="zh-CN"/>
              </w:rPr>
              <w:t xml:space="preserve"> </w:t>
            </w:r>
            <w:r w:rsidR="00087314">
              <w:rPr>
                <w:rFonts w:cs="Arial"/>
                <w:sz w:val="20"/>
                <w:szCs w:val="24"/>
                <w:lang w:eastAsia="zh-CN"/>
              </w:rPr>
              <w:t>Link na página de cadastro de usuário que irá abrir uma página mostrando os termos de uso do software e a política de privacidade.</w:t>
            </w:r>
          </w:p>
        </w:tc>
      </w:tr>
    </w:tbl>
    <w:p w14:paraId="096E7772" w14:textId="0D7C799E" w:rsidR="00087314" w:rsidRDefault="00087314" w:rsidP="00AF39D6">
      <w:pPr>
        <w:ind w:firstLine="709"/>
        <w:jc w:val="center"/>
        <w:rPr>
          <w:szCs w:val="24"/>
        </w:rPr>
      </w:pPr>
    </w:p>
    <w:p w14:paraId="7B52611C" w14:textId="77777777" w:rsidR="00AF39D6" w:rsidRDefault="00AF39D6" w:rsidP="007738FC">
      <w:pPr>
        <w:ind w:firstLine="709"/>
        <w:rPr>
          <w:szCs w:val="24"/>
        </w:rPr>
      </w:pPr>
    </w:p>
    <w:p w14:paraId="20620DF2" w14:textId="3763C44C" w:rsidR="00B42452" w:rsidRDefault="003447F4" w:rsidP="007738FC">
      <w:pPr>
        <w:ind w:firstLine="709"/>
        <w:rPr>
          <w:szCs w:val="24"/>
        </w:rPr>
      </w:pPr>
      <w:r w:rsidRPr="003447F4">
        <w:rPr>
          <w:szCs w:val="24"/>
        </w:rPr>
        <w:t>3.</w:t>
      </w:r>
      <w:r w:rsidR="00421934">
        <w:rPr>
          <w:szCs w:val="24"/>
        </w:rPr>
        <w:t>4</w:t>
      </w:r>
      <w:r w:rsidR="001F38C3">
        <w:rPr>
          <w:szCs w:val="24"/>
        </w:rPr>
        <w:t xml:space="preserve"> O quadro 2 apresenta</w:t>
      </w:r>
      <w:r w:rsidR="001F38C3" w:rsidRPr="001F38C3">
        <w:rPr>
          <w:szCs w:val="24"/>
        </w:rPr>
        <w:t xml:space="preserve"> os requisitos relacionados ao uso da aplicação em termos de desempenho, usabilidade, confiabilidade, segurança, disponibilidade, manutenção e tecnologias envolvidas. Estes requisitos dizem respeito a como as funcionalidades serão entregues ao usuário do software.</w:t>
      </w:r>
      <w:r w:rsidR="00C34B8B">
        <w:rPr>
          <w:szCs w:val="24"/>
        </w:rPr>
        <w:t xml:space="preserve"> </w:t>
      </w:r>
    </w:p>
    <w:p w14:paraId="75A59CA3" w14:textId="77777777" w:rsidR="00CB588B" w:rsidRDefault="00CB588B" w:rsidP="00BD06F8">
      <w:pPr>
        <w:ind w:firstLine="0"/>
        <w:jc w:val="center"/>
        <w:rPr>
          <w:b/>
          <w:sz w:val="20"/>
          <w:szCs w:val="24"/>
        </w:rPr>
      </w:pPr>
    </w:p>
    <w:p w14:paraId="6CBDC4FE" w14:textId="55FDF5A6" w:rsidR="00B42452" w:rsidRPr="00A02E4C" w:rsidRDefault="00B42452" w:rsidP="00BD06F8">
      <w:pPr>
        <w:ind w:firstLine="0"/>
        <w:jc w:val="center"/>
        <w:rPr>
          <w:sz w:val="20"/>
          <w:szCs w:val="24"/>
        </w:rPr>
      </w:pPr>
      <w:r w:rsidRPr="00A02E4C">
        <w:rPr>
          <w:b/>
          <w:sz w:val="20"/>
          <w:szCs w:val="24"/>
        </w:rPr>
        <w:t>Quadro 2</w:t>
      </w:r>
      <w:r w:rsidRPr="00A02E4C">
        <w:rPr>
          <w:sz w:val="20"/>
          <w:szCs w:val="24"/>
        </w:rPr>
        <w:t xml:space="preserve"> – Requisitos Não Funcionais do sistema</w:t>
      </w:r>
      <w:r w:rsidR="00C426DE">
        <w:rPr>
          <w:sz w:val="20"/>
          <w:szCs w:val="24"/>
        </w:rPr>
        <w:t>.</w:t>
      </w:r>
    </w:p>
    <w:tbl>
      <w:tblPr>
        <w:tblW w:w="9470" w:type="dxa"/>
        <w:tblInd w:w="-1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1985"/>
        <w:gridCol w:w="2694"/>
        <w:gridCol w:w="1275"/>
        <w:gridCol w:w="1701"/>
        <w:gridCol w:w="1815"/>
      </w:tblGrid>
      <w:tr w:rsidR="00F00F13" w14:paraId="463D9F66" w14:textId="77777777" w:rsidTr="00F00F13">
        <w:trPr>
          <w:trHeight w:val="229"/>
        </w:trPr>
        <w:tc>
          <w:tcPr>
            <w:tcW w:w="9470" w:type="dxa"/>
            <w:gridSpan w:val="5"/>
            <w:tcBorders>
              <w:top w:val="single" w:sz="4" w:space="0" w:color="000000"/>
              <w:left w:val="single" w:sz="4" w:space="0" w:color="000000"/>
              <w:bottom w:val="single" w:sz="4" w:space="0" w:color="000000"/>
              <w:right w:val="single" w:sz="4" w:space="0" w:color="000000"/>
            </w:tcBorders>
            <w:shd w:val="clear" w:color="auto" w:fill="auto"/>
          </w:tcPr>
          <w:p w14:paraId="473B3A6F" w14:textId="77777777" w:rsidR="00F00F13" w:rsidRDefault="00F00F13" w:rsidP="003E1F01">
            <w:pPr>
              <w:spacing w:line="240" w:lineRule="auto"/>
              <w:ind w:firstLine="0"/>
              <w:jc w:val="left"/>
            </w:pPr>
            <w:r>
              <w:rPr>
                <w:rFonts w:cs="Arial"/>
                <w:b/>
                <w:sz w:val="20"/>
                <w:lang w:eastAsia="zh-CN"/>
              </w:rPr>
              <w:t>Requisitos não funcionais</w:t>
            </w:r>
          </w:p>
        </w:tc>
      </w:tr>
      <w:tr w:rsidR="00F00F13" w14:paraId="73CEADDF" w14:textId="77777777" w:rsidTr="00C34B8B">
        <w:trPr>
          <w:trHeight w:val="229"/>
        </w:trPr>
        <w:tc>
          <w:tcPr>
            <w:tcW w:w="1985" w:type="dxa"/>
            <w:tcBorders>
              <w:top w:val="single" w:sz="4" w:space="0" w:color="000000"/>
              <w:left w:val="single" w:sz="4" w:space="0" w:color="000000"/>
              <w:bottom w:val="single" w:sz="4" w:space="0" w:color="000000"/>
              <w:right w:val="single" w:sz="4" w:space="0" w:color="000000"/>
            </w:tcBorders>
            <w:shd w:val="clear" w:color="auto" w:fill="auto"/>
          </w:tcPr>
          <w:p w14:paraId="4518D52F" w14:textId="77777777" w:rsidR="00F00F13" w:rsidRDefault="00F00F13" w:rsidP="003E1F01">
            <w:pPr>
              <w:spacing w:line="240" w:lineRule="auto"/>
              <w:ind w:firstLine="0"/>
              <w:jc w:val="left"/>
            </w:pPr>
            <w:r>
              <w:rPr>
                <w:rFonts w:cs="Arial"/>
                <w:sz w:val="20"/>
                <w:lang w:eastAsia="zh-CN"/>
              </w:rPr>
              <w:t>Nome</w:t>
            </w:r>
          </w:p>
        </w:tc>
        <w:tc>
          <w:tcPr>
            <w:tcW w:w="2694" w:type="dxa"/>
            <w:tcBorders>
              <w:top w:val="single" w:sz="4" w:space="0" w:color="000000"/>
              <w:left w:val="single" w:sz="4" w:space="0" w:color="000000"/>
              <w:bottom w:val="single" w:sz="4" w:space="0" w:color="000000"/>
              <w:right w:val="single" w:sz="4" w:space="0" w:color="000000"/>
            </w:tcBorders>
            <w:shd w:val="clear" w:color="auto" w:fill="auto"/>
          </w:tcPr>
          <w:p w14:paraId="64B750B3" w14:textId="77777777" w:rsidR="00F00F13" w:rsidRDefault="00F00F13" w:rsidP="003E1F01">
            <w:pPr>
              <w:spacing w:line="240" w:lineRule="auto"/>
              <w:ind w:firstLine="0"/>
              <w:jc w:val="left"/>
            </w:pPr>
            <w:r>
              <w:rPr>
                <w:rFonts w:cs="Arial"/>
                <w:sz w:val="20"/>
                <w:lang w:eastAsia="zh-CN"/>
              </w:rPr>
              <w:t>Restrição</w:t>
            </w:r>
          </w:p>
        </w:tc>
        <w:tc>
          <w:tcPr>
            <w:tcW w:w="1275" w:type="dxa"/>
            <w:tcBorders>
              <w:top w:val="single" w:sz="4" w:space="0" w:color="000000"/>
              <w:left w:val="single" w:sz="4" w:space="0" w:color="000000"/>
              <w:bottom w:val="single" w:sz="4" w:space="0" w:color="000000"/>
              <w:right w:val="single" w:sz="4" w:space="0" w:color="000000"/>
            </w:tcBorders>
            <w:shd w:val="clear" w:color="auto" w:fill="auto"/>
          </w:tcPr>
          <w:p w14:paraId="679FE10E" w14:textId="77777777" w:rsidR="00F00F13" w:rsidRDefault="00F00F13" w:rsidP="003E1F01">
            <w:pPr>
              <w:spacing w:line="240" w:lineRule="auto"/>
              <w:ind w:firstLine="0"/>
              <w:jc w:val="left"/>
            </w:pPr>
            <w:r>
              <w:rPr>
                <w:rFonts w:cs="Arial"/>
                <w:sz w:val="20"/>
                <w:lang w:eastAsia="zh-CN"/>
              </w:rPr>
              <w:t>Categoria</w:t>
            </w:r>
          </w:p>
        </w:tc>
        <w:tc>
          <w:tcPr>
            <w:tcW w:w="1701" w:type="dxa"/>
            <w:tcBorders>
              <w:top w:val="single" w:sz="4" w:space="0" w:color="000000"/>
              <w:left w:val="single" w:sz="4" w:space="0" w:color="000000"/>
              <w:bottom w:val="single" w:sz="4" w:space="0" w:color="000000"/>
              <w:right w:val="single" w:sz="4" w:space="0" w:color="000000"/>
            </w:tcBorders>
            <w:shd w:val="clear" w:color="auto" w:fill="auto"/>
          </w:tcPr>
          <w:p w14:paraId="7B89C3DA" w14:textId="77777777" w:rsidR="00F00F13" w:rsidRDefault="00F00F13" w:rsidP="003E1F01">
            <w:pPr>
              <w:spacing w:line="240" w:lineRule="auto"/>
              <w:ind w:firstLine="0"/>
              <w:jc w:val="left"/>
            </w:pPr>
            <w:r>
              <w:rPr>
                <w:rFonts w:cs="Arial"/>
                <w:sz w:val="20"/>
                <w:lang w:eastAsia="zh-CN"/>
              </w:rPr>
              <w:t>Obrigatoriedade</w:t>
            </w:r>
          </w:p>
        </w:tc>
        <w:tc>
          <w:tcPr>
            <w:tcW w:w="1815" w:type="dxa"/>
            <w:tcBorders>
              <w:top w:val="single" w:sz="4" w:space="0" w:color="000000"/>
              <w:left w:val="single" w:sz="4" w:space="0" w:color="000000"/>
              <w:bottom w:val="single" w:sz="4" w:space="0" w:color="000000"/>
              <w:right w:val="single" w:sz="4" w:space="0" w:color="000000"/>
            </w:tcBorders>
            <w:shd w:val="clear" w:color="auto" w:fill="auto"/>
          </w:tcPr>
          <w:p w14:paraId="6F2B865E" w14:textId="77777777" w:rsidR="00F00F13" w:rsidRDefault="00F00F13" w:rsidP="003E1F01">
            <w:pPr>
              <w:spacing w:line="240" w:lineRule="auto"/>
              <w:ind w:firstLine="0"/>
              <w:jc w:val="left"/>
            </w:pPr>
            <w:r>
              <w:rPr>
                <w:rFonts w:cs="Arial"/>
                <w:sz w:val="20"/>
                <w:lang w:eastAsia="zh-CN"/>
              </w:rPr>
              <w:t>Permanência</w:t>
            </w:r>
          </w:p>
        </w:tc>
      </w:tr>
      <w:tr w:rsidR="00F00F13" w14:paraId="18F3886D" w14:textId="77777777" w:rsidTr="00C34B8B">
        <w:trPr>
          <w:trHeight w:val="594"/>
        </w:trPr>
        <w:tc>
          <w:tcPr>
            <w:tcW w:w="1985" w:type="dxa"/>
            <w:tcBorders>
              <w:top w:val="single" w:sz="4" w:space="0" w:color="000000"/>
              <w:left w:val="single" w:sz="4" w:space="0" w:color="000000"/>
              <w:bottom w:val="single" w:sz="4" w:space="0" w:color="000000"/>
              <w:right w:val="single" w:sz="4" w:space="0" w:color="000000"/>
            </w:tcBorders>
            <w:shd w:val="clear" w:color="auto" w:fill="auto"/>
          </w:tcPr>
          <w:p w14:paraId="5AF1293D" w14:textId="77777777" w:rsidR="00F00F13" w:rsidRDefault="00F00F13" w:rsidP="003E1F01">
            <w:pPr>
              <w:snapToGrid w:val="0"/>
              <w:spacing w:line="240" w:lineRule="auto"/>
              <w:ind w:firstLine="0"/>
              <w:jc w:val="left"/>
            </w:pPr>
            <w:r>
              <w:rPr>
                <w:rFonts w:cs="Arial"/>
                <w:sz w:val="20"/>
                <w:lang w:eastAsia="zh-CN"/>
              </w:rPr>
              <w:t>RNF001 - Cadastro</w:t>
            </w:r>
          </w:p>
        </w:tc>
        <w:tc>
          <w:tcPr>
            <w:tcW w:w="2694" w:type="dxa"/>
            <w:tcBorders>
              <w:top w:val="single" w:sz="4" w:space="0" w:color="000000"/>
              <w:left w:val="single" w:sz="4" w:space="0" w:color="000000"/>
              <w:bottom w:val="single" w:sz="4" w:space="0" w:color="000000"/>
              <w:right w:val="single" w:sz="4" w:space="0" w:color="000000"/>
            </w:tcBorders>
            <w:shd w:val="clear" w:color="auto" w:fill="auto"/>
          </w:tcPr>
          <w:p w14:paraId="70C7F248" w14:textId="77777777" w:rsidR="00F00F13" w:rsidRDefault="00F00F13" w:rsidP="003E1F01">
            <w:pPr>
              <w:snapToGrid w:val="0"/>
              <w:spacing w:line="240" w:lineRule="auto"/>
              <w:ind w:firstLine="0"/>
              <w:jc w:val="left"/>
            </w:pPr>
            <w:r>
              <w:rPr>
                <w:rFonts w:cs="Arial"/>
                <w:sz w:val="20"/>
                <w:lang w:eastAsia="zh-CN"/>
              </w:rPr>
              <w:t>O sistema deverá exigir um cadastro de usuário</w:t>
            </w:r>
          </w:p>
        </w:tc>
        <w:tc>
          <w:tcPr>
            <w:tcW w:w="1275" w:type="dxa"/>
            <w:tcBorders>
              <w:top w:val="single" w:sz="4" w:space="0" w:color="000000"/>
              <w:left w:val="single" w:sz="4" w:space="0" w:color="000000"/>
              <w:bottom w:val="single" w:sz="4" w:space="0" w:color="000000"/>
              <w:right w:val="single" w:sz="4" w:space="0" w:color="000000"/>
            </w:tcBorders>
            <w:shd w:val="clear" w:color="auto" w:fill="auto"/>
          </w:tcPr>
          <w:p w14:paraId="41A6AE4A" w14:textId="77777777" w:rsidR="00C34B8B" w:rsidRDefault="00C34B8B" w:rsidP="00C34B8B">
            <w:pPr>
              <w:spacing w:line="240" w:lineRule="auto"/>
              <w:ind w:firstLine="0"/>
              <w:jc w:val="left"/>
            </w:pPr>
            <w:r>
              <w:rPr>
                <w:rFonts w:cs="Arial"/>
                <w:sz w:val="20"/>
                <w:lang w:eastAsia="zh-CN"/>
              </w:rPr>
              <w:t xml:space="preserve"> (X) Oculto</w:t>
            </w:r>
          </w:p>
          <w:p w14:paraId="327929B8" w14:textId="77777777" w:rsidR="00F00F13" w:rsidRDefault="00C34B8B" w:rsidP="00C34B8B">
            <w:pPr>
              <w:snapToGrid w:val="0"/>
              <w:spacing w:line="240" w:lineRule="auto"/>
              <w:ind w:firstLine="0"/>
              <w:jc w:val="left"/>
              <w:rPr>
                <w:rFonts w:cs="Arial"/>
                <w:sz w:val="20"/>
                <w:lang w:eastAsia="zh-CN"/>
              </w:rPr>
            </w:pPr>
            <w:proofErr w:type="gramStart"/>
            <w:r>
              <w:rPr>
                <w:rFonts w:cs="Arial"/>
                <w:sz w:val="20"/>
                <w:lang w:eastAsia="zh-CN"/>
              </w:rPr>
              <w:t>( )</w:t>
            </w:r>
            <w:proofErr w:type="gramEnd"/>
            <w:r>
              <w:rPr>
                <w:rFonts w:cs="Arial"/>
                <w:sz w:val="20"/>
                <w:lang w:eastAsia="zh-CN"/>
              </w:rPr>
              <w:t xml:space="preserve"> Evidente</w:t>
            </w:r>
          </w:p>
        </w:tc>
        <w:tc>
          <w:tcPr>
            <w:tcW w:w="1701" w:type="dxa"/>
            <w:tcBorders>
              <w:top w:val="single" w:sz="4" w:space="0" w:color="000000"/>
              <w:left w:val="single" w:sz="4" w:space="0" w:color="000000"/>
              <w:bottom w:val="single" w:sz="4" w:space="0" w:color="000000"/>
              <w:right w:val="single" w:sz="4" w:space="0" w:color="000000"/>
            </w:tcBorders>
            <w:shd w:val="clear" w:color="auto" w:fill="auto"/>
          </w:tcPr>
          <w:p w14:paraId="6D4253B4" w14:textId="77777777" w:rsidR="00F00F13" w:rsidRDefault="00F00F13" w:rsidP="003E1F01">
            <w:pPr>
              <w:spacing w:line="240" w:lineRule="auto"/>
              <w:ind w:firstLine="0"/>
              <w:jc w:val="left"/>
            </w:pPr>
            <w:proofErr w:type="gramStart"/>
            <w:r>
              <w:rPr>
                <w:rFonts w:cs="Arial"/>
                <w:sz w:val="20"/>
                <w:lang w:eastAsia="zh-CN"/>
              </w:rPr>
              <w:t>(  )</w:t>
            </w:r>
            <w:proofErr w:type="gramEnd"/>
            <w:r>
              <w:rPr>
                <w:rFonts w:cs="Arial"/>
                <w:sz w:val="20"/>
                <w:lang w:eastAsia="zh-CN"/>
              </w:rPr>
              <w:t xml:space="preserve"> Desejável</w:t>
            </w:r>
          </w:p>
          <w:p w14:paraId="249214C2" w14:textId="77777777" w:rsidR="00F00F13" w:rsidRDefault="00F00F13" w:rsidP="003E1F01">
            <w:pPr>
              <w:spacing w:line="240" w:lineRule="auto"/>
              <w:ind w:firstLine="0"/>
              <w:jc w:val="left"/>
            </w:pPr>
            <w:r>
              <w:rPr>
                <w:rFonts w:cs="Arial"/>
                <w:sz w:val="20"/>
                <w:lang w:eastAsia="zh-CN"/>
              </w:rPr>
              <w:t>(X) Obrigatório</w:t>
            </w:r>
          </w:p>
        </w:tc>
        <w:tc>
          <w:tcPr>
            <w:tcW w:w="1815" w:type="dxa"/>
            <w:tcBorders>
              <w:top w:val="single" w:sz="4" w:space="0" w:color="000000"/>
              <w:left w:val="single" w:sz="4" w:space="0" w:color="000000"/>
              <w:bottom w:val="single" w:sz="4" w:space="0" w:color="000000"/>
              <w:right w:val="single" w:sz="4" w:space="0" w:color="000000"/>
            </w:tcBorders>
            <w:shd w:val="clear" w:color="auto" w:fill="auto"/>
          </w:tcPr>
          <w:p w14:paraId="13330D67" w14:textId="77777777" w:rsidR="00F00F13" w:rsidRDefault="00F00F13" w:rsidP="003E1F01">
            <w:pPr>
              <w:spacing w:line="240" w:lineRule="auto"/>
              <w:ind w:firstLine="0"/>
              <w:jc w:val="left"/>
            </w:pPr>
            <w:r>
              <w:rPr>
                <w:rFonts w:cs="Arial"/>
                <w:sz w:val="20"/>
                <w:lang w:eastAsia="zh-CN"/>
              </w:rPr>
              <w:t>(X) Permanente</w:t>
            </w:r>
          </w:p>
          <w:p w14:paraId="2895E15D" w14:textId="77777777" w:rsidR="00F00F13" w:rsidRDefault="00F00F13" w:rsidP="003E1F01">
            <w:pPr>
              <w:spacing w:line="240" w:lineRule="auto"/>
              <w:ind w:firstLine="0"/>
              <w:jc w:val="left"/>
            </w:pPr>
            <w:proofErr w:type="gramStart"/>
            <w:r>
              <w:rPr>
                <w:rFonts w:cs="Arial"/>
                <w:sz w:val="20"/>
                <w:lang w:eastAsia="zh-CN"/>
              </w:rPr>
              <w:t>(  )</w:t>
            </w:r>
            <w:proofErr w:type="gramEnd"/>
            <w:r>
              <w:rPr>
                <w:rFonts w:cs="Arial"/>
                <w:sz w:val="20"/>
                <w:lang w:eastAsia="zh-CN"/>
              </w:rPr>
              <w:t xml:space="preserve"> Transitório</w:t>
            </w:r>
          </w:p>
        </w:tc>
      </w:tr>
      <w:tr w:rsidR="00F00F13" w14:paraId="32713C36" w14:textId="77777777" w:rsidTr="00C34B8B">
        <w:trPr>
          <w:trHeight w:val="813"/>
        </w:trPr>
        <w:tc>
          <w:tcPr>
            <w:tcW w:w="1985" w:type="dxa"/>
            <w:tcBorders>
              <w:top w:val="single" w:sz="4" w:space="0" w:color="000000"/>
              <w:left w:val="single" w:sz="4" w:space="0" w:color="000000"/>
              <w:bottom w:val="single" w:sz="4" w:space="0" w:color="000000"/>
              <w:right w:val="single" w:sz="4" w:space="0" w:color="000000"/>
            </w:tcBorders>
            <w:shd w:val="clear" w:color="auto" w:fill="auto"/>
          </w:tcPr>
          <w:p w14:paraId="51C576B1" w14:textId="77777777" w:rsidR="00F00F13" w:rsidRDefault="00F00F13" w:rsidP="003E1F01">
            <w:pPr>
              <w:snapToGrid w:val="0"/>
              <w:spacing w:line="240" w:lineRule="auto"/>
              <w:ind w:firstLine="0"/>
              <w:jc w:val="left"/>
            </w:pPr>
            <w:r>
              <w:rPr>
                <w:rFonts w:cs="Arial"/>
                <w:sz w:val="20"/>
                <w:lang w:eastAsia="zh-CN"/>
              </w:rPr>
              <w:t>RNF002 - Login</w:t>
            </w:r>
          </w:p>
        </w:tc>
        <w:tc>
          <w:tcPr>
            <w:tcW w:w="2694" w:type="dxa"/>
            <w:tcBorders>
              <w:top w:val="single" w:sz="4" w:space="0" w:color="000000"/>
              <w:left w:val="single" w:sz="4" w:space="0" w:color="000000"/>
              <w:bottom w:val="single" w:sz="4" w:space="0" w:color="000000"/>
              <w:right w:val="single" w:sz="4" w:space="0" w:color="000000"/>
            </w:tcBorders>
            <w:shd w:val="clear" w:color="auto" w:fill="auto"/>
          </w:tcPr>
          <w:p w14:paraId="1F674DE1" w14:textId="489B21FA" w:rsidR="00F00F13" w:rsidRDefault="00F00F13" w:rsidP="003E1F01">
            <w:pPr>
              <w:snapToGrid w:val="0"/>
              <w:spacing w:line="240" w:lineRule="auto"/>
              <w:ind w:firstLine="0"/>
              <w:jc w:val="left"/>
            </w:pPr>
            <w:r>
              <w:rPr>
                <w:rFonts w:cs="Arial"/>
                <w:sz w:val="20"/>
                <w:lang w:eastAsia="zh-CN"/>
              </w:rPr>
              <w:t xml:space="preserve">O sistema deverá exigir o login do </w:t>
            </w:r>
            <w:r w:rsidR="001F38C3">
              <w:rPr>
                <w:rFonts w:cs="Arial"/>
                <w:sz w:val="20"/>
                <w:lang w:eastAsia="zh-CN"/>
              </w:rPr>
              <w:t>usuário</w:t>
            </w:r>
            <w:r>
              <w:rPr>
                <w:rFonts w:cs="Arial"/>
                <w:sz w:val="20"/>
                <w:lang w:eastAsia="zh-CN"/>
              </w:rPr>
              <w:t xml:space="preserve"> já cadastrado</w:t>
            </w:r>
          </w:p>
        </w:tc>
        <w:tc>
          <w:tcPr>
            <w:tcW w:w="1275" w:type="dxa"/>
            <w:tcBorders>
              <w:top w:val="single" w:sz="4" w:space="0" w:color="000000"/>
              <w:left w:val="single" w:sz="4" w:space="0" w:color="000000"/>
              <w:bottom w:val="single" w:sz="4" w:space="0" w:color="000000"/>
              <w:right w:val="single" w:sz="4" w:space="0" w:color="000000"/>
            </w:tcBorders>
            <w:shd w:val="clear" w:color="auto" w:fill="auto"/>
          </w:tcPr>
          <w:p w14:paraId="59236197" w14:textId="77777777" w:rsidR="00C34B8B" w:rsidRDefault="00C34B8B" w:rsidP="00C34B8B">
            <w:pPr>
              <w:spacing w:line="240" w:lineRule="auto"/>
              <w:ind w:firstLine="0"/>
              <w:jc w:val="left"/>
            </w:pPr>
            <w:r>
              <w:rPr>
                <w:rFonts w:cs="Arial"/>
                <w:sz w:val="20"/>
                <w:lang w:eastAsia="zh-CN"/>
              </w:rPr>
              <w:t>(X) Oculto</w:t>
            </w:r>
          </w:p>
          <w:p w14:paraId="3D63C82E" w14:textId="77777777" w:rsidR="00F00F13" w:rsidRDefault="00C34B8B" w:rsidP="00C34B8B">
            <w:pPr>
              <w:snapToGrid w:val="0"/>
              <w:spacing w:line="240" w:lineRule="auto"/>
              <w:ind w:firstLine="0"/>
              <w:jc w:val="left"/>
              <w:rPr>
                <w:rFonts w:cs="Arial"/>
                <w:sz w:val="20"/>
                <w:lang w:eastAsia="zh-CN"/>
              </w:rPr>
            </w:pPr>
            <w:proofErr w:type="gramStart"/>
            <w:r>
              <w:rPr>
                <w:rFonts w:cs="Arial"/>
                <w:sz w:val="20"/>
                <w:lang w:eastAsia="zh-CN"/>
              </w:rPr>
              <w:t>( )</w:t>
            </w:r>
            <w:proofErr w:type="gramEnd"/>
            <w:r>
              <w:rPr>
                <w:rFonts w:cs="Arial"/>
                <w:sz w:val="20"/>
                <w:lang w:eastAsia="zh-CN"/>
              </w:rPr>
              <w:t xml:space="preserve"> Evidente</w:t>
            </w:r>
          </w:p>
        </w:tc>
        <w:tc>
          <w:tcPr>
            <w:tcW w:w="1701" w:type="dxa"/>
            <w:tcBorders>
              <w:top w:val="single" w:sz="4" w:space="0" w:color="000000"/>
              <w:left w:val="single" w:sz="4" w:space="0" w:color="000000"/>
              <w:bottom w:val="single" w:sz="4" w:space="0" w:color="000000"/>
              <w:right w:val="single" w:sz="4" w:space="0" w:color="000000"/>
            </w:tcBorders>
            <w:shd w:val="clear" w:color="auto" w:fill="auto"/>
          </w:tcPr>
          <w:p w14:paraId="38035CE3" w14:textId="77777777" w:rsidR="00F00F13" w:rsidRDefault="00F00F13" w:rsidP="003E1F01">
            <w:pPr>
              <w:spacing w:line="240" w:lineRule="auto"/>
              <w:ind w:firstLine="0"/>
              <w:jc w:val="left"/>
            </w:pPr>
            <w:proofErr w:type="gramStart"/>
            <w:r>
              <w:rPr>
                <w:rFonts w:cs="Arial"/>
                <w:sz w:val="20"/>
                <w:lang w:eastAsia="zh-CN"/>
              </w:rPr>
              <w:t>(  )</w:t>
            </w:r>
            <w:proofErr w:type="gramEnd"/>
            <w:r>
              <w:rPr>
                <w:rFonts w:cs="Arial"/>
                <w:sz w:val="20"/>
                <w:lang w:eastAsia="zh-CN"/>
              </w:rPr>
              <w:t xml:space="preserve"> Desejável</w:t>
            </w:r>
          </w:p>
          <w:p w14:paraId="740F3193" w14:textId="77777777" w:rsidR="00F00F13" w:rsidRDefault="00F00F13" w:rsidP="003E1F01">
            <w:pPr>
              <w:spacing w:line="240" w:lineRule="auto"/>
              <w:ind w:firstLine="0"/>
              <w:jc w:val="left"/>
            </w:pPr>
            <w:r>
              <w:rPr>
                <w:rFonts w:cs="Arial"/>
                <w:sz w:val="20"/>
                <w:lang w:eastAsia="zh-CN"/>
              </w:rPr>
              <w:t>(X) Obrigatório</w:t>
            </w:r>
          </w:p>
        </w:tc>
        <w:tc>
          <w:tcPr>
            <w:tcW w:w="1815" w:type="dxa"/>
            <w:tcBorders>
              <w:top w:val="single" w:sz="4" w:space="0" w:color="000000"/>
              <w:left w:val="single" w:sz="4" w:space="0" w:color="000000"/>
              <w:bottom w:val="single" w:sz="4" w:space="0" w:color="000000"/>
              <w:right w:val="single" w:sz="4" w:space="0" w:color="000000"/>
            </w:tcBorders>
            <w:shd w:val="clear" w:color="auto" w:fill="auto"/>
          </w:tcPr>
          <w:p w14:paraId="05EDCEB0" w14:textId="77777777" w:rsidR="00F00F13" w:rsidRDefault="00F00F13" w:rsidP="003E1F01">
            <w:pPr>
              <w:spacing w:line="240" w:lineRule="auto"/>
              <w:ind w:firstLine="0"/>
              <w:jc w:val="left"/>
            </w:pPr>
            <w:r>
              <w:rPr>
                <w:rFonts w:cs="Arial"/>
                <w:sz w:val="20"/>
                <w:lang w:eastAsia="zh-CN"/>
              </w:rPr>
              <w:t>(X) Permanente</w:t>
            </w:r>
          </w:p>
          <w:p w14:paraId="0F1EFA33" w14:textId="77777777" w:rsidR="00F00F13" w:rsidRDefault="00F00F13" w:rsidP="003E1F01">
            <w:pPr>
              <w:spacing w:line="240" w:lineRule="auto"/>
              <w:ind w:firstLine="0"/>
              <w:jc w:val="left"/>
            </w:pPr>
            <w:proofErr w:type="gramStart"/>
            <w:r>
              <w:rPr>
                <w:rFonts w:cs="Arial"/>
                <w:sz w:val="20"/>
                <w:lang w:eastAsia="zh-CN"/>
              </w:rPr>
              <w:t>(  )</w:t>
            </w:r>
            <w:proofErr w:type="gramEnd"/>
            <w:r>
              <w:rPr>
                <w:rFonts w:cs="Arial"/>
                <w:sz w:val="20"/>
                <w:lang w:eastAsia="zh-CN"/>
              </w:rPr>
              <w:t xml:space="preserve"> Transitório</w:t>
            </w:r>
          </w:p>
        </w:tc>
      </w:tr>
      <w:tr w:rsidR="00F00F13" w14:paraId="150AD6E5" w14:textId="77777777" w:rsidTr="00C34B8B">
        <w:trPr>
          <w:trHeight w:val="837"/>
        </w:trPr>
        <w:tc>
          <w:tcPr>
            <w:tcW w:w="1985" w:type="dxa"/>
            <w:tcBorders>
              <w:top w:val="single" w:sz="4" w:space="0" w:color="000000"/>
              <w:left w:val="single" w:sz="4" w:space="0" w:color="000000"/>
              <w:bottom w:val="single" w:sz="4" w:space="0" w:color="000000"/>
              <w:right w:val="single" w:sz="4" w:space="0" w:color="000000"/>
            </w:tcBorders>
            <w:shd w:val="clear" w:color="auto" w:fill="auto"/>
          </w:tcPr>
          <w:p w14:paraId="3D1FBA9C" w14:textId="33578393" w:rsidR="00F00F13" w:rsidRDefault="00F00F13" w:rsidP="003E1F01">
            <w:pPr>
              <w:snapToGrid w:val="0"/>
              <w:spacing w:line="240" w:lineRule="auto"/>
              <w:ind w:firstLine="0"/>
              <w:jc w:val="left"/>
            </w:pPr>
            <w:r>
              <w:rPr>
                <w:rFonts w:cs="Arial"/>
                <w:sz w:val="20"/>
                <w:lang w:eastAsia="zh-CN"/>
              </w:rPr>
              <w:t xml:space="preserve">RNF003 – Verificação de </w:t>
            </w:r>
            <w:r w:rsidR="001F38C3">
              <w:rPr>
                <w:rFonts w:cs="Arial"/>
                <w:sz w:val="20"/>
                <w:lang w:eastAsia="zh-CN"/>
              </w:rPr>
              <w:t>e-mail</w:t>
            </w:r>
          </w:p>
        </w:tc>
        <w:tc>
          <w:tcPr>
            <w:tcW w:w="2694" w:type="dxa"/>
            <w:tcBorders>
              <w:top w:val="single" w:sz="4" w:space="0" w:color="000000"/>
              <w:left w:val="single" w:sz="4" w:space="0" w:color="000000"/>
              <w:bottom w:val="single" w:sz="4" w:space="0" w:color="000000"/>
              <w:right w:val="single" w:sz="4" w:space="0" w:color="000000"/>
            </w:tcBorders>
            <w:shd w:val="clear" w:color="auto" w:fill="auto"/>
          </w:tcPr>
          <w:p w14:paraId="0546C818" w14:textId="77777777" w:rsidR="00F00F13" w:rsidRDefault="00F00F13" w:rsidP="003E1F01">
            <w:pPr>
              <w:snapToGrid w:val="0"/>
              <w:spacing w:line="240" w:lineRule="auto"/>
              <w:ind w:firstLine="0"/>
              <w:jc w:val="left"/>
            </w:pPr>
            <w:r>
              <w:rPr>
                <w:rFonts w:cs="Arial"/>
                <w:sz w:val="20"/>
                <w:lang w:eastAsia="zh-CN"/>
              </w:rPr>
              <w:t>O sistema deverá exigir a verificação do e-mail para efetuar o cadastro</w:t>
            </w:r>
          </w:p>
        </w:tc>
        <w:tc>
          <w:tcPr>
            <w:tcW w:w="1275" w:type="dxa"/>
            <w:tcBorders>
              <w:top w:val="single" w:sz="4" w:space="0" w:color="000000"/>
              <w:left w:val="single" w:sz="4" w:space="0" w:color="000000"/>
              <w:bottom w:val="single" w:sz="4" w:space="0" w:color="000000"/>
              <w:right w:val="single" w:sz="4" w:space="0" w:color="000000"/>
            </w:tcBorders>
            <w:shd w:val="clear" w:color="auto" w:fill="auto"/>
          </w:tcPr>
          <w:p w14:paraId="0776F6E5" w14:textId="77777777" w:rsidR="00C34B8B" w:rsidRDefault="00C34B8B" w:rsidP="00C34B8B">
            <w:pPr>
              <w:spacing w:line="240" w:lineRule="auto"/>
              <w:ind w:firstLine="0"/>
              <w:jc w:val="left"/>
            </w:pPr>
            <w:r>
              <w:rPr>
                <w:rFonts w:cs="Arial"/>
                <w:sz w:val="20"/>
                <w:lang w:eastAsia="zh-CN"/>
              </w:rPr>
              <w:t>(X) Oculto</w:t>
            </w:r>
          </w:p>
          <w:p w14:paraId="79EA6F2D" w14:textId="77777777" w:rsidR="00F00F13" w:rsidRDefault="00C34B8B" w:rsidP="00C34B8B">
            <w:pPr>
              <w:snapToGrid w:val="0"/>
              <w:spacing w:line="240" w:lineRule="auto"/>
              <w:ind w:firstLine="0"/>
              <w:jc w:val="left"/>
              <w:rPr>
                <w:rFonts w:cs="Arial"/>
                <w:sz w:val="20"/>
                <w:lang w:eastAsia="zh-CN"/>
              </w:rPr>
            </w:pPr>
            <w:proofErr w:type="gramStart"/>
            <w:r>
              <w:rPr>
                <w:rFonts w:cs="Arial"/>
                <w:sz w:val="20"/>
                <w:lang w:eastAsia="zh-CN"/>
              </w:rPr>
              <w:t>( )</w:t>
            </w:r>
            <w:proofErr w:type="gramEnd"/>
            <w:r>
              <w:rPr>
                <w:rFonts w:cs="Arial"/>
                <w:sz w:val="20"/>
                <w:lang w:eastAsia="zh-CN"/>
              </w:rPr>
              <w:t xml:space="preserve"> Evidente</w:t>
            </w:r>
          </w:p>
        </w:tc>
        <w:tc>
          <w:tcPr>
            <w:tcW w:w="1701" w:type="dxa"/>
            <w:tcBorders>
              <w:top w:val="single" w:sz="4" w:space="0" w:color="000000"/>
              <w:left w:val="single" w:sz="4" w:space="0" w:color="000000"/>
              <w:bottom w:val="single" w:sz="4" w:space="0" w:color="000000"/>
              <w:right w:val="single" w:sz="4" w:space="0" w:color="000000"/>
            </w:tcBorders>
            <w:shd w:val="clear" w:color="auto" w:fill="auto"/>
          </w:tcPr>
          <w:p w14:paraId="31B81632" w14:textId="77777777" w:rsidR="00F00F13" w:rsidRDefault="00F00F13" w:rsidP="003E1F01">
            <w:pPr>
              <w:spacing w:line="240" w:lineRule="auto"/>
              <w:ind w:firstLine="0"/>
              <w:jc w:val="left"/>
            </w:pPr>
            <w:proofErr w:type="gramStart"/>
            <w:r>
              <w:rPr>
                <w:rFonts w:cs="Arial"/>
                <w:sz w:val="20"/>
                <w:lang w:eastAsia="zh-CN"/>
              </w:rPr>
              <w:t>(  )</w:t>
            </w:r>
            <w:proofErr w:type="gramEnd"/>
            <w:r>
              <w:rPr>
                <w:rFonts w:cs="Arial"/>
                <w:sz w:val="20"/>
                <w:lang w:eastAsia="zh-CN"/>
              </w:rPr>
              <w:t xml:space="preserve"> Desejável</w:t>
            </w:r>
          </w:p>
          <w:p w14:paraId="7E3857F3" w14:textId="77777777" w:rsidR="00F00F13" w:rsidRDefault="00F00F13" w:rsidP="003E1F01">
            <w:pPr>
              <w:spacing w:line="240" w:lineRule="auto"/>
              <w:ind w:firstLine="0"/>
              <w:jc w:val="left"/>
            </w:pPr>
            <w:r>
              <w:rPr>
                <w:rFonts w:cs="Arial"/>
                <w:sz w:val="20"/>
                <w:lang w:eastAsia="zh-CN"/>
              </w:rPr>
              <w:t>(X) Obrigatório</w:t>
            </w:r>
          </w:p>
        </w:tc>
        <w:tc>
          <w:tcPr>
            <w:tcW w:w="1815" w:type="dxa"/>
            <w:tcBorders>
              <w:top w:val="single" w:sz="4" w:space="0" w:color="000000"/>
              <w:left w:val="single" w:sz="4" w:space="0" w:color="000000"/>
              <w:bottom w:val="single" w:sz="4" w:space="0" w:color="000000"/>
              <w:right w:val="single" w:sz="4" w:space="0" w:color="000000"/>
            </w:tcBorders>
            <w:shd w:val="clear" w:color="auto" w:fill="auto"/>
          </w:tcPr>
          <w:p w14:paraId="5292F2AC" w14:textId="77777777" w:rsidR="00F00F13" w:rsidRDefault="00F00F13" w:rsidP="003E1F01">
            <w:pPr>
              <w:spacing w:line="240" w:lineRule="auto"/>
              <w:ind w:firstLine="0"/>
              <w:jc w:val="left"/>
            </w:pPr>
            <w:r>
              <w:rPr>
                <w:rFonts w:cs="Arial"/>
                <w:sz w:val="20"/>
                <w:lang w:eastAsia="zh-CN"/>
              </w:rPr>
              <w:t>(X) Permanente</w:t>
            </w:r>
          </w:p>
          <w:p w14:paraId="6A7491D0" w14:textId="77777777" w:rsidR="00F00F13" w:rsidRDefault="00F00F13" w:rsidP="003E1F01">
            <w:pPr>
              <w:spacing w:line="240" w:lineRule="auto"/>
              <w:ind w:firstLine="0"/>
              <w:jc w:val="left"/>
            </w:pPr>
            <w:bookmarkStart w:id="3" w:name="__DdeLink__1386_2022607090"/>
            <w:proofErr w:type="gramStart"/>
            <w:r>
              <w:rPr>
                <w:rFonts w:cs="Arial"/>
                <w:sz w:val="20"/>
                <w:lang w:eastAsia="zh-CN"/>
              </w:rPr>
              <w:t>(  )</w:t>
            </w:r>
            <w:proofErr w:type="gramEnd"/>
            <w:r>
              <w:rPr>
                <w:rFonts w:cs="Arial"/>
                <w:sz w:val="20"/>
                <w:lang w:eastAsia="zh-CN"/>
              </w:rPr>
              <w:t xml:space="preserve"> Transitório</w:t>
            </w:r>
            <w:bookmarkEnd w:id="3"/>
          </w:p>
        </w:tc>
      </w:tr>
      <w:tr w:rsidR="00F00F13" w14:paraId="6C13947E" w14:textId="77777777" w:rsidTr="00C34B8B">
        <w:trPr>
          <w:trHeight w:val="867"/>
        </w:trPr>
        <w:tc>
          <w:tcPr>
            <w:tcW w:w="1985" w:type="dxa"/>
            <w:tcBorders>
              <w:top w:val="single" w:sz="4" w:space="0" w:color="000000"/>
              <w:left w:val="single" w:sz="4" w:space="0" w:color="000000"/>
              <w:bottom w:val="single" w:sz="4" w:space="0" w:color="000000"/>
              <w:right w:val="single" w:sz="4" w:space="0" w:color="000000"/>
            </w:tcBorders>
            <w:shd w:val="clear" w:color="auto" w:fill="auto"/>
          </w:tcPr>
          <w:p w14:paraId="5BE2CC1B" w14:textId="77777777" w:rsidR="00F00F13" w:rsidRDefault="00F00F13" w:rsidP="003E1F01">
            <w:pPr>
              <w:snapToGrid w:val="0"/>
              <w:spacing w:line="240" w:lineRule="auto"/>
              <w:ind w:firstLine="0"/>
              <w:jc w:val="left"/>
              <w:rPr>
                <w:sz w:val="20"/>
              </w:rPr>
            </w:pPr>
            <w:r>
              <w:rPr>
                <w:sz w:val="20"/>
              </w:rPr>
              <w:t>RNF004 – Termo de Responsabilidade</w:t>
            </w:r>
          </w:p>
        </w:tc>
        <w:tc>
          <w:tcPr>
            <w:tcW w:w="2694" w:type="dxa"/>
            <w:tcBorders>
              <w:top w:val="single" w:sz="4" w:space="0" w:color="000000"/>
              <w:left w:val="single" w:sz="4" w:space="0" w:color="000000"/>
              <w:bottom w:val="single" w:sz="4" w:space="0" w:color="000000"/>
              <w:right w:val="single" w:sz="4" w:space="0" w:color="000000"/>
            </w:tcBorders>
            <w:shd w:val="clear" w:color="auto" w:fill="auto"/>
          </w:tcPr>
          <w:p w14:paraId="26BD1B80" w14:textId="77777777" w:rsidR="00F00F13" w:rsidRDefault="00F00F13" w:rsidP="003E1F01">
            <w:pPr>
              <w:snapToGrid w:val="0"/>
              <w:spacing w:line="240" w:lineRule="auto"/>
              <w:ind w:firstLine="0"/>
              <w:jc w:val="left"/>
              <w:rPr>
                <w:sz w:val="20"/>
              </w:rPr>
            </w:pPr>
            <w:r>
              <w:rPr>
                <w:sz w:val="20"/>
              </w:rPr>
              <w:t>O usuário deverá aceitar os Termos de Responsabilidade</w:t>
            </w:r>
          </w:p>
        </w:tc>
        <w:tc>
          <w:tcPr>
            <w:tcW w:w="1275" w:type="dxa"/>
            <w:tcBorders>
              <w:top w:val="single" w:sz="4" w:space="0" w:color="000000"/>
              <w:left w:val="single" w:sz="4" w:space="0" w:color="000000"/>
              <w:bottom w:val="single" w:sz="4" w:space="0" w:color="000000"/>
              <w:right w:val="single" w:sz="4" w:space="0" w:color="000000"/>
            </w:tcBorders>
            <w:shd w:val="clear" w:color="auto" w:fill="auto"/>
          </w:tcPr>
          <w:p w14:paraId="3FD4C25C" w14:textId="77777777" w:rsidR="00C34B8B" w:rsidRDefault="00C34B8B" w:rsidP="00C34B8B">
            <w:pPr>
              <w:spacing w:line="240" w:lineRule="auto"/>
              <w:ind w:firstLine="0"/>
              <w:jc w:val="left"/>
            </w:pPr>
            <w:r>
              <w:rPr>
                <w:rFonts w:cs="Arial"/>
                <w:sz w:val="20"/>
                <w:lang w:eastAsia="zh-CN"/>
              </w:rPr>
              <w:t>(X) Oculto</w:t>
            </w:r>
          </w:p>
          <w:p w14:paraId="60311A7D" w14:textId="77777777" w:rsidR="00F00F13" w:rsidRDefault="00C34B8B" w:rsidP="00C34B8B">
            <w:pPr>
              <w:snapToGrid w:val="0"/>
              <w:spacing w:line="240" w:lineRule="auto"/>
              <w:ind w:firstLine="0"/>
              <w:jc w:val="left"/>
              <w:rPr>
                <w:rFonts w:cs="Arial"/>
                <w:sz w:val="20"/>
                <w:lang w:eastAsia="zh-CN"/>
              </w:rPr>
            </w:pPr>
            <w:proofErr w:type="gramStart"/>
            <w:r>
              <w:rPr>
                <w:rFonts w:cs="Arial"/>
                <w:sz w:val="20"/>
                <w:lang w:eastAsia="zh-CN"/>
              </w:rPr>
              <w:t>( )</w:t>
            </w:r>
            <w:proofErr w:type="gramEnd"/>
            <w:r>
              <w:rPr>
                <w:rFonts w:cs="Arial"/>
                <w:sz w:val="20"/>
                <w:lang w:eastAsia="zh-CN"/>
              </w:rPr>
              <w:t xml:space="preserve"> Evidente</w:t>
            </w:r>
          </w:p>
        </w:tc>
        <w:tc>
          <w:tcPr>
            <w:tcW w:w="1701" w:type="dxa"/>
            <w:tcBorders>
              <w:top w:val="single" w:sz="4" w:space="0" w:color="000000"/>
              <w:left w:val="single" w:sz="4" w:space="0" w:color="000000"/>
              <w:bottom w:val="single" w:sz="4" w:space="0" w:color="000000"/>
              <w:right w:val="single" w:sz="4" w:space="0" w:color="000000"/>
            </w:tcBorders>
            <w:shd w:val="clear" w:color="auto" w:fill="auto"/>
          </w:tcPr>
          <w:p w14:paraId="56D209CC" w14:textId="77777777" w:rsidR="00F00F13" w:rsidRDefault="00F00F13" w:rsidP="003E1F01">
            <w:pPr>
              <w:spacing w:line="240" w:lineRule="auto"/>
              <w:ind w:firstLine="0"/>
              <w:jc w:val="left"/>
            </w:pPr>
            <w:r>
              <w:rPr>
                <w:rFonts w:cs="Arial"/>
                <w:sz w:val="20"/>
                <w:lang w:eastAsia="zh-CN"/>
              </w:rPr>
              <w:t>(</w:t>
            </w:r>
            <w:proofErr w:type="gramStart"/>
            <w:r>
              <w:rPr>
                <w:rFonts w:cs="Arial"/>
                <w:sz w:val="20"/>
                <w:lang w:eastAsia="zh-CN"/>
              </w:rPr>
              <w:t>X )</w:t>
            </w:r>
            <w:proofErr w:type="gramEnd"/>
            <w:r>
              <w:rPr>
                <w:rFonts w:cs="Arial"/>
                <w:sz w:val="20"/>
                <w:lang w:eastAsia="zh-CN"/>
              </w:rPr>
              <w:t xml:space="preserve"> Desejável</w:t>
            </w:r>
          </w:p>
          <w:p w14:paraId="52CEAF86" w14:textId="77777777" w:rsidR="00F00F13" w:rsidRDefault="00F00F13" w:rsidP="003E1F01">
            <w:pPr>
              <w:spacing w:line="240" w:lineRule="auto"/>
              <w:ind w:firstLine="0"/>
              <w:jc w:val="left"/>
            </w:pPr>
            <w:proofErr w:type="gramStart"/>
            <w:r>
              <w:rPr>
                <w:rFonts w:cs="Arial"/>
                <w:sz w:val="20"/>
                <w:lang w:eastAsia="zh-CN"/>
              </w:rPr>
              <w:t>(  )</w:t>
            </w:r>
            <w:proofErr w:type="gramEnd"/>
            <w:r>
              <w:rPr>
                <w:rFonts w:cs="Arial"/>
                <w:sz w:val="20"/>
                <w:lang w:eastAsia="zh-CN"/>
              </w:rPr>
              <w:t xml:space="preserve"> Obrigatório</w:t>
            </w:r>
          </w:p>
        </w:tc>
        <w:tc>
          <w:tcPr>
            <w:tcW w:w="1815" w:type="dxa"/>
            <w:tcBorders>
              <w:top w:val="single" w:sz="4" w:space="0" w:color="000000"/>
              <w:left w:val="single" w:sz="4" w:space="0" w:color="000000"/>
              <w:bottom w:val="single" w:sz="4" w:space="0" w:color="000000"/>
              <w:right w:val="single" w:sz="4" w:space="0" w:color="000000"/>
            </w:tcBorders>
            <w:shd w:val="clear" w:color="auto" w:fill="auto"/>
          </w:tcPr>
          <w:p w14:paraId="5E308E68" w14:textId="77777777" w:rsidR="00F00F13" w:rsidRDefault="00F00F13" w:rsidP="003E1F01">
            <w:pPr>
              <w:spacing w:line="240" w:lineRule="auto"/>
              <w:ind w:firstLine="0"/>
              <w:jc w:val="left"/>
            </w:pPr>
            <w:r>
              <w:rPr>
                <w:rFonts w:cs="Arial"/>
                <w:sz w:val="20"/>
                <w:lang w:eastAsia="zh-CN"/>
              </w:rPr>
              <w:t>(X) Permanente</w:t>
            </w:r>
          </w:p>
          <w:p w14:paraId="07D406BF" w14:textId="77777777" w:rsidR="00F00F13" w:rsidRDefault="00F00F13" w:rsidP="003E1F01">
            <w:pPr>
              <w:spacing w:line="240" w:lineRule="auto"/>
              <w:ind w:firstLine="0"/>
              <w:jc w:val="left"/>
            </w:pPr>
            <w:proofErr w:type="gramStart"/>
            <w:r>
              <w:rPr>
                <w:rFonts w:cs="Arial"/>
                <w:sz w:val="20"/>
                <w:lang w:eastAsia="zh-CN"/>
              </w:rPr>
              <w:t>(  )</w:t>
            </w:r>
            <w:proofErr w:type="gramEnd"/>
            <w:r>
              <w:rPr>
                <w:rFonts w:cs="Arial"/>
                <w:sz w:val="20"/>
                <w:lang w:eastAsia="zh-CN"/>
              </w:rPr>
              <w:t xml:space="preserve"> Transitório</w:t>
            </w:r>
          </w:p>
        </w:tc>
      </w:tr>
    </w:tbl>
    <w:p w14:paraId="46348E13" w14:textId="77777777" w:rsidR="009635B2" w:rsidRDefault="009635B2" w:rsidP="00BD06F8">
      <w:pPr>
        <w:ind w:firstLine="0"/>
        <w:rPr>
          <w:szCs w:val="24"/>
        </w:rPr>
      </w:pPr>
    </w:p>
    <w:p w14:paraId="693B42BF" w14:textId="77777777" w:rsidR="00C34B8B" w:rsidRDefault="00C34B8B" w:rsidP="00BD06F8">
      <w:pPr>
        <w:ind w:firstLine="0"/>
        <w:rPr>
          <w:szCs w:val="24"/>
        </w:rPr>
      </w:pPr>
    </w:p>
    <w:p w14:paraId="211B9E6C" w14:textId="77777777" w:rsidR="00087314" w:rsidRDefault="00087314" w:rsidP="00C34B8B">
      <w:pPr>
        <w:ind w:firstLine="0"/>
        <w:rPr>
          <w:szCs w:val="24"/>
        </w:rPr>
      </w:pPr>
    </w:p>
    <w:p w14:paraId="217C7D0B" w14:textId="6DE9101A" w:rsidR="00B42452" w:rsidRDefault="003447F4" w:rsidP="00AF39D6">
      <w:pPr>
        <w:ind w:firstLine="709"/>
        <w:rPr>
          <w:szCs w:val="24"/>
        </w:rPr>
      </w:pPr>
      <w:r w:rsidRPr="003447F4">
        <w:rPr>
          <w:szCs w:val="24"/>
        </w:rPr>
        <w:lastRenderedPageBreak/>
        <w:t>3.</w:t>
      </w:r>
      <w:r w:rsidR="00421934">
        <w:rPr>
          <w:szCs w:val="24"/>
        </w:rPr>
        <w:t>5</w:t>
      </w:r>
      <w:r w:rsidR="001F38C3">
        <w:rPr>
          <w:szCs w:val="24"/>
        </w:rPr>
        <w:t xml:space="preserve"> O quadro 3</w:t>
      </w:r>
      <w:r w:rsidR="001F38C3" w:rsidRPr="001F38C3">
        <w:rPr>
          <w:szCs w:val="24"/>
        </w:rPr>
        <w:t xml:space="preserve"> define a forma de fazer o negócio, refletindo a política interna, o processo definido e/ou as regras básicas de conduta. Ou seja, é um conjunto de instruções que os usuários já seguem e que o sistema a ser desenvolvido deve contemplar</w:t>
      </w:r>
      <w:r w:rsidR="007A43D2">
        <w:rPr>
          <w:szCs w:val="24"/>
        </w:rPr>
        <w:t>.</w:t>
      </w:r>
      <w:r w:rsidR="00C34B8B">
        <w:rPr>
          <w:szCs w:val="24"/>
        </w:rPr>
        <w:t xml:space="preserve"> </w:t>
      </w:r>
    </w:p>
    <w:p w14:paraId="72D145B1" w14:textId="77777777" w:rsidR="00B1672D" w:rsidRDefault="00B1672D" w:rsidP="00BD06F8">
      <w:pPr>
        <w:ind w:firstLine="0"/>
        <w:jc w:val="center"/>
        <w:rPr>
          <w:b/>
          <w:sz w:val="20"/>
          <w:szCs w:val="24"/>
        </w:rPr>
      </w:pPr>
    </w:p>
    <w:p w14:paraId="3FD5D8CD" w14:textId="6370A0AF" w:rsidR="00B42452" w:rsidRPr="00466DDD" w:rsidRDefault="00B42452" w:rsidP="00BD06F8">
      <w:pPr>
        <w:ind w:firstLine="0"/>
        <w:jc w:val="center"/>
        <w:rPr>
          <w:sz w:val="20"/>
          <w:szCs w:val="24"/>
        </w:rPr>
      </w:pPr>
      <w:r w:rsidRPr="00466DDD">
        <w:rPr>
          <w:b/>
          <w:sz w:val="20"/>
          <w:szCs w:val="24"/>
        </w:rPr>
        <w:t>Quadro 3</w:t>
      </w:r>
      <w:r w:rsidRPr="00466DDD">
        <w:rPr>
          <w:sz w:val="20"/>
          <w:szCs w:val="24"/>
        </w:rPr>
        <w:t xml:space="preserve"> – Regras de Negócio do sistema.</w:t>
      </w:r>
    </w:p>
    <w:tbl>
      <w:tblPr>
        <w:tblW w:w="9356" w:type="dxa"/>
        <w:tblInd w:w="-176" w:type="dxa"/>
        <w:tblBorders>
          <w:top w:val="single" w:sz="4" w:space="0" w:color="000000"/>
          <w:left w:val="single" w:sz="4" w:space="0" w:color="000000"/>
          <w:bottom w:val="single" w:sz="4" w:space="0" w:color="000000"/>
          <w:insideH w:val="single" w:sz="4" w:space="0" w:color="000000"/>
        </w:tblBorders>
        <w:tblLook w:val="0000" w:firstRow="0" w:lastRow="0" w:firstColumn="0" w:lastColumn="0" w:noHBand="0" w:noVBand="0"/>
      </w:tblPr>
      <w:tblGrid>
        <w:gridCol w:w="1140"/>
        <w:gridCol w:w="8216"/>
      </w:tblGrid>
      <w:tr w:rsidR="00C34B8B" w14:paraId="61D8EC63" w14:textId="77777777" w:rsidTr="00B4198D">
        <w:trPr>
          <w:trHeight w:val="513"/>
        </w:trPr>
        <w:tc>
          <w:tcPr>
            <w:tcW w:w="1140" w:type="dxa"/>
            <w:tcBorders>
              <w:top w:val="single" w:sz="4" w:space="0" w:color="000000"/>
              <w:left w:val="single" w:sz="4" w:space="0" w:color="000000"/>
              <w:bottom w:val="single" w:sz="4" w:space="0" w:color="000000"/>
            </w:tcBorders>
            <w:shd w:val="clear" w:color="auto" w:fill="auto"/>
          </w:tcPr>
          <w:p w14:paraId="09EB0718" w14:textId="77777777" w:rsidR="00C34B8B" w:rsidRDefault="00C34B8B" w:rsidP="003E1F01">
            <w:pPr>
              <w:ind w:firstLine="0"/>
            </w:pPr>
            <w:r>
              <w:rPr>
                <w:rFonts w:cs="Arial"/>
                <w:szCs w:val="24"/>
                <w:lang w:eastAsia="zh-CN"/>
              </w:rPr>
              <w:t>RN001</w:t>
            </w:r>
          </w:p>
        </w:tc>
        <w:tc>
          <w:tcPr>
            <w:tcW w:w="8216" w:type="dxa"/>
            <w:tcBorders>
              <w:top w:val="single" w:sz="4" w:space="0" w:color="000000"/>
              <w:left w:val="single" w:sz="4" w:space="0" w:color="000000"/>
              <w:bottom w:val="single" w:sz="4" w:space="0" w:color="000000"/>
              <w:right w:val="single" w:sz="4" w:space="0" w:color="000000"/>
            </w:tcBorders>
            <w:shd w:val="clear" w:color="auto" w:fill="auto"/>
          </w:tcPr>
          <w:p w14:paraId="187BD64C" w14:textId="77777777" w:rsidR="00C34B8B" w:rsidRDefault="00C34B8B" w:rsidP="003E1F01">
            <w:pPr>
              <w:ind w:firstLine="0"/>
            </w:pPr>
            <w:r>
              <w:rPr>
                <w:rFonts w:cs="Arial"/>
                <w:szCs w:val="24"/>
                <w:lang w:eastAsia="zh-CN"/>
              </w:rPr>
              <w:t>O sistema não se responsabilizará por qualquer item que for cadastrado.</w:t>
            </w:r>
          </w:p>
        </w:tc>
      </w:tr>
      <w:tr w:rsidR="00C34B8B" w14:paraId="50BA0417" w14:textId="77777777" w:rsidTr="00B4198D">
        <w:trPr>
          <w:trHeight w:val="974"/>
        </w:trPr>
        <w:tc>
          <w:tcPr>
            <w:tcW w:w="1140" w:type="dxa"/>
            <w:tcBorders>
              <w:top w:val="single" w:sz="4" w:space="0" w:color="000000"/>
              <w:left w:val="single" w:sz="4" w:space="0" w:color="000000"/>
              <w:bottom w:val="single" w:sz="4" w:space="0" w:color="000000"/>
            </w:tcBorders>
            <w:shd w:val="clear" w:color="auto" w:fill="auto"/>
          </w:tcPr>
          <w:p w14:paraId="59F17671" w14:textId="77777777" w:rsidR="00C34B8B" w:rsidRDefault="00C34B8B" w:rsidP="003E1F01">
            <w:pPr>
              <w:ind w:firstLine="0"/>
            </w:pPr>
            <w:r>
              <w:rPr>
                <w:rFonts w:cs="Arial"/>
                <w:szCs w:val="24"/>
                <w:lang w:eastAsia="zh-CN"/>
              </w:rPr>
              <w:t>RN002</w:t>
            </w:r>
          </w:p>
        </w:tc>
        <w:tc>
          <w:tcPr>
            <w:tcW w:w="8216" w:type="dxa"/>
            <w:tcBorders>
              <w:top w:val="single" w:sz="4" w:space="0" w:color="000000"/>
              <w:left w:val="single" w:sz="4" w:space="0" w:color="000000"/>
              <w:bottom w:val="single" w:sz="4" w:space="0" w:color="000000"/>
              <w:right w:val="single" w:sz="4" w:space="0" w:color="000000"/>
            </w:tcBorders>
            <w:shd w:val="clear" w:color="auto" w:fill="auto"/>
          </w:tcPr>
          <w:p w14:paraId="1F59BD25" w14:textId="221958F7" w:rsidR="00C34B8B" w:rsidRDefault="00C34B8B" w:rsidP="003E1F01">
            <w:pPr>
              <w:ind w:firstLine="0"/>
            </w:pPr>
            <w:r>
              <w:rPr>
                <w:rFonts w:cs="Arial"/>
                <w:szCs w:val="24"/>
                <w:lang w:eastAsia="zh-CN"/>
              </w:rPr>
              <w:t xml:space="preserve">As listas de Achados, </w:t>
            </w:r>
            <w:r w:rsidR="001F38C3">
              <w:rPr>
                <w:rFonts w:cs="Arial"/>
                <w:szCs w:val="24"/>
                <w:lang w:eastAsia="zh-CN"/>
              </w:rPr>
              <w:t>perdidos e roubados</w:t>
            </w:r>
            <w:r>
              <w:rPr>
                <w:rFonts w:cs="Arial"/>
                <w:szCs w:val="24"/>
                <w:lang w:eastAsia="zh-CN"/>
              </w:rPr>
              <w:t xml:space="preserve"> serão ordenadas por nome e pela data da postagem.</w:t>
            </w:r>
          </w:p>
        </w:tc>
      </w:tr>
      <w:tr w:rsidR="00C34B8B" w14:paraId="29C5276F" w14:textId="77777777" w:rsidTr="00B4198D">
        <w:trPr>
          <w:trHeight w:val="390"/>
        </w:trPr>
        <w:tc>
          <w:tcPr>
            <w:tcW w:w="1140" w:type="dxa"/>
            <w:tcBorders>
              <w:top w:val="single" w:sz="4" w:space="0" w:color="000000"/>
              <w:left w:val="single" w:sz="4" w:space="0" w:color="000000"/>
              <w:bottom w:val="single" w:sz="4" w:space="0" w:color="000000"/>
              <w:right w:val="single" w:sz="4" w:space="0" w:color="000000"/>
            </w:tcBorders>
            <w:shd w:val="clear" w:color="auto" w:fill="auto"/>
          </w:tcPr>
          <w:p w14:paraId="0B3BC36C" w14:textId="77777777" w:rsidR="00C34B8B" w:rsidRDefault="00C34B8B" w:rsidP="003E1F01">
            <w:pPr>
              <w:ind w:firstLine="0"/>
              <w:rPr>
                <w:rFonts w:cs="Arial"/>
                <w:szCs w:val="24"/>
                <w:lang w:eastAsia="zh-CN"/>
              </w:rPr>
            </w:pPr>
            <w:r>
              <w:rPr>
                <w:rFonts w:cs="Arial"/>
                <w:szCs w:val="24"/>
                <w:lang w:eastAsia="zh-CN"/>
              </w:rPr>
              <w:t>RN003</w:t>
            </w:r>
          </w:p>
        </w:tc>
        <w:tc>
          <w:tcPr>
            <w:tcW w:w="8216" w:type="dxa"/>
            <w:tcBorders>
              <w:top w:val="single" w:sz="4" w:space="0" w:color="000000"/>
              <w:left w:val="single" w:sz="4" w:space="0" w:color="000000"/>
              <w:bottom w:val="single" w:sz="4" w:space="0" w:color="000000"/>
              <w:right w:val="single" w:sz="4" w:space="0" w:color="000000"/>
            </w:tcBorders>
            <w:shd w:val="clear" w:color="auto" w:fill="auto"/>
          </w:tcPr>
          <w:p w14:paraId="0EC4AA47" w14:textId="77777777" w:rsidR="00C34B8B" w:rsidRDefault="00C34B8B" w:rsidP="003E1F01">
            <w:pPr>
              <w:ind w:firstLine="0"/>
            </w:pPr>
            <w:r>
              <w:rPr>
                <w:rFonts w:cs="Arial"/>
                <w:szCs w:val="24"/>
                <w:lang w:eastAsia="zh-CN"/>
              </w:rPr>
              <w:t>O usuário deve utilizar um e-mail valido.</w:t>
            </w:r>
          </w:p>
        </w:tc>
      </w:tr>
    </w:tbl>
    <w:p w14:paraId="30EDC39D" w14:textId="2C761C9A" w:rsidR="00FB7712" w:rsidRDefault="00FB7712" w:rsidP="00BD06F8">
      <w:pPr>
        <w:ind w:firstLine="0"/>
        <w:rPr>
          <w:b/>
          <w:sz w:val="20"/>
          <w:szCs w:val="24"/>
        </w:rPr>
      </w:pPr>
    </w:p>
    <w:p w14:paraId="4A340D1F" w14:textId="77777777" w:rsidR="00FB7712" w:rsidRDefault="00FB7712" w:rsidP="00BD06F8">
      <w:pPr>
        <w:ind w:firstLine="0"/>
        <w:rPr>
          <w:b/>
          <w:sz w:val="20"/>
          <w:szCs w:val="24"/>
        </w:rPr>
      </w:pPr>
    </w:p>
    <w:p w14:paraId="21FAD846" w14:textId="7957172D" w:rsidR="003447F4" w:rsidRDefault="003447F4" w:rsidP="00BD06F8">
      <w:pPr>
        <w:ind w:firstLine="0"/>
        <w:rPr>
          <w:szCs w:val="24"/>
        </w:rPr>
      </w:pPr>
      <w:r w:rsidRPr="003447F4">
        <w:rPr>
          <w:szCs w:val="24"/>
        </w:rPr>
        <w:t>3.</w:t>
      </w:r>
      <w:r w:rsidR="00421934">
        <w:rPr>
          <w:szCs w:val="24"/>
        </w:rPr>
        <w:t>6</w:t>
      </w:r>
      <w:r w:rsidR="00FB7712">
        <w:rPr>
          <w:szCs w:val="24"/>
        </w:rPr>
        <w:t xml:space="preserve"> </w:t>
      </w:r>
      <w:r w:rsidRPr="003447F4">
        <w:rPr>
          <w:szCs w:val="24"/>
        </w:rPr>
        <w:t>Casos de Uso</w:t>
      </w:r>
      <w:r w:rsidR="007A43D2">
        <w:rPr>
          <w:szCs w:val="24"/>
        </w:rPr>
        <w:t>.</w:t>
      </w:r>
    </w:p>
    <w:p w14:paraId="2F47B3C5" w14:textId="2F9005E7" w:rsidR="004660BB" w:rsidRDefault="003447F4" w:rsidP="00BD06F8">
      <w:pPr>
        <w:ind w:firstLine="709"/>
        <w:rPr>
          <w:color w:val="FF0000"/>
          <w:szCs w:val="24"/>
        </w:rPr>
      </w:pPr>
      <w:r>
        <w:rPr>
          <w:szCs w:val="24"/>
        </w:rPr>
        <w:t>Í</w:t>
      </w:r>
      <w:r w:rsidR="004660BB">
        <w:rPr>
          <w:szCs w:val="24"/>
        </w:rPr>
        <w:t>ndice de casos de uso</w:t>
      </w:r>
      <w:r w:rsidR="00620156">
        <w:rPr>
          <w:szCs w:val="24"/>
        </w:rPr>
        <w:t>,</w:t>
      </w:r>
      <w:r w:rsidR="004660BB">
        <w:rPr>
          <w:szCs w:val="24"/>
        </w:rPr>
        <w:t xml:space="preserve"> </w:t>
      </w:r>
      <w:r w:rsidR="00620156">
        <w:rPr>
          <w:szCs w:val="24"/>
        </w:rPr>
        <w:t>d</w:t>
      </w:r>
      <w:r w:rsidRPr="003447F4">
        <w:rPr>
          <w:szCs w:val="24"/>
        </w:rPr>
        <w:t>iagrama de casos de uso</w:t>
      </w:r>
      <w:r w:rsidR="00620156">
        <w:rPr>
          <w:szCs w:val="24"/>
        </w:rPr>
        <w:t xml:space="preserve"> e especificações de casos de uso</w:t>
      </w:r>
      <w:r w:rsidR="007A43D2">
        <w:rPr>
          <w:szCs w:val="24"/>
        </w:rPr>
        <w:t>.</w:t>
      </w:r>
    </w:p>
    <w:p w14:paraId="6CC86B33" w14:textId="7BEC7EE6" w:rsidR="003E1F01" w:rsidRDefault="003E1F01" w:rsidP="00C34B8B">
      <w:pPr>
        <w:ind w:left="709" w:firstLine="709"/>
        <w:rPr>
          <w:rFonts w:cs="Arial"/>
          <w:b/>
        </w:rPr>
      </w:pPr>
    </w:p>
    <w:p w14:paraId="5FC56D2D" w14:textId="43AEE145" w:rsidR="00C34B8B" w:rsidRDefault="00B1672D" w:rsidP="00C34B8B">
      <w:pPr>
        <w:ind w:left="709" w:firstLine="709"/>
      </w:pPr>
      <w:r>
        <w:rPr>
          <w:rFonts w:cs="Arial"/>
          <w:b/>
        </w:rPr>
        <w:t xml:space="preserve">3.6.1 </w:t>
      </w:r>
      <w:r w:rsidR="00C34B8B">
        <w:rPr>
          <w:rFonts w:cs="Arial"/>
          <w:b/>
        </w:rPr>
        <w:t>Índices de Casos de Uso</w:t>
      </w:r>
    </w:p>
    <w:p w14:paraId="33FA35AF" w14:textId="3E6579C9" w:rsidR="00C34B8B" w:rsidRDefault="00C34B8B" w:rsidP="00C34B8B">
      <w:pPr>
        <w:ind w:left="709" w:firstLine="709"/>
        <w:rPr>
          <w:rFonts w:cs="Arial"/>
          <w:sz w:val="20"/>
          <w:lang w:eastAsia="zh-CN"/>
        </w:rPr>
      </w:pPr>
      <w:r>
        <w:rPr>
          <w:rFonts w:cs="Arial"/>
          <w:sz w:val="20"/>
          <w:lang w:eastAsia="zh-CN"/>
        </w:rPr>
        <w:t>UC 001 – Cadastrar-se no sistema</w:t>
      </w:r>
      <w:r w:rsidR="00C426DE">
        <w:rPr>
          <w:rFonts w:cs="Arial"/>
          <w:sz w:val="20"/>
          <w:lang w:eastAsia="zh-CN"/>
        </w:rPr>
        <w:t>.</w:t>
      </w:r>
    </w:p>
    <w:p w14:paraId="17D0EA6D" w14:textId="7E528281" w:rsidR="00087314" w:rsidRDefault="00087314" w:rsidP="00087314">
      <w:pPr>
        <w:ind w:left="709" w:firstLine="709"/>
      </w:pPr>
      <w:r>
        <w:rPr>
          <w:sz w:val="20"/>
        </w:rPr>
        <w:t>UC 002 – Definir qual lista deseja ter acesso (lista de achados, perdidos ou roubados)</w:t>
      </w:r>
      <w:r w:rsidR="00C426DE">
        <w:rPr>
          <w:sz w:val="20"/>
        </w:rPr>
        <w:t>.</w:t>
      </w:r>
    </w:p>
    <w:p w14:paraId="20EA485A" w14:textId="49E5574A" w:rsidR="00C34B8B" w:rsidRDefault="00C34B8B" w:rsidP="00C34B8B">
      <w:pPr>
        <w:ind w:left="709" w:firstLine="709"/>
        <w:rPr>
          <w:rFonts w:cs="Arial"/>
          <w:sz w:val="20"/>
          <w:lang w:eastAsia="zh-CN"/>
        </w:rPr>
      </w:pPr>
      <w:r>
        <w:rPr>
          <w:rFonts w:cs="Arial"/>
          <w:sz w:val="20"/>
          <w:lang w:eastAsia="zh-CN"/>
        </w:rPr>
        <w:t>UC 00</w:t>
      </w:r>
      <w:r w:rsidR="00087314">
        <w:rPr>
          <w:rFonts w:cs="Arial"/>
          <w:sz w:val="20"/>
          <w:lang w:eastAsia="zh-CN"/>
        </w:rPr>
        <w:t>3</w:t>
      </w:r>
      <w:r>
        <w:rPr>
          <w:rFonts w:cs="Arial"/>
          <w:sz w:val="20"/>
          <w:lang w:eastAsia="zh-CN"/>
        </w:rPr>
        <w:t xml:space="preserve"> – Visualizar lista de Achados</w:t>
      </w:r>
      <w:r w:rsidR="00C426DE">
        <w:rPr>
          <w:rFonts w:cs="Arial"/>
          <w:sz w:val="20"/>
          <w:lang w:eastAsia="zh-CN"/>
        </w:rPr>
        <w:t>.</w:t>
      </w:r>
    </w:p>
    <w:p w14:paraId="038413A9" w14:textId="584428FD" w:rsidR="00087314" w:rsidRDefault="00087314" w:rsidP="00087314">
      <w:pPr>
        <w:ind w:left="709" w:firstLine="709"/>
      </w:pPr>
      <w:r>
        <w:rPr>
          <w:rFonts w:cs="Arial"/>
          <w:sz w:val="20"/>
          <w:lang w:eastAsia="zh-CN"/>
        </w:rPr>
        <w:t>UC 004 – Visualizar lista de Perdidos</w:t>
      </w:r>
      <w:r w:rsidR="00C426DE">
        <w:rPr>
          <w:rFonts w:cs="Arial"/>
          <w:sz w:val="20"/>
          <w:lang w:eastAsia="zh-CN"/>
        </w:rPr>
        <w:t>.</w:t>
      </w:r>
    </w:p>
    <w:p w14:paraId="13921AC6" w14:textId="57BF12E1" w:rsidR="00087314" w:rsidRDefault="00087314" w:rsidP="00CB588B">
      <w:pPr>
        <w:ind w:left="709" w:firstLine="709"/>
      </w:pPr>
      <w:r>
        <w:rPr>
          <w:sz w:val="20"/>
        </w:rPr>
        <w:t xml:space="preserve">UC 005 - Visualizar lista </w:t>
      </w:r>
      <w:proofErr w:type="gramStart"/>
      <w:r>
        <w:rPr>
          <w:sz w:val="20"/>
        </w:rPr>
        <w:t>de Roubados</w:t>
      </w:r>
      <w:proofErr w:type="gramEnd"/>
      <w:r w:rsidR="00C426DE">
        <w:rPr>
          <w:sz w:val="20"/>
        </w:rPr>
        <w:t>.</w:t>
      </w:r>
    </w:p>
    <w:p w14:paraId="2BFB2D0A" w14:textId="60C7456B" w:rsidR="00087314" w:rsidRDefault="00087314" w:rsidP="00087314">
      <w:pPr>
        <w:ind w:left="709" w:firstLine="709"/>
      </w:pPr>
      <w:r>
        <w:rPr>
          <w:sz w:val="20"/>
        </w:rPr>
        <w:t>UC 00</w:t>
      </w:r>
      <w:r w:rsidR="00CB588B">
        <w:rPr>
          <w:sz w:val="20"/>
        </w:rPr>
        <w:t>6</w:t>
      </w:r>
      <w:r>
        <w:rPr>
          <w:sz w:val="20"/>
        </w:rPr>
        <w:t xml:space="preserve"> - Cadastrar item na lista de Achados, perdidos ou roubados</w:t>
      </w:r>
      <w:r w:rsidR="00C426DE">
        <w:rPr>
          <w:sz w:val="20"/>
        </w:rPr>
        <w:t>.</w:t>
      </w:r>
    </w:p>
    <w:p w14:paraId="4E61A8B6" w14:textId="77777777" w:rsidR="00087314" w:rsidRDefault="00087314" w:rsidP="00087314">
      <w:pPr>
        <w:ind w:left="709" w:firstLine="709"/>
      </w:pPr>
    </w:p>
    <w:p w14:paraId="5A40D04E" w14:textId="0FF05FDB" w:rsidR="00087314" w:rsidRDefault="00087314" w:rsidP="00C34B8B">
      <w:pPr>
        <w:ind w:left="709" w:firstLine="709"/>
      </w:pPr>
    </w:p>
    <w:p w14:paraId="71A65B67" w14:textId="3A3EC59E" w:rsidR="00FB7712" w:rsidRDefault="00FB7712" w:rsidP="00C34B8B">
      <w:pPr>
        <w:ind w:left="709" w:firstLine="709"/>
        <w:rPr>
          <w:sz w:val="20"/>
        </w:rPr>
      </w:pPr>
    </w:p>
    <w:p w14:paraId="15301F5C" w14:textId="77777777" w:rsidR="002636C6" w:rsidRDefault="002636C6" w:rsidP="00C34B8B">
      <w:pPr>
        <w:ind w:left="709" w:firstLine="709"/>
        <w:rPr>
          <w:sz w:val="20"/>
        </w:rPr>
      </w:pPr>
    </w:p>
    <w:p w14:paraId="054A5FFB" w14:textId="77777777" w:rsidR="00087314" w:rsidRDefault="00087314" w:rsidP="00C34B8B">
      <w:pPr>
        <w:ind w:left="709" w:firstLine="709"/>
      </w:pPr>
    </w:p>
    <w:p w14:paraId="08DE2040" w14:textId="65685F84" w:rsidR="00CB588B" w:rsidRDefault="00CB588B" w:rsidP="00C34B8B">
      <w:pPr>
        <w:ind w:left="709" w:firstLine="709"/>
      </w:pPr>
    </w:p>
    <w:p w14:paraId="70253712" w14:textId="5EBEB1DC" w:rsidR="00AF39D6" w:rsidRDefault="00AF39D6" w:rsidP="00C34B8B">
      <w:pPr>
        <w:ind w:left="709" w:firstLine="709"/>
      </w:pPr>
    </w:p>
    <w:p w14:paraId="54BA3CBB" w14:textId="07B8BCC9" w:rsidR="00AF39D6" w:rsidRDefault="00AF39D6" w:rsidP="00C34B8B">
      <w:pPr>
        <w:ind w:left="709" w:firstLine="709"/>
      </w:pPr>
    </w:p>
    <w:p w14:paraId="552F1F3E" w14:textId="0BCE7E85" w:rsidR="00AF39D6" w:rsidRDefault="00AF39D6" w:rsidP="00C34B8B">
      <w:pPr>
        <w:ind w:left="709" w:firstLine="709"/>
      </w:pPr>
    </w:p>
    <w:p w14:paraId="0BD86480" w14:textId="07942E1D" w:rsidR="00AF39D6" w:rsidRDefault="00AF39D6" w:rsidP="00C34B8B">
      <w:pPr>
        <w:ind w:left="709" w:firstLine="709"/>
      </w:pPr>
    </w:p>
    <w:p w14:paraId="5AB9B712" w14:textId="77777777" w:rsidR="00AF39D6" w:rsidRDefault="00AF39D6" w:rsidP="00C34B8B">
      <w:pPr>
        <w:ind w:left="709" w:firstLine="709"/>
      </w:pPr>
    </w:p>
    <w:p w14:paraId="20FEB432" w14:textId="77777777" w:rsidR="00AF39D6" w:rsidRDefault="00AF39D6" w:rsidP="00C34B8B">
      <w:pPr>
        <w:ind w:left="709" w:firstLine="709"/>
        <w:rPr>
          <w:b/>
          <w:bCs/>
        </w:rPr>
      </w:pPr>
    </w:p>
    <w:p w14:paraId="6BD7632B" w14:textId="21B111A5" w:rsidR="00620156" w:rsidRPr="00620156" w:rsidRDefault="00620156" w:rsidP="00C34B8B">
      <w:pPr>
        <w:ind w:left="709" w:firstLine="709"/>
        <w:rPr>
          <w:b/>
          <w:bCs/>
        </w:rPr>
      </w:pPr>
      <w:r w:rsidRPr="00620156">
        <w:rPr>
          <w:b/>
          <w:bCs/>
        </w:rPr>
        <w:lastRenderedPageBreak/>
        <w:t>3.6.2 Diagrama de casos de uso</w:t>
      </w:r>
    </w:p>
    <w:p w14:paraId="1BE54C5C" w14:textId="433F3B6B" w:rsidR="00FB7712" w:rsidRDefault="00FB7712" w:rsidP="00C34B8B">
      <w:pPr>
        <w:ind w:left="709" w:firstLine="709"/>
      </w:pPr>
      <w:r w:rsidRPr="00FB7712">
        <w:t xml:space="preserve">Na </w:t>
      </w:r>
      <w:r>
        <w:t>Figura 2</w:t>
      </w:r>
      <w:r w:rsidRPr="00FB7712">
        <w:t xml:space="preserve"> </w:t>
      </w:r>
      <w:r>
        <w:t>está</w:t>
      </w:r>
      <w:r w:rsidRPr="00FB7712">
        <w:t xml:space="preserve"> representando uma unidade funcional coerente provida pelo sistema, subsistema, ou classe manifestada por sequências de mensagens intercambiáveis entre os sistemas e um ou mais atores</w:t>
      </w:r>
      <w:r w:rsidR="007A43D2">
        <w:t>.</w:t>
      </w:r>
    </w:p>
    <w:p w14:paraId="3510C5A4" w14:textId="7F7FE92D" w:rsidR="003E1F01" w:rsidRDefault="003E1F01" w:rsidP="003E1F01">
      <w:pPr>
        <w:ind w:firstLine="0"/>
        <w:rPr>
          <w:szCs w:val="24"/>
        </w:rPr>
      </w:pPr>
    </w:p>
    <w:p w14:paraId="5F7AE3E4" w14:textId="505ED2BC" w:rsidR="003E1F01" w:rsidRPr="003E1F01" w:rsidRDefault="00FB7712" w:rsidP="003E1F01">
      <w:pPr>
        <w:ind w:firstLine="709"/>
        <w:jc w:val="center"/>
        <w:rPr>
          <w:b/>
          <w:szCs w:val="24"/>
        </w:rPr>
      </w:pPr>
      <w:r>
        <w:rPr>
          <w:b/>
          <w:szCs w:val="24"/>
        </w:rPr>
        <w:t xml:space="preserve">Figura 2 – </w:t>
      </w:r>
      <w:r w:rsidRPr="00FB7712">
        <w:rPr>
          <w:bCs/>
          <w:szCs w:val="24"/>
        </w:rPr>
        <w:t>Casos de uso</w:t>
      </w:r>
      <w:r w:rsidR="00C426DE">
        <w:rPr>
          <w:bCs/>
          <w:szCs w:val="24"/>
        </w:rPr>
        <w:t>.</w:t>
      </w:r>
    </w:p>
    <w:p w14:paraId="08858E54" w14:textId="473565C6" w:rsidR="003E1F01" w:rsidRDefault="009C183A" w:rsidP="00BD06F8">
      <w:pPr>
        <w:ind w:firstLine="709"/>
        <w:rPr>
          <w:szCs w:val="24"/>
        </w:rPr>
      </w:pPr>
      <w:r>
        <w:rPr>
          <w:noProof/>
          <w:szCs w:val="24"/>
        </w:rPr>
        <w:drawing>
          <wp:inline distT="0" distB="0" distL="0" distR="0" wp14:anchorId="668E2ADA" wp14:editId="79DE7DD3">
            <wp:extent cx="5105400" cy="1751147"/>
            <wp:effectExtent l="0" t="0" r="0" b="1905"/>
            <wp:docPr id="22" name="Imagem 22" descr="Mapa com linhas pretas em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WhatsApp Image 2020-06-04 at 20.01.05.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31803" cy="1760203"/>
                    </a:xfrm>
                    <a:prstGeom prst="rect">
                      <a:avLst/>
                    </a:prstGeom>
                  </pic:spPr>
                </pic:pic>
              </a:graphicData>
            </a:graphic>
          </wp:inline>
        </w:drawing>
      </w:r>
    </w:p>
    <w:p w14:paraId="06B1E098" w14:textId="50C6C34D" w:rsidR="003E1F01" w:rsidRPr="009C183A" w:rsidRDefault="009C183A" w:rsidP="009C183A">
      <w:pPr>
        <w:ind w:firstLine="709"/>
        <w:jc w:val="center"/>
        <w:rPr>
          <w:b/>
          <w:bCs/>
          <w:szCs w:val="24"/>
        </w:rPr>
      </w:pPr>
      <w:r>
        <w:rPr>
          <w:b/>
          <w:bCs/>
          <w:szCs w:val="24"/>
        </w:rPr>
        <w:t>Fonte:</w:t>
      </w:r>
      <w:r w:rsidRPr="009C183A">
        <w:rPr>
          <w:szCs w:val="24"/>
        </w:rPr>
        <w:t xml:space="preserve"> Autores.</w:t>
      </w:r>
    </w:p>
    <w:p w14:paraId="6250E909" w14:textId="77777777" w:rsidR="00087314" w:rsidRDefault="00087314" w:rsidP="00087314">
      <w:pPr>
        <w:ind w:firstLine="0"/>
        <w:rPr>
          <w:szCs w:val="24"/>
        </w:rPr>
      </w:pPr>
    </w:p>
    <w:p w14:paraId="0F618D43" w14:textId="528A44BB" w:rsidR="003447F4" w:rsidRPr="00620156" w:rsidRDefault="00620156" w:rsidP="00087314">
      <w:pPr>
        <w:ind w:left="709" w:firstLine="0"/>
        <w:rPr>
          <w:b/>
          <w:bCs/>
        </w:rPr>
      </w:pPr>
      <w:r w:rsidRPr="00620156">
        <w:rPr>
          <w:b/>
          <w:bCs/>
        </w:rPr>
        <w:t xml:space="preserve">3.6.3 </w:t>
      </w:r>
      <w:r w:rsidR="004660BB" w:rsidRPr="00620156">
        <w:rPr>
          <w:b/>
          <w:bCs/>
        </w:rPr>
        <w:t>E</w:t>
      </w:r>
      <w:r w:rsidR="003447F4" w:rsidRPr="00620156">
        <w:rPr>
          <w:b/>
          <w:bCs/>
        </w:rPr>
        <w:t>specificaç</w:t>
      </w:r>
      <w:r>
        <w:rPr>
          <w:b/>
          <w:bCs/>
        </w:rPr>
        <w:t>ões</w:t>
      </w:r>
      <w:r w:rsidR="003447F4" w:rsidRPr="00620156">
        <w:rPr>
          <w:b/>
          <w:bCs/>
        </w:rPr>
        <w:t xml:space="preserve"> dos casos de uso</w:t>
      </w:r>
      <w:r>
        <w:rPr>
          <w:b/>
          <w:bCs/>
        </w:rPr>
        <w:t>.</w:t>
      </w:r>
      <w:r w:rsidR="00C34B8B" w:rsidRPr="00620156">
        <w:rPr>
          <w:b/>
          <w:bCs/>
        </w:rPr>
        <w:t xml:space="preserve"> </w:t>
      </w:r>
    </w:p>
    <w:p w14:paraId="0A73CFAE" w14:textId="17F30EE5" w:rsidR="00706BD6" w:rsidRDefault="00706BD6" w:rsidP="007E325D"/>
    <w:p w14:paraId="2C74F9F7" w14:textId="6C3FD63F" w:rsidR="00B42452" w:rsidRPr="007A43D2" w:rsidRDefault="00706BD6" w:rsidP="007A43D2">
      <w:r>
        <w:t>N</w:t>
      </w:r>
      <w:r w:rsidR="007A43D2">
        <w:t>o quadro 4 explica como deve funcionar o cadastro de usuários, seus cenários principais e cenários alternativos.</w:t>
      </w:r>
    </w:p>
    <w:p w14:paraId="165AE1A9" w14:textId="77777777" w:rsidR="002636C6" w:rsidRDefault="002636C6" w:rsidP="00BD06F8">
      <w:pPr>
        <w:ind w:firstLine="0"/>
        <w:jc w:val="center"/>
        <w:rPr>
          <w:b/>
          <w:sz w:val="20"/>
          <w:szCs w:val="24"/>
        </w:rPr>
      </w:pPr>
    </w:p>
    <w:p w14:paraId="1EA63C2B" w14:textId="1AB1140C" w:rsidR="00B42452" w:rsidRDefault="00B42452" w:rsidP="00BD06F8">
      <w:pPr>
        <w:ind w:firstLine="0"/>
        <w:jc w:val="center"/>
        <w:rPr>
          <w:sz w:val="20"/>
          <w:szCs w:val="24"/>
        </w:rPr>
      </w:pPr>
      <w:r w:rsidRPr="008C5DD4">
        <w:rPr>
          <w:b/>
          <w:sz w:val="20"/>
          <w:szCs w:val="24"/>
        </w:rPr>
        <w:t>Quadro 4</w:t>
      </w:r>
      <w:r w:rsidRPr="008C5DD4">
        <w:rPr>
          <w:sz w:val="20"/>
          <w:szCs w:val="24"/>
        </w:rPr>
        <w:t xml:space="preserve"> – Use Case Cadastrar Usuários</w:t>
      </w:r>
    </w:p>
    <w:tbl>
      <w:tblPr>
        <w:tblW w:w="8789" w:type="dxa"/>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2268"/>
        <w:gridCol w:w="6521"/>
      </w:tblGrid>
      <w:tr w:rsidR="003E1F01" w14:paraId="5A117E32" w14:textId="77777777" w:rsidTr="00B4198D">
        <w:tc>
          <w:tcPr>
            <w:tcW w:w="8789" w:type="dxa"/>
            <w:gridSpan w:val="2"/>
            <w:tcBorders>
              <w:top w:val="single" w:sz="4" w:space="0" w:color="000000"/>
              <w:left w:val="single" w:sz="4" w:space="0" w:color="000000"/>
              <w:bottom w:val="single" w:sz="4" w:space="0" w:color="000000"/>
              <w:right w:val="single" w:sz="4" w:space="0" w:color="000000"/>
            </w:tcBorders>
            <w:shd w:val="clear" w:color="auto" w:fill="auto"/>
          </w:tcPr>
          <w:p w14:paraId="6A5F0361" w14:textId="77777777" w:rsidR="003E1F01" w:rsidRDefault="003E1F01" w:rsidP="003E1F01">
            <w:pPr>
              <w:spacing w:line="240" w:lineRule="auto"/>
              <w:ind w:firstLine="0"/>
              <w:jc w:val="center"/>
            </w:pPr>
            <w:r>
              <w:rPr>
                <w:rFonts w:cs="Arial"/>
                <w:b/>
                <w:sz w:val="20"/>
                <w:lang w:eastAsia="zh-CN"/>
              </w:rPr>
              <w:t>Caso de Uso – Cadastrar Usuário</w:t>
            </w:r>
          </w:p>
        </w:tc>
      </w:tr>
      <w:tr w:rsidR="003E1F01" w14:paraId="03C57926" w14:textId="77777777" w:rsidTr="00B4198D">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6C233BD2" w14:textId="77777777" w:rsidR="003E1F01" w:rsidRDefault="003E1F01" w:rsidP="003E1F01">
            <w:pPr>
              <w:spacing w:line="240" w:lineRule="auto"/>
              <w:ind w:firstLine="0"/>
              <w:jc w:val="left"/>
            </w:pPr>
            <w:r>
              <w:rPr>
                <w:rFonts w:cs="Arial"/>
                <w:b/>
                <w:sz w:val="20"/>
                <w:lang w:eastAsia="zh-CN"/>
              </w:rPr>
              <w:t>ID</w:t>
            </w:r>
          </w:p>
        </w:tc>
        <w:tc>
          <w:tcPr>
            <w:tcW w:w="6521" w:type="dxa"/>
            <w:tcBorders>
              <w:top w:val="single" w:sz="4" w:space="0" w:color="000000"/>
              <w:left w:val="single" w:sz="4" w:space="0" w:color="000000"/>
              <w:bottom w:val="single" w:sz="4" w:space="0" w:color="000000"/>
              <w:right w:val="single" w:sz="4" w:space="0" w:color="000000"/>
            </w:tcBorders>
            <w:shd w:val="clear" w:color="auto" w:fill="auto"/>
          </w:tcPr>
          <w:p w14:paraId="1EBAEA91" w14:textId="77777777" w:rsidR="003E1F01" w:rsidRDefault="003E1F01" w:rsidP="003E1F01">
            <w:pPr>
              <w:spacing w:line="240" w:lineRule="auto"/>
              <w:ind w:firstLine="0"/>
              <w:jc w:val="left"/>
            </w:pPr>
            <w:r>
              <w:rPr>
                <w:rFonts w:cs="Arial"/>
                <w:sz w:val="20"/>
                <w:lang w:eastAsia="zh-CN"/>
              </w:rPr>
              <w:t>UC 001 – Cadastrar Usuário</w:t>
            </w:r>
          </w:p>
        </w:tc>
      </w:tr>
      <w:tr w:rsidR="003E1F01" w14:paraId="78917CB1" w14:textId="77777777" w:rsidTr="00B4198D">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49C54A52" w14:textId="77777777" w:rsidR="003E1F01" w:rsidRDefault="003E1F01" w:rsidP="003E1F01">
            <w:pPr>
              <w:spacing w:line="240" w:lineRule="auto"/>
              <w:ind w:firstLine="0"/>
              <w:jc w:val="left"/>
            </w:pPr>
            <w:r>
              <w:rPr>
                <w:rFonts w:cs="Arial"/>
                <w:b/>
                <w:sz w:val="20"/>
                <w:lang w:eastAsia="zh-CN"/>
              </w:rPr>
              <w:t>Descrição</w:t>
            </w:r>
          </w:p>
        </w:tc>
        <w:tc>
          <w:tcPr>
            <w:tcW w:w="6521" w:type="dxa"/>
            <w:tcBorders>
              <w:top w:val="single" w:sz="4" w:space="0" w:color="000000"/>
              <w:left w:val="single" w:sz="4" w:space="0" w:color="000000"/>
              <w:bottom w:val="single" w:sz="4" w:space="0" w:color="000000"/>
              <w:right w:val="single" w:sz="4" w:space="0" w:color="000000"/>
            </w:tcBorders>
            <w:shd w:val="clear" w:color="auto" w:fill="auto"/>
          </w:tcPr>
          <w:p w14:paraId="30C10960" w14:textId="77777777" w:rsidR="003E1F01" w:rsidRDefault="003E1F01" w:rsidP="003E1F01">
            <w:pPr>
              <w:spacing w:line="240" w:lineRule="auto"/>
              <w:ind w:firstLine="0"/>
              <w:jc w:val="left"/>
            </w:pPr>
            <w:r>
              <w:rPr>
                <w:rFonts w:cs="Arial"/>
                <w:sz w:val="20"/>
                <w:lang w:eastAsia="zh-CN"/>
              </w:rPr>
              <w:t>Este caso de uso tem por objetivo realizar o cadastro do usuário.</w:t>
            </w:r>
          </w:p>
        </w:tc>
      </w:tr>
      <w:tr w:rsidR="003E1F01" w14:paraId="7F3A9E75" w14:textId="77777777" w:rsidTr="00B4198D">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006983D2" w14:textId="77777777" w:rsidR="003E1F01" w:rsidRDefault="003E1F01" w:rsidP="003E1F01">
            <w:pPr>
              <w:spacing w:line="240" w:lineRule="auto"/>
              <w:ind w:firstLine="0"/>
              <w:jc w:val="left"/>
            </w:pPr>
            <w:r>
              <w:rPr>
                <w:rFonts w:cs="Arial"/>
                <w:b/>
                <w:sz w:val="20"/>
                <w:lang w:eastAsia="zh-CN"/>
              </w:rPr>
              <w:t>Ator Primário</w:t>
            </w:r>
          </w:p>
        </w:tc>
        <w:tc>
          <w:tcPr>
            <w:tcW w:w="6521" w:type="dxa"/>
            <w:tcBorders>
              <w:top w:val="single" w:sz="4" w:space="0" w:color="000000"/>
              <w:left w:val="single" w:sz="4" w:space="0" w:color="000000"/>
              <w:bottom w:val="single" w:sz="4" w:space="0" w:color="000000"/>
              <w:right w:val="single" w:sz="4" w:space="0" w:color="000000"/>
            </w:tcBorders>
            <w:shd w:val="clear" w:color="auto" w:fill="auto"/>
          </w:tcPr>
          <w:p w14:paraId="6AF2C9F5" w14:textId="77777777" w:rsidR="003E1F01" w:rsidRDefault="003E1F01" w:rsidP="003E1F01">
            <w:pPr>
              <w:spacing w:line="240" w:lineRule="auto"/>
              <w:ind w:firstLine="0"/>
              <w:jc w:val="left"/>
            </w:pPr>
            <w:r>
              <w:rPr>
                <w:rFonts w:cs="Arial"/>
                <w:sz w:val="20"/>
                <w:lang w:eastAsia="zh-CN"/>
              </w:rPr>
              <w:t>Usuário</w:t>
            </w:r>
          </w:p>
        </w:tc>
      </w:tr>
      <w:tr w:rsidR="003E1F01" w14:paraId="68853B03" w14:textId="77777777" w:rsidTr="00B4198D">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06DDF0A8" w14:textId="77777777" w:rsidR="003E1F01" w:rsidRDefault="003E1F01" w:rsidP="003E1F01">
            <w:pPr>
              <w:spacing w:line="240" w:lineRule="auto"/>
              <w:ind w:firstLine="0"/>
              <w:jc w:val="left"/>
            </w:pPr>
            <w:r>
              <w:rPr>
                <w:rFonts w:cs="Arial"/>
                <w:b/>
                <w:sz w:val="20"/>
                <w:lang w:eastAsia="zh-CN"/>
              </w:rPr>
              <w:t>Pré-condição</w:t>
            </w:r>
          </w:p>
        </w:tc>
        <w:tc>
          <w:tcPr>
            <w:tcW w:w="6521" w:type="dxa"/>
            <w:tcBorders>
              <w:top w:val="single" w:sz="4" w:space="0" w:color="000000"/>
              <w:left w:val="single" w:sz="4" w:space="0" w:color="000000"/>
              <w:bottom w:val="single" w:sz="4" w:space="0" w:color="000000"/>
              <w:right w:val="single" w:sz="4" w:space="0" w:color="000000"/>
            </w:tcBorders>
            <w:shd w:val="clear" w:color="auto" w:fill="auto"/>
          </w:tcPr>
          <w:p w14:paraId="0B662424" w14:textId="77777777" w:rsidR="003E1F01" w:rsidRDefault="003E1F01" w:rsidP="003E1F01">
            <w:pPr>
              <w:spacing w:line="240" w:lineRule="auto"/>
              <w:ind w:firstLine="0"/>
              <w:jc w:val="left"/>
            </w:pPr>
            <w:r>
              <w:rPr>
                <w:rFonts w:cs="Arial"/>
                <w:sz w:val="20"/>
                <w:lang w:eastAsia="zh-CN"/>
              </w:rPr>
              <w:t>Não possui</w:t>
            </w:r>
          </w:p>
        </w:tc>
      </w:tr>
      <w:tr w:rsidR="003E1F01" w14:paraId="216E0537" w14:textId="77777777" w:rsidTr="00B4198D">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5A35DC4C" w14:textId="77777777" w:rsidR="003E1F01" w:rsidRDefault="003E1F01" w:rsidP="003E1F01">
            <w:pPr>
              <w:spacing w:line="240" w:lineRule="auto"/>
              <w:ind w:firstLine="0"/>
              <w:jc w:val="left"/>
            </w:pPr>
            <w:r>
              <w:rPr>
                <w:rFonts w:cs="Arial"/>
                <w:b/>
                <w:sz w:val="20"/>
                <w:lang w:eastAsia="zh-CN"/>
              </w:rPr>
              <w:t>Cenário Principal</w:t>
            </w:r>
          </w:p>
        </w:tc>
        <w:tc>
          <w:tcPr>
            <w:tcW w:w="6521" w:type="dxa"/>
            <w:tcBorders>
              <w:top w:val="single" w:sz="4" w:space="0" w:color="000000"/>
              <w:left w:val="single" w:sz="4" w:space="0" w:color="000000"/>
              <w:bottom w:val="single" w:sz="4" w:space="0" w:color="000000"/>
              <w:right w:val="single" w:sz="4" w:space="0" w:color="000000"/>
            </w:tcBorders>
            <w:shd w:val="clear" w:color="auto" w:fill="auto"/>
          </w:tcPr>
          <w:p w14:paraId="5F513343" w14:textId="77777777" w:rsidR="003E1F01" w:rsidRDefault="003E1F01" w:rsidP="003E1F01">
            <w:pPr>
              <w:spacing w:line="240" w:lineRule="auto"/>
              <w:ind w:firstLine="0"/>
              <w:jc w:val="left"/>
            </w:pPr>
            <w:r>
              <w:rPr>
                <w:rFonts w:cs="Arial"/>
                <w:sz w:val="20"/>
                <w:lang w:eastAsia="zh-CN"/>
              </w:rPr>
              <w:t>1. O use case inicia quando o usuário seleciona a opção de Cadastro</w:t>
            </w:r>
          </w:p>
          <w:p w14:paraId="49288182" w14:textId="77777777" w:rsidR="003E1F01" w:rsidRDefault="003E1F01" w:rsidP="003E1F01">
            <w:pPr>
              <w:spacing w:line="240" w:lineRule="auto"/>
              <w:ind w:firstLine="0"/>
              <w:jc w:val="left"/>
            </w:pPr>
            <w:r>
              <w:rPr>
                <w:rFonts w:cs="Arial"/>
                <w:sz w:val="20"/>
                <w:lang w:eastAsia="zh-CN"/>
              </w:rPr>
              <w:t>2. O sistema mostra um formulário</w:t>
            </w:r>
          </w:p>
          <w:p w14:paraId="31FD2ED8" w14:textId="77777777" w:rsidR="003E1F01" w:rsidRDefault="003E1F01" w:rsidP="003E1F01">
            <w:pPr>
              <w:spacing w:line="240" w:lineRule="auto"/>
              <w:ind w:firstLine="0"/>
              <w:jc w:val="left"/>
            </w:pPr>
            <w:r>
              <w:rPr>
                <w:rFonts w:cs="Arial"/>
                <w:sz w:val="20"/>
                <w:lang w:eastAsia="zh-CN"/>
              </w:rPr>
              <w:t>3. O usuário digita seus dados</w:t>
            </w:r>
          </w:p>
          <w:p w14:paraId="58FAED68" w14:textId="347E9CAB" w:rsidR="003E1F01" w:rsidRDefault="003E1F01" w:rsidP="003E1F01">
            <w:pPr>
              <w:spacing w:line="240" w:lineRule="auto"/>
              <w:ind w:firstLine="0"/>
              <w:jc w:val="left"/>
            </w:pPr>
            <w:r>
              <w:rPr>
                <w:rFonts w:cs="Arial"/>
                <w:sz w:val="20"/>
                <w:lang w:eastAsia="zh-CN"/>
              </w:rPr>
              <w:t xml:space="preserve">4. O usuário é obrigado a validar o </w:t>
            </w:r>
            <w:r w:rsidR="00151C75">
              <w:rPr>
                <w:rFonts w:cs="Arial"/>
                <w:sz w:val="20"/>
                <w:lang w:eastAsia="zh-CN"/>
              </w:rPr>
              <w:t>e-mail</w:t>
            </w:r>
          </w:p>
          <w:p w14:paraId="2D729FED" w14:textId="77777777" w:rsidR="003E1F01" w:rsidRDefault="003E1F01" w:rsidP="003E1F01">
            <w:pPr>
              <w:spacing w:line="240" w:lineRule="auto"/>
              <w:ind w:firstLine="0"/>
              <w:jc w:val="left"/>
              <w:rPr>
                <w:rFonts w:cs="Arial"/>
                <w:sz w:val="20"/>
                <w:lang w:eastAsia="zh-CN"/>
              </w:rPr>
            </w:pPr>
          </w:p>
        </w:tc>
      </w:tr>
      <w:tr w:rsidR="003E1F01" w14:paraId="28937544" w14:textId="77777777" w:rsidTr="00B4198D">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14CAD8B6" w14:textId="77777777" w:rsidR="003E1F01" w:rsidRDefault="003E1F01" w:rsidP="003E1F01">
            <w:pPr>
              <w:spacing w:line="240" w:lineRule="auto"/>
              <w:ind w:firstLine="0"/>
              <w:jc w:val="left"/>
            </w:pPr>
            <w:r>
              <w:rPr>
                <w:rFonts w:cs="Arial"/>
                <w:b/>
                <w:sz w:val="20"/>
                <w:lang w:eastAsia="zh-CN"/>
              </w:rPr>
              <w:t>Pós-condição</w:t>
            </w:r>
          </w:p>
        </w:tc>
        <w:tc>
          <w:tcPr>
            <w:tcW w:w="6521" w:type="dxa"/>
            <w:tcBorders>
              <w:top w:val="single" w:sz="4" w:space="0" w:color="000000"/>
              <w:left w:val="single" w:sz="4" w:space="0" w:color="000000"/>
              <w:bottom w:val="single" w:sz="4" w:space="0" w:color="000000"/>
              <w:right w:val="single" w:sz="4" w:space="0" w:color="000000"/>
            </w:tcBorders>
            <w:shd w:val="clear" w:color="auto" w:fill="auto"/>
          </w:tcPr>
          <w:p w14:paraId="44E88DC4" w14:textId="763A05F9" w:rsidR="003E1F01" w:rsidRDefault="003E1F01" w:rsidP="003E1F01">
            <w:pPr>
              <w:spacing w:line="240" w:lineRule="auto"/>
              <w:ind w:firstLine="0"/>
              <w:jc w:val="left"/>
            </w:pPr>
            <w:r>
              <w:rPr>
                <w:rFonts w:cs="Arial"/>
                <w:sz w:val="20"/>
                <w:lang w:eastAsia="zh-CN"/>
              </w:rPr>
              <w:t xml:space="preserve">Ter validado o </w:t>
            </w:r>
            <w:r w:rsidR="00151C75">
              <w:rPr>
                <w:rFonts w:cs="Arial"/>
                <w:sz w:val="20"/>
                <w:lang w:eastAsia="zh-CN"/>
              </w:rPr>
              <w:t>e-mail</w:t>
            </w:r>
          </w:p>
        </w:tc>
      </w:tr>
      <w:tr w:rsidR="003E1F01" w14:paraId="125ED8E0" w14:textId="77777777" w:rsidTr="00B4198D">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3C067C1C" w14:textId="77777777" w:rsidR="003E1F01" w:rsidRDefault="003E1F01" w:rsidP="003E1F01">
            <w:pPr>
              <w:spacing w:line="240" w:lineRule="auto"/>
              <w:ind w:firstLine="0"/>
              <w:jc w:val="left"/>
            </w:pPr>
            <w:r>
              <w:rPr>
                <w:rFonts w:cs="Arial"/>
                <w:b/>
                <w:sz w:val="20"/>
                <w:lang w:eastAsia="zh-CN"/>
              </w:rPr>
              <w:t>Cenário Alternativo</w:t>
            </w:r>
          </w:p>
        </w:tc>
        <w:tc>
          <w:tcPr>
            <w:tcW w:w="6521" w:type="dxa"/>
            <w:tcBorders>
              <w:top w:val="single" w:sz="4" w:space="0" w:color="000000"/>
              <w:left w:val="single" w:sz="4" w:space="0" w:color="000000"/>
              <w:bottom w:val="single" w:sz="4" w:space="0" w:color="000000"/>
              <w:right w:val="single" w:sz="4" w:space="0" w:color="000000"/>
            </w:tcBorders>
            <w:shd w:val="clear" w:color="auto" w:fill="auto"/>
          </w:tcPr>
          <w:p w14:paraId="5FD3FFCF" w14:textId="77777777" w:rsidR="003E1F01" w:rsidRDefault="003E1F01" w:rsidP="003E1F01">
            <w:pPr>
              <w:spacing w:line="240" w:lineRule="auto"/>
              <w:ind w:firstLine="0"/>
              <w:jc w:val="left"/>
            </w:pPr>
            <w:r>
              <w:rPr>
                <w:rFonts w:cs="Arial"/>
                <w:sz w:val="20"/>
                <w:lang w:eastAsia="zh-CN"/>
              </w:rPr>
              <w:t>*a – Em qualquer momento o usuário pode sair do sistema</w:t>
            </w:r>
          </w:p>
          <w:p w14:paraId="63098688" w14:textId="77777777" w:rsidR="003E1F01" w:rsidRDefault="003E1F01" w:rsidP="003E1F01">
            <w:pPr>
              <w:spacing w:line="240" w:lineRule="auto"/>
              <w:ind w:firstLine="0"/>
              <w:jc w:val="left"/>
              <w:rPr>
                <w:rFonts w:cs="Arial"/>
                <w:sz w:val="20"/>
                <w:lang w:eastAsia="zh-CN"/>
              </w:rPr>
            </w:pPr>
          </w:p>
          <w:p w14:paraId="7F7B038B" w14:textId="77777777" w:rsidR="003E1F01" w:rsidRDefault="003E1F01" w:rsidP="003E1F01">
            <w:pPr>
              <w:spacing w:line="240" w:lineRule="auto"/>
              <w:ind w:firstLine="0"/>
              <w:jc w:val="left"/>
            </w:pPr>
            <w:r>
              <w:rPr>
                <w:rFonts w:cs="Arial"/>
                <w:sz w:val="20"/>
                <w:lang w:eastAsia="zh-CN"/>
              </w:rPr>
              <w:t>3a – Dados inválidos</w:t>
            </w:r>
          </w:p>
          <w:p w14:paraId="2D43DA2B" w14:textId="77777777" w:rsidR="003E1F01" w:rsidRDefault="003E1F01" w:rsidP="003E1F01">
            <w:pPr>
              <w:spacing w:line="240" w:lineRule="auto"/>
              <w:ind w:left="708" w:firstLine="0"/>
              <w:jc w:val="left"/>
            </w:pPr>
            <w:r>
              <w:rPr>
                <w:rFonts w:cs="Arial"/>
                <w:sz w:val="20"/>
                <w:lang w:eastAsia="zh-CN"/>
              </w:rPr>
              <w:t>3a.1 O sistema mostra mensagem informando que os dados são inválidos</w:t>
            </w:r>
          </w:p>
          <w:p w14:paraId="1F15620A" w14:textId="77777777" w:rsidR="003E1F01" w:rsidRDefault="003E1F01" w:rsidP="003E1F01">
            <w:pPr>
              <w:spacing w:line="240" w:lineRule="auto"/>
              <w:ind w:left="708" w:firstLine="0"/>
              <w:jc w:val="left"/>
              <w:rPr>
                <w:rFonts w:cs="Arial"/>
                <w:sz w:val="20"/>
                <w:lang w:eastAsia="zh-CN"/>
              </w:rPr>
            </w:pPr>
          </w:p>
        </w:tc>
      </w:tr>
      <w:tr w:rsidR="003E1F01" w14:paraId="26264CFC" w14:textId="77777777" w:rsidTr="00B4198D">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5BB2C88A" w14:textId="77777777" w:rsidR="003E1F01" w:rsidRDefault="003E1F01" w:rsidP="003E1F01">
            <w:pPr>
              <w:spacing w:line="240" w:lineRule="auto"/>
              <w:ind w:firstLine="0"/>
              <w:jc w:val="left"/>
            </w:pPr>
            <w:r>
              <w:rPr>
                <w:rFonts w:cs="Arial"/>
                <w:b/>
                <w:sz w:val="20"/>
                <w:lang w:eastAsia="zh-CN"/>
              </w:rPr>
              <w:t>Inclusão</w:t>
            </w:r>
          </w:p>
        </w:tc>
        <w:tc>
          <w:tcPr>
            <w:tcW w:w="6521" w:type="dxa"/>
            <w:tcBorders>
              <w:top w:val="single" w:sz="4" w:space="0" w:color="000000"/>
              <w:left w:val="single" w:sz="4" w:space="0" w:color="000000"/>
              <w:bottom w:val="single" w:sz="4" w:space="0" w:color="000000"/>
              <w:right w:val="single" w:sz="4" w:space="0" w:color="000000"/>
            </w:tcBorders>
            <w:shd w:val="clear" w:color="auto" w:fill="auto"/>
          </w:tcPr>
          <w:p w14:paraId="74C434B0" w14:textId="77777777" w:rsidR="003E1F01" w:rsidRDefault="003E1F01" w:rsidP="003E1F01">
            <w:pPr>
              <w:spacing w:line="240" w:lineRule="auto"/>
              <w:ind w:firstLine="0"/>
              <w:jc w:val="left"/>
              <w:rPr>
                <w:rFonts w:cs="Arial"/>
                <w:szCs w:val="24"/>
                <w:lang w:eastAsia="zh-CN"/>
              </w:rPr>
            </w:pPr>
          </w:p>
        </w:tc>
      </w:tr>
      <w:tr w:rsidR="003E1F01" w14:paraId="4748121F" w14:textId="77777777" w:rsidTr="00B4198D">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26641B91" w14:textId="77777777" w:rsidR="003E1F01" w:rsidRDefault="003E1F01" w:rsidP="003E1F01">
            <w:pPr>
              <w:spacing w:line="240" w:lineRule="auto"/>
              <w:ind w:firstLine="0"/>
              <w:jc w:val="left"/>
            </w:pPr>
            <w:r>
              <w:rPr>
                <w:rFonts w:cs="Arial"/>
                <w:b/>
                <w:sz w:val="20"/>
                <w:lang w:eastAsia="zh-CN"/>
              </w:rPr>
              <w:t>Extensão</w:t>
            </w:r>
          </w:p>
        </w:tc>
        <w:tc>
          <w:tcPr>
            <w:tcW w:w="6521" w:type="dxa"/>
            <w:tcBorders>
              <w:top w:val="single" w:sz="4" w:space="0" w:color="000000"/>
              <w:left w:val="single" w:sz="4" w:space="0" w:color="000000"/>
              <w:bottom w:val="single" w:sz="4" w:space="0" w:color="000000"/>
              <w:right w:val="single" w:sz="4" w:space="0" w:color="000000"/>
            </w:tcBorders>
            <w:shd w:val="clear" w:color="auto" w:fill="auto"/>
          </w:tcPr>
          <w:p w14:paraId="6982501B" w14:textId="77777777" w:rsidR="003E1F01" w:rsidRDefault="003E1F01" w:rsidP="003E1F01">
            <w:pPr>
              <w:snapToGrid w:val="0"/>
              <w:spacing w:line="240" w:lineRule="auto"/>
              <w:ind w:firstLine="0"/>
              <w:jc w:val="left"/>
            </w:pPr>
          </w:p>
        </w:tc>
      </w:tr>
    </w:tbl>
    <w:p w14:paraId="32EC01D5" w14:textId="77777777" w:rsidR="003E1F01" w:rsidRDefault="003E1F01" w:rsidP="003E1F01">
      <w:pPr>
        <w:spacing w:line="240" w:lineRule="auto"/>
        <w:ind w:firstLine="0"/>
        <w:jc w:val="left"/>
        <w:rPr>
          <w:rFonts w:cs="Arial"/>
          <w:szCs w:val="24"/>
          <w:lang w:eastAsia="zh-CN"/>
        </w:rPr>
      </w:pPr>
    </w:p>
    <w:p w14:paraId="0F992755" w14:textId="378FC6F1" w:rsidR="007A43D2" w:rsidRDefault="007A43D2" w:rsidP="003E1F01">
      <w:pPr>
        <w:spacing w:line="240" w:lineRule="auto"/>
        <w:ind w:firstLine="0"/>
        <w:jc w:val="left"/>
        <w:rPr>
          <w:rFonts w:cs="Arial"/>
          <w:szCs w:val="24"/>
          <w:lang w:eastAsia="zh-CN"/>
        </w:rPr>
      </w:pPr>
      <w:r>
        <w:rPr>
          <w:rFonts w:cs="Arial"/>
          <w:szCs w:val="24"/>
          <w:lang w:eastAsia="zh-CN"/>
        </w:rPr>
        <w:tab/>
      </w:r>
    </w:p>
    <w:p w14:paraId="235C0B3C" w14:textId="77777777" w:rsidR="007A43D2" w:rsidRDefault="007A43D2" w:rsidP="003E1F01">
      <w:pPr>
        <w:spacing w:line="240" w:lineRule="auto"/>
        <w:ind w:firstLine="0"/>
        <w:jc w:val="left"/>
        <w:rPr>
          <w:rFonts w:cs="Arial"/>
          <w:szCs w:val="24"/>
          <w:lang w:eastAsia="zh-CN"/>
        </w:rPr>
      </w:pPr>
    </w:p>
    <w:p w14:paraId="31193258" w14:textId="77777777" w:rsidR="00CB588B" w:rsidRDefault="00CB588B" w:rsidP="007A43D2">
      <w:pPr>
        <w:spacing w:line="240" w:lineRule="auto"/>
        <w:ind w:left="709" w:firstLine="709"/>
        <w:jc w:val="left"/>
        <w:rPr>
          <w:rFonts w:cs="Arial"/>
          <w:szCs w:val="24"/>
          <w:lang w:eastAsia="zh-CN"/>
        </w:rPr>
      </w:pPr>
    </w:p>
    <w:p w14:paraId="2016CF45" w14:textId="78E04CF9" w:rsidR="00CB588B" w:rsidRPr="007A43D2" w:rsidRDefault="00CB588B" w:rsidP="00CB588B">
      <w:r>
        <w:t>No quadro 5 explica como o usuário irá visualizar as listas.</w:t>
      </w:r>
    </w:p>
    <w:p w14:paraId="261A4988" w14:textId="77777777" w:rsidR="00CB588B" w:rsidRDefault="00CB588B" w:rsidP="00CB588B">
      <w:pPr>
        <w:ind w:firstLine="0"/>
        <w:jc w:val="center"/>
        <w:rPr>
          <w:b/>
          <w:sz w:val="20"/>
          <w:szCs w:val="24"/>
        </w:rPr>
      </w:pPr>
    </w:p>
    <w:p w14:paraId="5983BA79" w14:textId="7F4133DE" w:rsidR="00CB588B" w:rsidRDefault="00CB588B" w:rsidP="00CB588B">
      <w:pPr>
        <w:ind w:firstLine="0"/>
        <w:jc w:val="center"/>
        <w:rPr>
          <w:sz w:val="20"/>
          <w:szCs w:val="24"/>
        </w:rPr>
      </w:pPr>
      <w:r w:rsidRPr="008C5DD4">
        <w:rPr>
          <w:b/>
          <w:sz w:val="20"/>
          <w:szCs w:val="24"/>
        </w:rPr>
        <w:t xml:space="preserve">Quadro </w:t>
      </w:r>
      <w:r>
        <w:rPr>
          <w:b/>
          <w:sz w:val="20"/>
          <w:szCs w:val="24"/>
        </w:rPr>
        <w:t>5</w:t>
      </w:r>
      <w:r w:rsidRPr="008C5DD4">
        <w:rPr>
          <w:sz w:val="20"/>
          <w:szCs w:val="24"/>
        </w:rPr>
        <w:t xml:space="preserve"> – Use Case </w:t>
      </w:r>
      <w:r w:rsidR="00B1672D">
        <w:rPr>
          <w:sz w:val="20"/>
          <w:szCs w:val="24"/>
        </w:rPr>
        <w:t>definir lista</w:t>
      </w:r>
    </w:p>
    <w:tbl>
      <w:tblPr>
        <w:tblW w:w="8789" w:type="dxa"/>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2268"/>
        <w:gridCol w:w="6521"/>
      </w:tblGrid>
      <w:tr w:rsidR="00CB588B" w14:paraId="620827C1" w14:textId="77777777" w:rsidTr="00AF39D6">
        <w:tc>
          <w:tcPr>
            <w:tcW w:w="8789" w:type="dxa"/>
            <w:gridSpan w:val="2"/>
            <w:tcBorders>
              <w:top w:val="single" w:sz="4" w:space="0" w:color="000000"/>
              <w:left w:val="single" w:sz="4" w:space="0" w:color="000000"/>
              <w:bottom w:val="single" w:sz="4" w:space="0" w:color="000000"/>
              <w:right w:val="single" w:sz="4" w:space="0" w:color="000000"/>
            </w:tcBorders>
            <w:shd w:val="clear" w:color="auto" w:fill="auto"/>
          </w:tcPr>
          <w:p w14:paraId="2D95AC85" w14:textId="3485E6E9" w:rsidR="00CB588B" w:rsidRDefault="00CB588B" w:rsidP="00AF39D6">
            <w:pPr>
              <w:spacing w:line="240" w:lineRule="auto"/>
              <w:ind w:firstLine="0"/>
              <w:jc w:val="center"/>
            </w:pPr>
            <w:r>
              <w:rPr>
                <w:rFonts w:cs="Arial"/>
                <w:b/>
                <w:sz w:val="20"/>
                <w:lang w:eastAsia="zh-CN"/>
              </w:rPr>
              <w:t xml:space="preserve">Caso de Uso – </w:t>
            </w:r>
            <w:r w:rsidR="00B1672D">
              <w:rPr>
                <w:rFonts w:cs="Arial"/>
                <w:b/>
                <w:sz w:val="20"/>
                <w:lang w:eastAsia="zh-CN"/>
              </w:rPr>
              <w:t>Definir lista</w:t>
            </w:r>
          </w:p>
        </w:tc>
      </w:tr>
      <w:tr w:rsidR="00CB588B" w14:paraId="609313AE" w14:textId="77777777" w:rsidTr="00AF39D6">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6DEA1537" w14:textId="77777777" w:rsidR="00CB588B" w:rsidRDefault="00CB588B" w:rsidP="00AF39D6">
            <w:pPr>
              <w:spacing w:line="240" w:lineRule="auto"/>
              <w:ind w:firstLine="0"/>
              <w:jc w:val="left"/>
            </w:pPr>
            <w:r>
              <w:rPr>
                <w:rFonts w:cs="Arial"/>
                <w:b/>
                <w:sz w:val="20"/>
                <w:lang w:eastAsia="zh-CN"/>
              </w:rPr>
              <w:t>ID</w:t>
            </w:r>
          </w:p>
        </w:tc>
        <w:tc>
          <w:tcPr>
            <w:tcW w:w="6521" w:type="dxa"/>
            <w:tcBorders>
              <w:top w:val="single" w:sz="4" w:space="0" w:color="000000"/>
              <w:left w:val="single" w:sz="4" w:space="0" w:color="000000"/>
              <w:bottom w:val="single" w:sz="4" w:space="0" w:color="000000"/>
              <w:right w:val="single" w:sz="4" w:space="0" w:color="000000"/>
            </w:tcBorders>
            <w:shd w:val="clear" w:color="auto" w:fill="auto"/>
          </w:tcPr>
          <w:p w14:paraId="483CD3B8" w14:textId="41117E18" w:rsidR="00CB588B" w:rsidRDefault="00CB588B" w:rsidP="00AF39D6">
            <w:pPr>
              <w:spacing w:line="240" w:lineRule="auto"/>
              <w:ind w:firstLine="0"/>
              <w:jc w:val="left"/>
            </w:pPr>
            <w:r>
              <w:rPr>
                <w:rFonts w:cs="Arial"/>
                <w:sz w:val="20"/>
                <w:lang w:eastAsia="zh-CN"/>
              </w:rPr>
              <w:t xml:space="preserve">UC 002 – </w:t>
            </w:r>
            <w:r>
              <w:rPr>
                <w:sz w:val="20"/>
              </w:rPr>
              <w:t>Definir qual lista deseja ter acesso (lista de achados, perdidos ou roubados)</w:t>
            </w:r>
          </w:p>
        </w:tc>
      </w:tr>
      <w:tr w:rsidR="00CB588B" w14:paraId="0DAA5606" w14:textId="77777777" w:rsidTr="00AF39D6">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0566F240" w14:textId="77777777" w:rsidR="00CB588B" w:rsidRDefault="00CB588B" w:rsidP="00AF39D6">
            <w:pPr>
              <w:spacing w:line="240" w:lineRule="auto"/>
              <w:ind w:firstLine="0"/>
              <w:jc w:val="left"/>
            </w:pPr>
            <w:r>
              <w:rPr>
                <w:rFonts w:cs="Arial"/>
                <w:b/>
                <w:sz w:val="20"/>
                <w:lang w:eastAsia="zh-CN"/>
              </w:rPr>
              <w:t>Descrição</w:t>
            </w:r>
          </w:p>
        </w:tc>
        <w:tc>
          <w:tcPr>
            <w:tcW w:w="6521" w:type="dxa"/>
            <w:tcBorders>
              <w:top w:val="single" w:sz="4" w:space="0" w:color="000000"/>
              <w:left w:val="single" w:sz="4" w:space="0" w:color="000000"/>
              <w:bottom w:val="single" w:sz="4" w:space="0" w:color="000000"/>
              <w:right w:val="single" w:sz="4" w:space="0" w:color="000000"/>
            </w:tcBorders>
            <w:shd w:val="clear" w:color="auto" w:fill="auto"/>
          </w:tcPr>
          <w:p w14:paraId="59683446" w14:textId="2C673770" w:rsidR="00CB588B" w:rsidRDefault="00CB588B" w:rsidP="00AF39D6">
            <w:pPr>
              <w:spacing w:line="240" w:lineRule="auto"/>
              <w:ind w:firstLine="0"/>
              <w:jc w:val="left"/>
            </w:pPr>
            <w:r>
              <w:rPr>
                <w:rFonts w:cs="Arial"/>
                <w:sz w:val="20"/>
                <w:lang w:eastAsia="zh-CN"/>
              </w:rPr>
              <w:t>Este caso de uso tem por objetivo definir qual lista o usuário quer visualizar.</w:t>
            </w:r>
          </w:p>
        </w:tc>
      </w:tr>
      <w:tr w:rsidR="00CB588B" w14:paraId="48192456" w14:textId="77777777" w:rsidTr="00AF39D6">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5AB2C991" w14:textId="77777777" w:rsidR="00CB588B" w:rsidRDefault="00CB588B" w:rsidP="00AF39D6">
            <w:pPr>
              <w:spacing w:line="240" w:lineRule="auto"/>
              <w:ind w:firstLine="0"/>
              <w:jc w:val="left"/>
            </w:pPr>
            <w:r>
              <w:rPr>
                <w:rFonts w:cs="Arial"/>
                <w:b/>
                <w:sz w:val="20"/>
                <w:lang w:eastAsia="zh-CN"/>
              </w:rPr>
              <w:t>Ator Primário</w:t>
            </w:r>
          </w:p>
        </w:tc>
        <w:tc>
          <w:tcPr>
            <w:tcW w:w="6521" w:type="dxa"/>
            <w:tcBorders>
              <w:top w:val="single" w:sz="4" w:space="0" w:color="000000"/>
              <w:left w:val="single" w:sz="4" w:space="0" w:color="000000"/>
              <w:bottom w:val="single" w:sz="4" w:space="0" w:color="000000"/>
              <w:right w:val="single" w:sz="4" w:space="0" w:color="000000"/>
            </w:tcBorders>
            <w:shd w:val="clear" w:color="auto" w:fill="auto"/>
          </w:tcPr>
          <w:p w14:paraId="17EBB205" w14:textId="77777777" w:rsidR="00CB588B" w:rsidRDefault="00CB588B" w:rsidP="00AF39D6">
            <w:pPr>
              <w:spacing w:line="240" w:lineRule="auto"/>
              <w:ind w:firstLine="0"/>
              <w:jc w:val="left"/>
            </w:pPr>
            <w:r>
              <w:rPr>
                <w:rFonts w:cs="Arial"/>
                <w:sz w:val="20"/>
                <w:lang w:eastAsia="zh-CN"/>
              </w:rPr>
              <w:t>Usuário</w:t>
            </w:r>
          </w:p>
        </w:tc>
      </w:tr>
      <w:tr w:rsidR="00CB588B" w14:paraId="3C63D920" w14:textId="77777777" w:rsidTr="00AF39D6">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0793CBC4" w14:textId="77777777" w:rsidR="00CB588B" w:rsidRDefault="00CB588B" w:rsidP="00AF39D6">
            <w:pPr>
              <w:spacing w:line="240" w:lineRule="auto"/>
              <w:ind w:firstLine="0"/>
              <w:jc w:val="left"/>
            </w:pPr>
            <w:r>
              <w:rPr>
                <w:rFonts w:cs="Arial"/>
                <w:b/>
                <w:sz w:val="20"/>
                <w:lang w:eastAsia="zh-CN"/>
              </w:rPr>
              <w:t>Pré-condição</w:t>
            </w:r>
          </w:p>
        </w:tc>
        <w:tc>
          <w:tcPr>
            <w:tcW w:w="6521" w:type="dxa"/>
            <w:tcBorders>
              <w:top w:val="single" w:sz="4" w:space="0" w:color="000000"/>
              <w:left w:val="single" w:sz="4" w:space="0" w:color="000000"/>
              <w:bottom w:val="single" w:sz="4" w:space="0" w:color="000000"/>
              <w:right w:val="single" w:sz="4" w:space="0" w:color="000000"/>
            </w:tcBorders>
            <w:shd w:val="clear" w:color="auto" w:fill="auto"/>
          </w:tcPr>
          <w:p w14:paraId="4BFCCD7C" w14:textId="1D8E8376" w:rsidR="00CB588B" w:rsidRPr="00CB588B" w:rsidRDefault="00CB588B" w:rsidP="00AF39D6">
            <w:pPr>
              <w:spacing w:line="240" w:lineRule="auto"/>
              <w:ind w:firstLine="0"/>
              <w:jc w:val="left"/>
              <w:rPr>
                <w:sz w:val="20"/>
              </w:rPr>
            </w:pPr>
            <w:r w:rsidRPr="00CB588B">
              <w:rPr>
                <w:sz w:val="20"/>
              </w:rPr>
              <w:t>Estar logado no sistema</w:t>
            </w:r>
          </w:p>
        </w:tc>
      </w:tr>
      <w:tr w:rsidR="00CB588B" w14:paraId="2C212E2D" w14:textId="77777777" w:rsidTr="00AF39D6">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5D8D7A9D" w14:textId="77777777" w:rsidR="00CB588B" w:rsidRDefault="00CB588B" w:rsidP="00AF39D6">
            <w:pPr>
              <w:spacing w:line="240" w:lineRule="auto"/>
              <w:ind w:firstLine="0"/>
              <w:jc w:val="left"/>
            </w:pPr>
            <w:r>
              <w:rPr>
                <w:rFonts w:cs="Arial"/>
                <w:b/>
                <w:sz w:val="20"/>
                <w:lang w:eastAsia="zh-CN"/>
              </w:rPr>
              <w:t>Cenário Principal</w:t>
            </w:r>
          </w:p>
        </w:tc>
        <w:tc>
          <w:tcPr>
            <w:tcW w:w="6521" w:type="dxa"/>
            <w:tcBorders>
              <w:top w:val="single" w:sz="4" w:space="0" w:color="000000"/>
              <w:left w:val="single" w:sz="4" w:space="0" w:color="000000"/>
              <w:bottom w:val="single" w:sz="4" w:space="0" w:color="000000"/>
              <w:right w:val="single" w:sz="4" w:space="0" w:color="000000"/>
            </w:tcBorders>
            <w:shd w:val="clear" w:color="auto" w:fill="auto"/>
          </w:tcPr>
          <w:p w14:paraId="17A5B8A5" w14:textId="165541EB" w:rsidR="00CB588B" w:rsidRDefault="00CB588B" w:rsidP="00AF39D6">
            <w:pPr>
              <w:spacing w:line="240" w:lineRule="auto"/>
              <w:ind w:firstLine="0"/>
              <w:jc w:val="left"/>
            </w:pPr>
            <w:r>
              <w:rPr>
                <w:rFonts w:cs="Arial"/>
                <w:sz w:val="20"/>
                <w:lang w:eastAsia="zh-CN"/>
              </w:rPr>
              <w:t>1. O use case inicia quando o usuário faz login</w:t>
            </w:r>
          </w:p>
          <w:p w14:paraId="4BA96317" w14:textId="38EB875D" w:rsidR="00CB588B" w:rsidRDefault="00CB588B" w:rsidP="00AF39D6">
            <w:pPr>
              <w:spacing w:line="240" w:lineRule="auto"/>
              <w:ind w:firstLine="0"/>
              <w:jc w:val="left"/>
            </w:pPr>
            <w:r>
              <w:rPr>
                <w:rFonts w:cs="Arial"/>
                <w:sz w:val="20"/>
                <w:lang w:eastAsia="zh-CN"/>
              </w:rPr>
              <w:t>2. O sistema mostra duas 3 opções</w:t>
            </w:r>
          </w:p>
          <w:p w14:paraId="63F43EFC" w14:textId="01B4DC7A" w:rsidR="00CB588B" w:rsidRDefault="00CB588B" w:rsidP="00CB588B">
            <w:pPr>
              <w:spacing w:line="240" w:lineRule="auto"/>
              <w:ind w:firstLine="0"/>
              <w:jc w:val="left"/>
              <w:rPr>
                <w:rFonts w:cs="Arial"/>
                <w:sz w:val="20"/>
                <w:lang w:eastAsia="zh-CN"/>
              </w:rPr>
            </w:pPr>
            <w:r>
              <w:rPr>
                <w:rFonts w:cs="Arial"/>
                <w:sz w:val="20"/>
                <w:lang w:eastAsia="zh-CN"/>
              </w:rPr>
              <w:t>3. O usuário seleciona a que deseja</w:t>
            </w:r>
          </w:p>
        </w:tc>
      </w:tr>
      <w:tr w:rsidR="00CB588B" w14:paraId="3FFE61BC" w14:textId="77777777" w:rsidTr="00AF39D6">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0FF54C04" w14:textId="77777777" w:rsidR="00CB588B" w:rsidRDefault="00CB588B" w:rsidP="00AF39D6">
            <w:pPr>
              <w:spacing w:line="240" w:lineRule="auto"/>
              <w:ind w:firstLine="0"/>
              <w:jc w:val="left"/>
            </w:pPr>
            <w:r>
              <w:rPr>
                <w:rFonts w:cs="Arial"/>
                <w:b/>
                <w:sz w:val="20"/>
                <w:lang w:eastAsia="zh-CN"/>
              </w:rPr>
              <w:t>Pós-condição</w:t>
            </w:r>
          </w:p>
        </w:tc>
        <w:tc>
          <w:tcPr>
            <w:tcW w:w="6521" w:type="dxa"/>
            <w:tcBorders>
              <w:top w:val="single" w:sz="4" w:space="0" w:color="000000"/>
              <w:left w:val="single" w:sz="4" w:space="0" w:color="000000"/>
              <w:bottom w:val="single" w:sz="4" w:space="0" w:color="000000"/>
              <w:right w:val="single" w:sz="4" w:space="0" w:color="000000"/>
            </w:tcBorders>
            <w:shd w:val="clear" w:color="auto" w:fill="auto"/>
          </w:tcPr>
          <w:p w14:paraId="5071FCDC" w14:textId="40E44CF7" w:rsidR="00CB588B" w:rsidRDefault="00CB588B" w:rsidP="00AF39D6">
            <w:pPr>
              <w:spacing w:line="240" w:lineRule="auto"/>
              <w:ind w:firstLine="0"/>
              <w:jc w:val="left"/>
            </w:pPr>
            <w:r>
              <w:rPr>
                <w:rFonts w:cs="Arial"/>
                <w:sz w:val="20"/>
                <w:lang w:eastAsia="zh-CN"/>
              </w:rPr>
              <w:t>Não possui</w:t>
            </w:r>
          </w:p>
        </w:tc>
      </w:tr>
      <w:tr w:rsidR="00CB588B" w14:paraId="42C82888" w14:textId="77777777" w:rsidTr="00AF39D6">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1CF82CA9" w14:textId="77777777" w:rsidR="00CB588B" w:rsidRDefault="00CB588B" w:rsidP="00AF39D6">
            <w:pPr>
              <w:spacing w:line="240" w:lineRule="auto"/>
              <w:ind w:firstLine="0"/>
              <w:jc w:val="left"/>
            </w:pPr>
            <w:r>
              <w:rPr>
                <w:rFonts w:cs="Arial"/>
                <w:b/>
                <w:sz w:val="20"/>
                <w:lang w:eastAsia="zh-CN"/>
              </w:rPr>
              <w:t>Cenário Alternativo</w:t>
            </w:r>
          </w:p>
        </w:tc>
        <w:tc>
          <w:tcPr>
            <w:tcW w:w="6521" w:type="dxa"/>
            <w:tcBorders>
              <w:top w:val="single" w:sz="4" w:space="0" w:color="000000"/>
              <w:left w:val="single" w:sz="4" w:space="0" w:color="000000"/>
              <w:bottom w:val="single" w:sz="4" w:space="0" w:color="000000"/>
              <w:right w:val="single" w:sz="4" w:space="0" w:color="000000"/>
            </w:tcBorders>
            <w:shd w:val="clear" w:color="auto" w:fill="auto"/>
          </w:tcPr>
          <w:p w14:paraId="77D60E2E" w14:textId="77777777" w:rsidR="00CB588B" w:rsidRDefault="00CB588B" w:rsidP="00AF39D6">
            <w:pPr>
              <w:spacing w:line="240" w:lineRule="auto"/>
              <w:ind w:firstLine="0"/>
              <w:jc w:val="left"/>
            </w:pPr>
            <w:r>
              <w:rPr>
                <w:rFonts w:cs="Arial"/>
                <w:sz w:val="20"/>
                <w:lang w:eastAsia="zh-CN"/>
              </w:rPr>
              <w:t>*a – Em qualquer momento o usuário pode sair do sistema</w:t>
            </w:r>
          </w:p>
          <w:p w14:paraId="1BB9D25E" w14:textId="77777777" w:rsidR="00CB588B" w:rsidRDefault="00CB588B" w:rsidP="00CB588B">
            <w:pPr>
              <w:spacing w:line="240" w:lineRule="auto"/>
              <w:ind w:left="708" w:firstLine="0"/>
              <w:jc w:val="left"/>
              <w:rPr>
                <w:rFonts w:cs="Arial"/>
                <w:sz w:val="20"/>
                <w:lang w:eastAsia="zh-CN"/>
              </w:rPr>
            </w:pPr>
          </w:p>
        </w:tc>
      </w:tr>
      <w:tr w:rsidR="00CB588B" w14:paraId="3876064C" w14:textId="77777777" w:rsidTr="00AF39D6">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13C7AEB8" w14:textId="77777777" w:rsidR="00CB588B" w:rsidRDefault="00CB588B" w:rsidP="00AF39D6">
            <w:pPr>
              <w:spacing w:line="240" w:lineRule="auto"/>
              <w:ind w:firstLine="0"/>
              <w:jc w:val="left"/>
            </w:pPr>
            <w:r>
              <w:rPr>
                <w:rFonts w:cs="Arial"/>
                <w:b/>
                <w:sz w:val="20"/>
                <w:lang w:eastAsia="zh-CN"/>
              </w:rPr>
              <w:t>Inclusão</w:t>
            </w:r>
          </w:p>
        </w:tc>
        <w:tc>
          <w:tcPr>
            <w:tcW w:w="6521" w:type="dxa"/>
            <w:tcBorders>
              <w:top w:val="single" w:sz="4" w:space="0" w:color="000000"/>
              <w:left w:val="single" w:sz="4" w:space="0" w:color="000000"/>
              <w:bottom w:val="single" w:sz="4" w:space="0" w:color="000000"/>
              <w:right w:val="single" w:sz="4" w:space="0" w:color="000000"/>
            </w:tcBorders>
            <w:shd w:val="clear" w:color="auto" w:fill="auto"/>
          </w:tcPr>
          <w:p w14:paraId="6E867CFE" w14:textId="77777777" w:rsidR="00CB588B" w:rsidRDefault="00CB588B" w:rsidP="00AF39D6">
            <w:pPr>
              <w:spacing w:line="240" w:lineRule="auto"/>
              <w:ind w:firstLine="0"/>
              <w:jc w:val="left"/>
              <w:rPr>
                <w:rFonts w:cs="Arial"/>
                <w:szCs w:val="24"/>
                <w:lang w:eastAsia="zh-CN"/>
              </w:rPr>
            </w:pPr>
          </w:p>
        </w:tc>
      </w:tr>
      <w:tr w:rsidR="00CB588B" w14:paraId="0552C7DC" w14:textId="77777777" w:rsidTr="00AF39D6">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22DC6C5A" w14:textId="77777777" w:rsidR="00CB588B" w:rsidRDefault="00CB588B" w:rsidP="00AF39D6">
            <w:pPr>
              <w:spacing w:line="240" w:lineRule="auto"/>
              <w:ind w:firstLine="0"/>
              <w:jc w:val="left"/>
            </w:pPr>
            <w:r>
              <w:rPr>
                <w:rFonts w:cs="Arial"/>
                <w:b/>
                <w:sz w:val="20"/>
                <w:lang w:eastAsia="zh-CN"/>
              </w:rPr>
              <w:t>Extensão</w:t>
            </w:r>
          </w:p>
        </w:tc>
        <w:tc>
          <w:tcPr>
            <w:tcW w:w="6521" w:type="dxa"/>
            <w:tcBorders>
              <w:top w:val="single" w:sz="4" w:space="0" w:color="000000"/>
              <w:left w:val="single" w:sz="4" w:space="0" w:color="000000"/>
              <w:bottom w:val="single" w:sz="4" w:space="0" w:color="000000"/>
              <w:right w:val="single" w:sz="4" w:space="0" w:color="000000"/>
            </w:tcBorders>
            <w:shd w:val="clear" w:color="auto" w:fill="auto"/>
          </w:tcPr>
          <w:p w14:paraId="7D356AE5" w14:textId="77777777" w:rsidR="00CB588B" w:rsidRDefault="00CB588B" w:rsidP="00AF39D6">
            <w:pPr>
              <w:snapToGrid w:val="0"/>
              <w:spacing w:line="240" w:lineRule="auto"/>
              <w:ind w:firstLine="0"/>
              <w:jc w:val="left"/>
            </w:pPr>
          </w:p>
        </w:tc>
      </w:tr>
    </w:tbl>
    <w:p w14:paraId="444AADA6" w14:textId="77777777" w:rsidR="00CB588B" w:rsidRDefault="00CB588B" w:rsidP="007A43D2">
      <w:pPr>
        <w:spacing w:line="240" w:lineRule="auto"/>
        <w:ind w:left="709" w:firstLine="709"/>
        <w:jc w:val="left"/>
        <w:rPr>
          <w:rFonts w:cs="Arial"/>
          <w:szCs w:val="24"/>
          <w:lang w:eastAsia="zh-CN"/>
        </w:rPr>
      </w:pPr>
    </w:p>
    <w:p w14:paraId="6547BDE7" w14:textId="77777777" w:rsidR="00CB588B" w:rsidRDefault="00CB588B" w:rsidP="007A43D2">
      <w:pPr>
        <w:spacing w:line="240" w:lineRule="auto"/>
        <w:ind w:left="709" w:firstLine="709"/>
        <w:jc w:val="left"/>
        <w:rPr>
          <w:rFonts w:cs="Arial"/>
          <w:szCs w:val="24"/>
          <w:lang w:eastAsia="zh-CN"/>
        </w:rPr>
      </w:pPr>
    </w:p>
    <w:p w14:paraId="0ABCCCCD" w14:textId="77777777" w:rsidR="00CB588B" w:rsidRDefault="00CB588B" w:rsidP="007A43D2">
      <w:pPr>
        <w:spacing w:line="240" w:lineRule="auto"/>
        <w:ind w:left="709" w:firstLine="709"/>
        <w:jc w:val="left"/>
        <w:rPr>
          <w:rFonts w:cs="Arial"/>
          <w:szCs w:val="24"/>
          <w:lang w:eastAsia="zh-CN"/>
        </w:rPr>
      </w:pPr>
    </w:p>
    <w:p w14:paraId="70C2862C" w14:textId="77777777" w:rsidR="00CB588B" w:rsidRDefault="00CB588B" w:rsidP="007A43D2">
      <w:pPr>
        <w:spacing w:line="240" w:lineRule="auto"/>
        <w:ind w:left="709" w:firstLine="709"/>
        <w:jc w:val="left"/>
        <w:rPr>
          <w:rFonts w:cs="Arial"/>
          <w:szCs w:val="24"/>
          <w:lang w:eastAsia="zh-CN"/>
        </w:rPr>
      </w:pPr>
    </w:p>
    <w:p w14:paraId="242B6D00" w14:textId="3F9C3C61" w:rsidR="003E1F01" w:rsidRDefault="007A43D2" w:rsidP="007A43D2">
      <w:pPr>
        <w:spacing w:line="240" w:lineRule="auto"/>
        <w:ind w:left="709" w:firstLine="709"/>
        <w:jc w:val="left"/>
        <w:rPr>
          <w:rFonts w:cs="Arial"/>
          <w:szCs w:val="24"/>
          <w:lang w:eastAsia="zh-CN"/>
        </w:rPr>
      </w:pPr>
      <w:r>
        <w:rPr>
          <w:rFonts w:cs="Arial"/>
          <w:szCs w:val="24"/>
          <w:lang w:eastAsia="zh-CN"/>
        </w:rPr>
        <w:t xml:space="preserve">No quadro </w:t>
      </w:r>
      <w:r w:rsidR="00CB588B">
        <w:rPr>
          <w:rFonts w:cs="Arial"/>
          <w:szCs w:val="24"/>
          <w:lang w:eastAsia="zh-CN"/>
        </w:rPr>
        <w:t>6</w:t>
      </w:r>
      <w:r>
        <w:rPr>
          <w:rFonts w:cs="Arial"/>
          <w:szCs w:val="24"/>
          <w:lang w:eastAsia="zh-CN"/>
        </w:rPr>
        <w:t xml:space="preserve"> explica como deve funcionar a lista de itens achados, onde é mostrado o cenário principal, e possíveis cenários alternativos.</w:t>
      </w:r>
    </w:p>
    <w:p w14:paraId="7304D01E" w14:textId="77777777" w:rsidR="002636C6" w:rsidRDefault="002636C6" w:rsidP="003E1F01">
      <w:pPr>
        <w:ind w:firstLine="0"/>
        <w:jc w:val="center"/>
        <w:rPr>
          <w:b/>
          <w:sz w:val="20"/>
          <w:szCs w:val="24"/>
        </w:rPr>
      </w:pPr>
    </w:p>
    <w:p w14:paraId="6F11FAE7" w14:textId="29B87361" w:rsidR="003E1F01" w:rsidRPr="003E1F01" w:rsidRDefault="003E1F01" w:rsidP="003E1F01">
      <w:pPr>
        <w:ind w:firstLine="0"/>
        <w:jc w:val="center"/>
        <w:rPr>
          <w:sz w:val="20"/>
          <w:szCs w:val="24"/>
        </w:rPr>
      </w:pPr>
      <w:r w:rsidRPr="008C5DD4">
        <w:rPr>
          <w:b/>
          <w:sz w:val="20"/>
          <w:szCs w:val="24"/>
        </w:rPr>
        <w:t xml:space="preserve">Quadro </w:t>
      </w:r>
      <w:r w:rsidR="00CB588B">
        <w:rPr>
          <w:b/>
          <w:sz w:val="20"/>
          <w:szCs w:val="24"/>
        </w:rPr>
        <w:t>6</w:t>
      </w:r>
      <w:r w:rsidRPr="008C5DD4">
        <w:rPr>
          <w:sz w:val="20"/>
          <w:szCs w:val="24"/>
        </w:rPr>
        <w:t xml:space="preserve"> – Use Case </w:t>
      </w:r>
      <w:r w:rsidRPr="003E1F01">
        <w:rPr>
          <w:rFonts w:cs="Arial"/>
          <w:sz w:val="20"/>
          <w:lang w:eastAsia="zh-CN"/>
        </w:rPr>
        <w:t>Visualizar Achados</w:t>
      </w:r>
    </w:p>
    <w:tbl>
      <w:tblPr>
        <w:tblW w:w="8789" w:type="dxa"/>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2268"/>
        <w:gridCol w:w="6521"/>
      </w:tblGrid>
      <w:tr w:rsidR="003E1F01" w14:paraId="0B703ECF" w14:textId="77777777" w:rsidTr="00B4198D">
        <w:tc>
          <w:tcPr>
            <w:tcW w:w="8789" w:type="dxa"/>
            <w:gridSpan w:val="2"/>
            <w:tcBorders>
              <w:top w:val="single" w:sz="4" w:space="0" w:color="000000"/>
              <w:left w:val="single" w:sz="4" w:space="0" w:color="000000"/>
              <w:bottom w:val="single" w:sz="4" w:space="0" w:color="000000"/>
              <w:right w:val="single" w:sz="4" w:space="0" w:color="000000"/>
            </w:tcBorders>
            <w:shd w:val="clear" w:color="auto" w:fill="auto"/>
          </w:tcPr>
          <w:p w14:paraId="1FD36256" w14:textId="77777777" w:rsidR="003E1F01" w:rsidRDefault="003E1F01" w:rsidP="003E1F01">
            <w:pPr>
              <w:spacing w:line="240" w:lineRule="auto"/>
              <w:ind w:firstLine="0"/>
              <w:jc w:val="center"/>
            </w:pPr>
            <w:r>
              <w:rPr>
                <w:rFonts w:cs="Arial"/>
                <w:b/>
                <w:sz w:val="20"/>
                <w:lang w:eastAsia="zh-CN"/>
              </w:rPr>
              <w:t>Caso de Uso – Visualizar Achados</w:t>
            </w:r>
          </w:p>
        </w:tc>
      </w:tr>
      <w:tr w:rsidR="003E1F01" w14:paraId="6920D563" w14:textId="77777777" w:rsidTr="00B4198D">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6C263C33" w14:textId="77777777" w:rsidR="003E1F01" w:rsidRDefault="003E1F01" w:rsidP="003E1F01">
            <w:pPr>
              <w:spacing w:line="240" w:lineRule="auto"/>
              <w:ind w:firstLine="0"/>
              <w:jc w:val="left"/>
            </w:pPr>
            <w:r>
              <w:rPr>
                <w:rFonts w:cs="Arial"/>
                <w:b/>
                <w:sz w:val="20"/>
                <w:lang w:eastAsia="zh-CN"/>
              </w:rPr>
              <w:t>ID</w:t>
            </w:r>
          </w:p>
        </w:tc>
        <w:tc>
          <w:tcPr>
            <w:tcW w:w="6521" w:type="dxa"/>
            <w:tcBorders>
              <w:top w:val="single" w:sz="4" w:space="0" w:color="000000"/>
              <w:left w:val="single" w:sz="4" w:space="0" w:color="000000"/>
              <w:bottom w:val="single" w:sz="4" w:space="0" w:color="000000"/>
              <w:right w:val="single" w:sz="4" w:space="0" w:color="000000"/>
            </w:tcBorders>
            <w:shd w:val="clear" w:color="auto" w:fill="auto"/>
          </w:tcPr>
          <w:p w14:paraId="11E068CA" w14:textId="50BDF3D0" w:rsidR="003E1F01" w:rsidRDefault="003E1F01" w:rsidP="003E1F01">
            <w:pPr>
              <w:spacing w:line="240" w:lineRule="auto"/>
              <w:ind w:firstLine="0"/>
              <w:jc w:val="left"/>
            </w:pPr>
            <w:r>
              <w:rPr>
                <w:rFonts w:cs="Arial"/>
                <w:sz w:val="20"/>
                <w:lang w:eastAsia="zh-CN"/>
              </w:rPr>
              <w:t>UC 00</w:t>
            </w:r>
            <w:r w:rsidR="00CB588B">
              <w:rPr>
                <w:rFonts w:cs="Arial"/>
                <w:sz w:val="20"/>
                <w:lang w:eastAsia="zh-CN"/>
              </w:rPr>
              <w:t>3</w:t>
            </w:r>
            <w:r>
              <w:rPr>
                <w:rFonts w:cs="Arial"/>
                <w:sz w:val="20"/>
                <w:lang w:eastAsia="zh-CN"/>
              </w:rPr>
              <w:t xml:space="preserve"> - Visualizar Achados</w:t>
            </w:r>
          </w:p>
        </w:tc>
      </w:tr>
      <w:tr w:rsidR="003E1F01" w14:paraId="477EB774" w14:textId="77777777" w:rsidTr="00B4198D">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2BA72629" w14:textId="77777777" w:rsidR="003E1F01" w:rsidRDefault="003E1F01" w:rsidP="003E1F01">
            <w:pPr>
              <w:spacing w:line="240" w:lineRule="auto"/>
              <w:ind w:firstLine="0"/>
              <w:jc w:val="left"/>
            </w:pPr>
            <w:r>
              <w:rPr>
                <w:rFonts w:cs="Arial"/>
                <w:b/>
                <w:sz w:val="20"/>
                <w:lang w:eastAsia="zh-CN"/>
              </w:rPr>
              <w:t>Descrição</w:t>
            </w:r>
          </w:p>
        </w:tc>
        <w:tc>
          <w:tcPr>
            <w:tcW w:w="6521" w:type="dxa"/>
            <w:tcBorders>
              <w:top w:val="single" w:sz="4" w:space="0" w:color="000000"/>
              <w:left w:val="single" w:sz="4" w:space="0" w:color="000000"/>
              <w:bottom w:val="single" w:sz="4" w:space="0" w:color="000000"/>
              <w:right w:val="single" w:sz="4" w:space="0" w:color="000000"/>
            </w:tcBorders>
            <w:shd w:val="clear" w:color="auto" w:fill="auto"/>
          </w:tcPr>
          <w:p w14:paraId="466FBBA6" w14:textId="77777777" w:rsidR="003E1F01" w:rsidRDefault="003E1F01" w:rsidP="003E1F01">
            <w:pPr>
              <w:spacing w:line="240" w:lineRule="auto"/>
              <w:ind w:firstLine="0"/>
              <w:jc w:val="left"/>
            </w:pPr>
            <w:r>
              <w:rPr>
                <w:rFonts w:cs="Arial"/>
                <w:sz w:val="20"/>
                <w:lang w:eastAsia="zh-CN"/>
              </w:rPr>
              <w:t>Este caso de uso tem por objetivo visualizar a lista de Achados</w:t>
            </w:r>
          </w:p>
        </w:tc>
      </w:tr>
      <w:tr w:rsidR="003E1F01" w14:paraId="4B3A480D" w14:textId="77777777" w:rsidTr="00B4198D">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6350C969" w14:textId="77777777" w:rsidR="003E1F01" w:rsidRDefault="003E1F01" w:rsidP="003E1F01">
            <w:pPr>
              <w:spacing w:line="240" w:lineRule="auto"/>
              <w:ind w:firstLine="0"/>
              <w:jc w:val="left"/>
            </w:pPr>
            <w:r>
              <w:rPr>
                <w:rFonts w:cs="Arial"/>
                <w:b/>
                <w:sz w:val="20"/>
                <w:lang w:eastAsia="zh-CN"/>
              </w:rPr>
              <w:t>Ator Primário</w:t>
            </w:r>
          </w:p>
        </w:tc>
        <w:tc>
          <w:tcPr>
            <w:tcW w:w="6521" w:type="dxa"/>
            <w:tcBorders>
              <w:top w:val="single" w:sz="4" w:space="0" w:color="000000"/>
              <w:left w:val="single" w:sz="4" w:space="0" w:color="000000"/>
              <w:bottom w:val="single" w:sz="4" w:space="0" w:color="000000"/>
              <w:right w:val="single" w:sz="4" w:space="0" w:color="000000"/>
            </w:tcBorders>
            <w:shd w:val="clear" w:color="auto" w:fill="auto"/>
          </w:tcPr>
          <w:p w14:paraId="2D4BAD0B" w14:textId="77777777" w:rsidR="003E1F01" w:rsidRDefault="003E1F01" w:rsidP="003E1F01">
            <w:pPr>
              <w:spacing w:line="240" w:lineRule="auto"/>
              <w:ind w:firstLine="0"/>
              <w:jc w:val="left"/>
            </w:pPr>
            <w:r>
              <w:rPr>
                <w:rFonts w:cs="Arial"/>
                <w:sz w:val="20"/>
                <w:lang w:eastAsia="zh-CN"/>
              </w:rPr>
              <w:t>Usuário</w:t>
            </w:r>
          </w:p>
        </w:tc>
      </w:tr>
      <w:tr w:rsidR="003E1F01" w14:paraId="4153FA5C" w14:textId="77777777" w:rsidTr="00B4198D">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15EAF863" w14:textId="77777777" w:rsidR="003E1F01" w:rsidRDefault="003E1F01" w:rsidP="003E1F01">
            <w:pPr>
              <w:spacing w:line="240" w:lineRule="auto"/>
              <w:ind w:firstLine="0"/>
              <w:jc w:val="left"/>
            </w:pPr>
            <w:r>
              <w:rPr>
                <w:rFonts w:cs="Arial"/>
                <w:b/>
                <w:sz w:val="20"/>
                <w:lang w:eastAsia="zh-CN"/>
              </w:rPr>
              <w:t>Pré-condição</w:t>
            </w:r>
          </w:p>
        </w:tc>
        <w:tc>
          <w:tcPr>
            <w:tcW w:w="6521" w:type="dxa"/>
            <w:tcBorders>
              <w:top w:val="single" w:sz="4" w:space="0" w:color="000000"/>
              <w:left w:val="single" w:sz="4" w:space="0" w:color="000000"/>
              <w:bottom w:val="single" w:sz="4" w:space="0" w:color="000000"/>
              <w:right w:val="single" w:sz="4" w:space="0" w:color="000000"/>
            </w:tcBorders>
            <w:shd w:val="clear" w:color="auto" w:fill="auto"/>
          </w:tcPr>
          <w:p w14:paraId="7247A363" w14:textId="77777777" w:rsidR="003E1F01" w:rsidRDefault="003E1F01" w:rsidP="003E1F01">
            <w:pPr>
              <w:spacing w:line="240" w:lineRule="auto"/>
              <w:ind w:firstLine="0"/>
              <w:jc w:val="left"/>
            </w:pPr>
            <w:r>
              <w:rPr>
                <w:rFonts w:cs="Arial"/>
                <w:sz w:val="20"/>
                <w:lang w:eastAsia="zh-CN"/>
              </w:rPr>
              <w:t>Efetuar login</w:t>
            </w:r>
          </w:p>
        </w:tc>
      </w:tr>
      <w:tr w:rsidR="003E1F01" w14:paraId="0606FB63" w14:textId="77777777" w:rsidTr="00B4198D">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4DB87CC1" w14:textId="77777777" w:rsidR="003E1F01" w:rsidRDefault="003E1F01" w:rsidP="003E1F01">
            <w:pPr>
              <w:spacing w:line="240" w:lineRule="auto"/>
              <w:ind w:firstLine="0"/>
              <w:jc w:val="left"/>
            </w:pPr>
            <w:r>
              <w:rPr>
                <w:rFonts w:cs="Arial"/>
                <w:b/>
                <w:sz w:val="20"/>
                <w:lang w:eastAsia="zh-CN"/>
              </w:rPr>
              <w:t>Cenário Principal</w:t>
            </w:r>
          </w:p>
        </w:tc>
        <w:tc>
          <w:tcPr>
            <w:tcW w:w="6521" w:type="dxa"/>
            <w:tcBorders>
              <w:top w:val="single" w:sz="4" w:space="0" w:color="000000"/>
              <w:left w:val="single" w:sz="4" w:space="0" w:color="000000"/>
              <w:bottom w:val="single" w:sz="4" w:space="0" w:color="000000"/>
              <w:right w:val="single" w:sz="4" w:space="0" w:color="000000"/>
            </w:tcBorders>
            <w:shd w:val="clear" w:color="auto" w:fill="auto"/>
          </w:tcPr>
          <w:p w14:paraId="3996D014" w14:textId="77777777" w:rsidR="003E1F01" w:rsidRDefault="003E1F01" w:rsidP="003E1F01">
            <w:pPr>
              <w:spacing w:line="240" w:lineRule="auto"/>
              <w:ind w:firstLine="0"/>
              <w:jc w:val="left"/>
            </w:pPr>
            <w:r>
              <w:rPr>
                <w:rFonts w:cs="Arial"/>
                <w:sz w:val="20"/>
                <w:lang w:eastAsia="zh-CN"/>
              </w:rPr>
              <w:t>1. O use case inicia quando o usuário já inseriu efetuou o login</w:t>
            </w:r>
          </w:p>
          <w:p w14:paraId="69B9728B" w14:textId="77777777" w:rsidR="003E1F01" w:rsidRDefault="003E1F01" w:rsidP="003E1F01">
            <w:pPr>
              <w:spacing w:line="240" w:lineRule="auto"/>
              <w:ind w:firstLine="0"/>
              <w:jc w:val="left"/>
            </w:pPr>
            <w:r>
              <w:rPr>
                <w:rFonts w:cs="Arial"/>
                <w:sz w:val="20"/>
                <w:lang w:eastAsia="zh-CN"/>
              </w:rPr>
              <w:t>2. O sistema carrega a lista online</w:t>
            </w:r>
          </w:p>
          <w:p w14:paraId="0A6C3230" w14:textId="77777777" w:rsidR="003E1F01" w:rsidRDefault="003E1F01" w:rsidP="003E1F01">
            <w:pPr>
              <w:spacing w:line="240" w:lineRule="auto"/>
              <w:ind w:firstLine="0"/>
              <w:jc w:val="left"/>
            </w:pPr>
            <w:r>
              <w:rPr>
                <w:rFonts w:cs="Arial"/>
                <w:sz w:val="20"/>
                <w:lang w:eastAsia="zh-CN"/>
              </w:rPr>
              <w:t>3. O usuário visualiza a lista</w:t>
            </w:r>
          </w:p>
          <w:p w14:paraId="73CE204B" w14:textId="77777777" w:rsidR="003E1F01" w:rsidRDefault="003E1F01" w:rsidP="003E1F01">
            <w:pPr>
              <w:spacing w:line="240" w:lineRule="auto"/>
              <w:ind w:firstLine="0"/>
              <w:jc w:val="left"/>
            </w:pPr>
            <w:r>
              <w:rPr>
                <w:rFonts w:cs="Arial"/>
                <w:sz w:val="20"/>
                <w:lang w:eastAsia="zh-CN"/>
              </w:rPr>
              <w:t>4. O usuário encontra o que procura</w:t>
            </w:r>
          </w:p>
          <w:p w14:paraId="45B9DAAD" w14:textId="77777777" w:rsidR="003E1F01" w:rsidRDefault="003E1F01" w:rsidP="003E1F01">
            <w:pPr>
              <w:spacing w:line="240" w:lineRule="auto"/>
              <w:ind w:firstLine="0"/>
              <w:jc w:val="left"/>
              <w:rPr>
                <w:rFonts w:cs="Arial"/>
                <w:szCs w:val="24"/>
                <w:lang w:eastAsia="zh-CN"/>
              </w:rPr>
            </w:pPr>
          </w:p>
        </w:tc>
      </w:tr>
      <w:tr w:rsidR="003E1F01" w14:paraId="1664DE57" w14:textId="77777777" w:rsidTr="00B4198D">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54E6C4F4" w14:textId="77777777" w:rsidR="003E1F01" w:rsidRDefault="003E1F01" w:rsidP="003E1F01">
            <w:pPr>
              <w:spacing w:line="240" w:lineRule="auto"/>
              <w:ind w:firstLine="0"/>
              <w:jc w:val="left"/>
            </w:pPr>
            <w:r>
              <w:rPr>
                <w:rFonts w:cs="Arial"/>
                <w:b/>
                <w:sz w:val="20"/>
                <w:lang w:eastAsia="zh-CN"/>
              </w:rPr>
              <w:t>Pós-condição</w:t>
            </w:r>
          </w:p>
        </w:tc>
        <w:tc>
          <w:tcPr>
            <w:tcW w:w="6521" w:type="dxa"/>
            <w:tcBorders>
              <w:top w:val="single" w:sz="4" w:space="0" w:color="000000"/>
              <w:left w:val="single" w:sz="4" w:space="0" w:color="000000"/>
              <w:bottom w:val="single" w:sz="4" w:space="0" w:color="000000"/>
              <w:right w:val="single" w:sz="4" w:space="0" w:color="000000"/>
            </w:tcBorders>
            <w:shd w:val="clear" w:color="auto" w:fill="auto"/>
          </w:tcPr>
          <w:p w14:paraId="341EA320" w14:textId="77777777" w:rsidR="003E1F01" w:rsidRDefault="003E1F01" w:rsidP="003E1F01">
            <w:pPr>
              <w:spacing w:line="240" w:lineRule="auto"/>
              <w:ind w:firstLine="0"/>
              <w:jc w:val="left"/>
            </w:pPr>
            <w:r>
              <w:rPr>
                <w:rFonts w:cs="Arial"/>
                <w:sz w:val="20"/>
                <w:lang w:eastAsia="zh-CN"/>
              </w:rPr>
              <w:t>Não possui</w:t>
            </w:r>
          </w:p>
        </w:tc>
      </w:tr>
      <w:tr w:rsidR="003E1F01" w14:paraId="13901B95" w14:textId="77777777" w:rsidTr="00B4198D">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36B26FAC" w14:textId="77777777" w:rsidR="003E1F01" w:rsidRDefault="003E1F01" w:rsidP="003E1F01">
            <w:pPr>
              <w:spacing w:line="240" w:lineRule="auto"/>
              <w:ind w:firstLine="0"/>
              <w:jc w:val="left"/>
            </w:pPr>
            <w:r>
              <w:rPr>
                <w:rFonts w:cs="Arial"/>
                <w:b/>
                <w:sz w:val="20"/>
                <w:lang w:eastAsia="zh-CN"/>
              </w:rPr>
              <w:t>Cenário Alternativo</w:t>
            </w:r>
          </w:p>
        </w:tc>
        <w:tc>
          <w:tcPr>
            <w:tcW w:w="6521" w:type="dxa"/>
            <w:tcBorders>
              <w:top w:val="single" w:sz="4" w:space="0" w:color="000000"/>
              <w:left w:val="single" w:sz="4" w:space="0" w:color="000000"/>
              <w:bottom w:val="single" w:sz="4" w:space="0" w:color="000000"/>
              <w:right w:val="single" w:sz="4" w:space="0" w:color="000000"/>
            </w:tcBorders>
            <w:shd w:val="clear" w:color="auto" w:fill="auto"/>
          </w:tcPr>
          <w:p w14:paraId="7672D892" w14:textId="77777777" w:rsidR="003E1F01" w:rsidRDefault="003E1F01" w:rsidP="003E1F01">
            <w:pPr>
              <w:spacing w:line="240" w:lineRule="auto"/>
              <w:ind w:firstLine="0"/>
              <w:jc w:val="left"/>
            </w:pPr>
            <w:r>
              <w:rPr>
                <w:rFonts w:cs="Arial"/>
                <w:sz w:val="20"/>
                <w:lang w:eastAsia="zh-CN"/>
              </w:rPr>
              <w:t>*a – Em qualquer momento o usuário pode sair do sistema</w:t>
            </w:r>
          </w:p>
          <w:p w14:paraId="2EEB56FF" w14:textId="77777777" w:rsidR="003E1F01" w:rsidRDefault="003E1F01" w:rsidP="003E1F01">
            <w:pPr>
              <w:spacing w:line="240" w:lineRule="auto"/>
              <w:ind w:firstLine="0"/>
              <w:jc w:val="left"/>
              <w:rPr>
                <w:rFonts w:cs="Arial"/>
                <w:sz w:val="20"/>
                <w:lang w:eastAsia="zh-CN"/>
              </w:rPr>
            </w:pPr>
            <w:r>
              <w:rPr>
                <w:rFonts w:cs="Arial"/>
                <w:sz w:val="20"/>
                <w:lang w:eastAsia="zh-CN"/>
              </w:rPr>
              <w:t>3a – Usuário sem internet</w:t>
            </w:r>
          </w:p>
          <w:p w14:paraId="15753527" w14:textId="77777777" w:rsidR="003E1F01" w:rsidRDefault="003E1F01" w:rsidP="003E1F01">
            <w:pPr>
              <w:spacing w:line="240" w:lineRule="auto"/>
              <w:ind w:firstLine="0"/>
              <w:jc w:val="left"/>
              <w:rPr>
                <w:rFonts w:cs="Arial"/>
                <w:sz w:val="20"/>
                <w:lang w:eastAsia="zh-CN"/>
              </w:rPr>
            </w:pPr>
            <w:r>
              <w:rPr>
                <w:rFonts w:cs="Arial"/>
                <w:sz w:val="20"/>
                <w:lang w:eastAsia="zh-CN"/>
              </w:rPr>
              <w:t>3a.1 – O sistema carregará a lista que foi atualizada da última vez que a internet foi acessada</w:t>
            </w:r>
          </w:p>
          <w:p w14:paraId="4C84DBB4" w14:textId="77777777" w:rsidR="003E1F01" w:rsidRDefault="003E1F01" w:rsidP="003E1F01">
            <w:pPr>
              <w:spacing w:line="240" w:lineRule="auto"/>
              <w:ind w:firstLine="0"/>
              <w:jc w:val="left"/>
              <w:rPr>
                <w:rFonts w:cs="Arial"/>
                <w:sz w:val="20"/>
                <w:lang w:eastAsia="zh-CN"/>
              </w:rPr>
            </w:pPr>
            <w:r>
              <w:rPr>
                <w:rFonts w:cs="Arial"/>
                <w:sz w:val="20"/>
                <w:lang w:eastAsia="zh-CN"/>
              </w:rPr>
              <w:t>4b – Usuário não encontrou</w:t>
            </w:r>
          </w:p>
          <w:p w14:paraId="1FED6D9F" w14:textId="77777777" w:rsidR="003E1F01" w:rsidRDefault="003E1F01" w:rsidP="003E1F01">
            <w:pPr>
              <w:spacing w:line="240" w:lineRule="auto"/>
              <w:ind w:firstLine="0"/>
              <w:jc w:val="left"/>
              <w:rPr>
                <w:rFonts w:cs="Arial"/>
                <w:sz w:val="20"/>
                <w:lang w:eastAsia="zh-CN"/>
              </w:rPr>
            </w:pPr>
            <w:r>
              <w:rPr>
                <w:rFonts w:cs="Arial"/>
                <w:sz w:val="20"/>
                <w:lang w:eastAsia="zh-CN"/>
              </w:rPr>
              <w:t>4b.1 – O usuário fará o cadastro do item então</w:t>
            </w:r>
          </w:p>
          <w:p w14:paraId="72932F72" w14:textId="77777777" w:rsidR="003E1F01" w:rsidRDefault="003E1F01" w:rsidP="003E1F01">
            <w:pPr>
              <w:spacing w:line="240" w:lineRule="auto"/>
              <w:ind w:left="708" w:firstLine="0"/>
              <w:jc w:val="left"/>
              <w:rPr>
                <w:rFonts w:cs="Arial"/>
                <w:sz w:val="20"/>
                <w:lang w:eastAsia="zh-CN"/>
              </w:rPr>
            </w:pPr>
          </w:p>
        </w:tc>
      </w:tr>
      <w:tr w:rsidR="003E1F01" w14:paraId="6A5B5D4B" w14:textId="77777777" w:rsidTr="00B4198D">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1A7EDDA7" w14:textId="77777777" w:rsidR="003E1F01" w:rsidRDefault="003E1F01" w:rsidP="003E1F01">
            <w:pPr>
              <w:spacing w:line="240" w:lineRule="auto"/>
              <w:ind w:firstLine="0"/>
              <w:jc w:val="left"/>
            </w:pPr>
            <w:r>
              <w:rPr>
                <w:rFonts w:cs="Arial"/>
                <w:b/>
                <w:sz w:val="20"/>
                <w:lang w:eastAsia="zh-CN"/>
              </w:rPr>
              <w:t>Inclusão</w:t>
            </w:r>
          </w:p>
        </w:tc>
        <w:tc>
          <w:tcPr>
            <w:tcW w:w="6521" w:type="dxa"/>
            <w:tcBorders>
              <w:top w:val="single" w:sz="4" w:space="0" w:color="000000"/>
              <w:left w:val="single" w:sz="4" w:space="0" w:color="000000"/>
              <w:bottom w:val="single" w:sz="4" w:space="0" w:color="000000"/>
              <w:right w:val="single" w:sz="4" w:space="0" w:color="000000"/>
            </w:tcBorders>
            <w:shd w:val="clear" w:color="auto" w:fill="auto"/>
          </w:tcPr>
          <w:p w14:paraId="1009FDD4" w14:textId="77777777" w:rsidR="003E1F01" w:rsidRDefault="003E1F01" w:rsidP="003E1F01">
            <w:pPr>
              <w:spacing w:line="240" w:lineRule="auto"/>
              <w:ind w:firstLine="0"/>
              <w:jc w:val="left"/>
              <w:rPr>
                <w:rFonts w:cs="Arial"/>
                <w:sz w:val="20"/>
                <w:lang w:eastAsia="zh-CN"/>
              </w:rPr>
            </w:pPr>
          </w:p>
        </w:tc>
      </w:tr>
      <w:tr w:rsidR="003E1F01" w14:paraId="584907B4" w14:textId="77777777" w:rsidTr="00B4198D">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4E16F7B0" w14:textId="77777777" w:rsidR="003E1F01" w:rsidRDefault="003E1F01" w:rsidP="003E1F01">
            <w:pPr>
              <w:spacing w:line="240" w:lineRule="auto"/>
              <w:ind w:firstLine="0"/>
              <w:jc w:val="left"/>
            </w:pPr>
            <w:r>
              <w:rPr>
                <w:rFonts w:cs="Arial"/>
                <w:b/>
                <w:sz w:val="20"/>
                <w:lang w:eastAsia="zh-CN"/>
              </w:rPr>
              <w:t>Extensão</w:t>
            </w:r>
          </w:p>
        </w:tc>
        <w:tc>
          <w:tcPr>
            <w:tcW w:w="6521" w:type="dxa"/>
            <w:tcBorders>
              <w:top w:val="single" w:sz="4" w:space="0" w:color="000000"/>
              <w:left w:val="single" w:sz="4" w:space="0" w:color="000000"/>
              <w:bottom w:val="single" w:sz="4" w:space="0" w:color="000000"/>
              <w:right w:val="single" w:sz="4" w:space="0" w:color="000000"/>
            </w:tcBorders>
            <w:shd w:val="clear" w:color="auto" w:fill="auto"/>
          </w:tcPr>
          <w:p w14:paraId="6228F4ED" w14:textId="77777777" w:rsidR="003E1F01" w:rsidRDefault="003E1F01" w:rsidP="003E1F01">
            <w:pPr>
              <w:snapToGrid w:val="0"/>
              <w:spacing w:line="240" w:lineRule="auto"/>
              <w:ind w:firstLine="0"/>
              <w:jc w:val="left"/>
              <w:rPr>
                <w:rFonts w:cs="Arial"/>
                <w:b/>
                <w:sz w:val="20"/>
                <w:lang w:eastAsia="zh-CN"/>
              </w:rPr>
            </w:pPr>
          </w:p>
        </w:tc>
      </w:tr>
    </w:tbl>
    <w:p w14:paraId="10035824" w14:textId="77777777" w:rsidR="007A43D2" w:rsidRDefault="007A43D2" w:rsidP="007A43D2">
      <w:pPr>
        <w:spacing w:line="240" w:lineRule="auto"/>
        <w:ind w:left="709" w:firstLine="709"/>
        <w:jc w:val="left"/>
        <w:rPr>
          <w:rFonts w:cs="Arial"/>
          <w:szCs w:val="24"/>
          <w:lang w:eastAsia="zh-CN"/>
        </w:rPr>
      </w:pPr>
    </w:p>
    <w:p w14:paraId="11B1CF31" w14:textId="77777777" w:rsidR="00CB588B" w:rsidRDefault="00CB588B" w:rsidP="007A43D2">
      <w:pPr>
        <w:spacing w:line="240" w:lineRule="auto"/>
        <w:ind w:left="709" w:firstLine="709"/>
        <w:jc w:val="left"/>
        <w:rPr>
          <w:rFonts w:cs="Arial"/>
          <w:szCs w:val="24"/>
          <w:lang w:eastAsia="zh-CN"/>
        </w:rPr>
      </w:pPr>
    </w:p>
    <w:p w14:paraId="085B855B" w14:textId="77777777" w:rsidR="00CB588B" w:rsidRDefault="00CB588B" w:rsidP="007A43D2">
      <w:pPr>
        <w:spacing w:line="240" w:lineRule="auto"/>
        <w:ind w:left="709" w:firstLine="709"/>
        <w:jc w:val="left"/>
        <w:rPr>
          <w:rFonts w:cs="Arial"/>
          <w:szCs w:val="24"/>
          <w:lang w:eastAsia="zh-CN"/>
        </w:rPr>
      </w:pPr>
    </w:p>
    <w:p w14:paraId="36555D88" w14:textId="77777777" w:rsidR="00CB588B" w:rsidRDefault="00CB588B" w:rsidP="007A43D2">
      <w:pPr>
        <w:spacing w:line="240" w:lineRule="auto"/>
        <w:ind w:left="709" w:firstLine="709"/>
        <w:jc w:val="left"/>
        <w:rPr>
          <w:rFonts w:cs="Arial"/>
          <w:szCs w:val="24"/>
          <w:lang w:eastAsia="zh-CN"/>
        </w:rPr>
      </w:pPr>
    </w:p>
    <w:p w14:paraId="759CC1F0" w14:textId="77777777" w:rsidR="00CB588B" w:rsidRDefault="00CB588B" w:rsidP="007A43D2">
      <w:pPr>
        <w:spacing w:line="240" w:lineRule="auto"/>
        <w:ind w:left="709" w:firstLine="709"/>
        <w:jc w:val="left"/>
        <w:rPr>
          <w:rFonts w:cs="Arial"/>
          <w:szCs w:val="24"/>
          <w:lang w:eastAsia="zh-CN"/>
        </w:rPr>
      </w:pPr>
    </w:p>
    <w:p w14:paraId="4EE9F710" w14:textId="77777777" w:rsidR="00CB588B" w:rsidRDefault="00CB588B" w:rsidP="007A43D2">
      <w:pPr>
        <w:spacing w:line="240" w:lineRule="auto"/>
        <w:ind w:left="709" w:firstLine="709"/>
        <w:jc w:val="left"/>
        <w:rPr>
          <w:rFonts w:cs="Arial"/>
          <w:szCs w:val="24"/>
          <w:lang w:eastAsia="zh-CN"/>
        </w:rPr>
      </w:pPr>
    </w:p>
    <w:p w14:paraId="1B3D692D" w14:textId="2C799174" w:rsidR="003E1F01" w:rsidRDefault="007A43D2" w:rsidP="007A43D2">
      <w:pPr>
        <w:spacing w:line="240" w:lineRule="auto"/>
        <w:ind w:left="709" w:firstLine="709"/>
        <w:jc w:val="left"/>
        <w:rPr>
          <w:rFonts w:cs="Arial"/>
          <w:szCs w:val="24"/>
          <w:lang w:eastAsia="zh-CN"/>
        </w:rPr>
      </w:pPr>
      <w:r>
        <w:rPr>
          <w:rFonts w:cs="Arial"/>
          <w:szCs w:val="24"/>
          <w:lang w:eastAsia="zh-CN"/>
        </w:rPr>
        <w:lastRenderedPageBreak/>
        <w:t xml:space="preserve">No quadro </w:t>
      </w:r>
      <w:r w:rsidR="00CB588B">
        <w:rPr>
          <w:rFonts w:cs="Arial"/>
          <w:szCs w:val="24"/>
          <w:lang w:eastAsia="zh-CN"/>
        </w:rPr>
        <w:t>7</w:t>
      </w:r>
      <w:r>
        <w:rPr>
          <w:rFonts w:cs="Arial"/>
          <w:szCs w:val="24"/>
          <w:lang w:eastAsia="zh-CN"/>
        </w:rPr>
        <w:t xml:space="preserve"> explica como deve funcionar a lista de itens perdidos, onde é mostrado o cenário principal, e seus possíveis cenários alternativos.</w:t>
      </w:r>
    </w:p>
    <w:p w14:paraId="0CC16E64" w14:textId="77777777" w:rsidR="002636C6" w:rsidRDefault="002636C6" w:rsidP="003E1F01">
      <w:pPr>
        <w:ind w:firstLine="0"/>
        <w:jc w:val="center"/>
        <w:rPr>
          <w:b/>
          <w:sz w:val="20"/>
          <w:szCs w:val="24"/>
        </w:rPr>
      </w:pPr>
    </w:p>
    <w:p w14:paraId="1DF89ACC" w14:textId="4BD76936" w:rsidR="003E1F01" w:rsidRPr="003E1F01" w:rsidRDefault="003E1F01" w:rsidP="003E1F01">
      <w:pPr>
        <w:ind w:firstLine="0"/>
        <w:jc w:val="center"/>
        <w:rPr>
          <w:sz w:val="20"/>
          <w:szCs w:val="24"/>
        </w:rPr>
      </w:pPr>
      <w:r w:rsidRPr="008C5DD4">
        <w:rPr>
          <w:b/>
          <w:sz w:val="20"/>
          <w:szCs w:val="24"/>
        </w:rPr>
        <w:t xml:space="preserve">Quadro </w:t>
      </w:r>
      <w:r w:rsidR="00CB588B">
        <w:rPr>
          <w:b/>
          <w:sz w:val="20"/>
          <w:szCs w:val="24"/>
        </w:rPr>
        <w:t>7</w:t>
      </w:r>
      <w:r w:rsidRPr="008C5DD4">
        <w:rPr>
          <w:sz w:val="20"/>
          <w:szCs w:val="24"/>
        </w:rPr>
        <w:t xml:space="preserve"> – Use Case </w:t>
      </w:r>
      <w:r w:rsidRPr="003E1F01">
        <w:rPr>
          <w:rFonts w:cs="Arial"/>
          <w:sz w:val="20"/>
          <w:lang w:eastAsia="zh-CN"/>
        </w:rPr>
        <w:t xml:space="preserve">Visualizar </w:t>
      </w:r>
      <w:r>
        <w:rPr>
          <w:rFonts w:cs="Arial"/>
          <w:sz w:val="20"/>
          <w:lang w:eastAsia="zh-CN"/>
        </w:rPr>
        <w:t>Perdidos</w:t>
      </w:r>
    </w:p>
    <w:tbl>
      <w:tblPr>
        <w:tblW w:w="8789" w:type="dxa"/>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2268"/>
        <w:gridCol w:w="6521"/>
      </w:tblGrid>
      <w:tr w:rsidR="003E1F01" w14:paraId="605DABBF" w14:textId="77777777" w:rsidTr="00B4198D">
        <w:tc>
          <w:tcPr>
            <w:tcW w:w="8789" w:type="dxa"/>
            <w:gridSpan w:val="2"/>
            <w:tcBorders>
              <w:top w:val="single" w:sz="4" w:space="0" w:color="000000"/>
              <w:left w:val="single" w:sz="4" w:space="0" w:color="000000"/>
              <w:bottom w:val="single" w:sz="4" w:space="0" w:color="000000"/>
              <w:right w:val="single" w:sz="4" w:space="0" w:color="000000"/>
            </w:tcBorders>
            <w:shd w:val="clear" w:color="auto" w:fill="auto"/>
          </w:tcPr>
          <w:p w14:paraId="65574778" w14:textId="77777777" w:rsidR="003E1F01" w:rsidRDefault="003E1F01" w:rsidP="003E1F01">
            <w:pPr>
              <w:spacing w:line="240" w:lineRule="auto"/>
              <w:ind w:firstLine="0"/>
              <w:jc w:val="center"/>
            </w:pPr>
            <w:r>
              <w:rPr>
                <w:rFonts w:cs="Arial"/>
                <w:b/>
                <w:sz w:val="20"/>
                <w:lang w:eastAsia="zh-CN"/>
              </w:rPr>
              <w:t>Caso de Uso – Visualizar Perdidos</w:t>
            </w:r>
          </w:p>
        </w:tc>
      </w:tr>
      <w:tr w:rsidR="003E1F01" w14:paraId="3ED86463" w14:textId="77777777" w:rsidTr="00B4198D">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0492A079" w14:textId="77777777" w:rsidR="003E1F01" w:rsidRDefault="003E1F01" w:rsidP="003E1F01">
            <w:pPr>
              <w:spacing w:line="240" w:lineRule="auto"/>
              <w:ind w:firstLine="0"/>
              <w:jc w:val="left"/>
            </w:pPr>
            <w:r>
              <w:rPr>
                <w:rFonts w:cs="Arial"/>
                <w:b/>
                <w:sz w:val="20"/>
                <w:lang w:eastAsia="zh-CN"/>
              </w:rPr>
              <w:t>ID</w:t>
            </w:r>
          </w:p>
        </w:tc>
        <w:tc>
          <w:tcPr>
            <w:tcW w:w="6521" w:type="dxa"/>
            <w:tcBorders>
              <w:top w:val="single" w:sz="4" w:space="0" w:color="000000"/>
              <w:left w:val="single" w:sz="4" w:space="0" w:color="000000"/>
              <w:bottom w:val="single" w:sz="4" w:space="0" w:color="000000"/>
              <w:right w:val="single" w:sz="4" w:space="0" w:color="000000"/>
            </w:tcBorders>
            <w:shd w:val="clear" w:color="auto" w:fill="auto"/>
          </w:tcPr>
          <w:p w14:paraId="0822EC85" w14:textId="72825028" w:rsidR="003E1F01" w:rsidRDefault="003E1F01" w:rsidP="003E1F01">
            <w:pPr>
              <w:spacing w:line="240" w:lineRule="auto"/>
              <w:ind w:firstLine="0"/>
              <w:jc w:val="left"/>
            </w:pPr>
            <w:r>
              <w:rPr>
                <w:rFonts w:cs="Arial"/>
                <w:sz w:val="20"/>
                <w:lang w:eastAsia="zh-CN"/>
              </w:rPr>
              <w:t>UC 00</w:t>
            </w:r>
            <w:r w:rsidR="00CB588B">
              <w:rPr>
                <w:rFonts w:cs="Arial"/>
                <w:sz w:val="20"/>
                <w:lang w:eastAsia="zh-CN"/>
              </w:rPr>
              <w:t>4</w:t>
            </w:r>
            <w:r>
              <w:rPr>
                <w:rFonts w:cs="Arial"/>
                <w:sz w:val="20"/>
                <w:lang w:eastAsia="zh-CN"/>
              </w:rPr>
              <w:t xml:space="preserve"> - Visualizar Perdidos</w:t>
            </w:r>
          </w:p>
        </w:tc>
      </w:tr>
      <w:tr w:rsidR="003E1F01" w14:paraId="0E3A3A69" w14:textId="77777777" w:rsidTr="00B4198D">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0E8FFB0A" w14:textId="77777777" w:rsidR="003E1F01" w:rsidRDefault="003E1F01" w:rsidP="003E1F01">
            <w:pPr>
              <w:spacing w:line="240" w:lineRule="auto"/>
              <w:ind w:firstLine="0"/>
              <w:jc w:val="left"/>
            </w:pPr>
            <w:r>
              <w:rPr>
                <w:rFonts w:cs="Arial"/>
                <w:b/>
                <w:sz w:val="20"/>
                <w:lang w:eastAsia="zh-CN"/>
              </w:rPr>
              <w:t>Descrição</w:t>
            </w:r>
          </w:p>
        </w:tc>
        <w:tc>
          <w:tcPr>
            <w:tcW w:w="6521" w:type="dxa"/>
            <w:tcBorders>
              <w:top w:val="single" w:sz="4" w:space="0" w:color="000000"/>
              <w:left w:val="single" w:sz="4" w:space="0" w:color="000000"/>
              <w:bottom w:val="single" w:sz="4" w:space="0" w:color="000000"/>
              <w:right w:val="single" w:sz="4" w:space="0" w:color="000000"/>
            </w:tcBorders>
            <w:shd w:val="clear" w:color="auto" w:fill="auto"/>
          </w:tcPr>
          <w:p w14:paraId="449E76A4" w14:textId="77777777" w:rsidR="003E1F01" w:rsidRDefault="003E1F01" w:rsidP="003E1F01">
            <w:pPr>
              <w:spacing w:line="240" w:lineRule="auto"/>
              <w:ind w:firstLine="0"/>
              <w:jc w:val="left"/>
            </w:pPr>
            <w:r>
              <w:rPr>
                <w:rFonts w:cs="Arial"/>
                <w:sz w:val="20"/>
                <w:lang w:eastAsia="zh-CN"/>
              </w:rPr>
              <w:t>Este caso de uso tem por objetivo visualizar a lista dos Perdidos</w:t>
            </w:r>
          </w:p>
        </w:tc>
      </w:tr>
      <w:tr w:rsidR="003E1F01" w14:paraId="68C22ECF" w14:textId="77777777" w:rsidTr="00B4198D">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6ADF96E6" w14:textId="77777777" w:rsidR="003E1F01" w:rsidRDefault="003E1F01" w:rsidP="003E1F01">
            <w:pPr>
              <w:spacing w:line="240" w:lineRule="auto"/>
              <w:ind w:firstLine="0"/>
              <w:jc w:val="left"/>
            </w:pPr>
            <w:r>
              <w:rPr>
                <w:rFonts w:cs="Arial"/>
                <w:b/>
                <w:sz w:val="20"/>
                <w:lang w:eastAsia="zh-CN"/>
              </w:rPr>
              <w:t>Ator Primário</w:t>
            </w:r>
          </w:p>
        </w:tc>
        <w:tc>
          <w:tcPr>
            <w:tcW w:w="6521" w:type="dxa"/>
            <w:tcBorders>
              <w:top w:val="single" w:sz="4" w:space="0" w:color="000000"/>
              <w:left w:val="single" w:sz="4" w:space="0" w:color="000000"/>
              <w:bottom w:val="single" w:sz="4" w:space="0" w:color="000000"/>
              <w:right w:val="single" w:sz="4" w:space="0" w:color="000000"/>
            </w:tcBorders>
            <w:shd w:val="clear" w:color="auto" w:fill="auto"/>
          </w:tcPr>
          <w:p w14:paraId="1EACDDB5" w14:textId="77777777" w:rsidR="003E1F01" w:rsidRDefault="003E1F01" w:rsidP="003E1F01">
            <w:pPr>
              <w:spacing w:line="240" w:lineRule="auto"/>
              <w:ind w:firstLine="0"/>
              <w:jc w:val="left"/>
            </w:pPr>
            <w:r>
              <w:rPr>
                <w:rFonts w:cs="Arial"/>
                <w:sz w:val="20"/>
                <w:lang w:eastAsia="zh-CN"/>
              </w:rPr>
              <w:t>Usuário</w:t>
            </w:r>
          </w:p>
        </w:tc>
      </w:tr>
      <w:tr w:rsidR="003E1F01" w14:paraId="4294931D" w14:textId="77777777" w:rsidTr="00B4198D">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7C8AB507" w14:textId="77777777" w:rsidR="003E1F01" w:rsidRDefault="003E1F01" w:rsidP="003E1F01">
            <w:pPr>
              <w:spacing w:line="240" w:lineRule="auto"/>
              <w:ind w:firstLine="0"/>
              <w:jc w:val="left"/>
            </w:pPr>
            <w:r>
              <w:rPr>
                <w:rFonts w:cs="Arial"/>
                <w:b/>
                <w:sz w:val="20"/>
                <w:lang w:eastAsia="zh-CN"/>
              </w:rPr>
              <w:t>Pré-condição</w:t>
            </w:r>
          </w:p>
        </w:tc>
        <w:tc>
          <w:tcPr>
            <w:tcW w:w="6521" w:type="dxa"/>
            <w:tcBorders>
              <w:top w:val="single" w:sz="4" w:space="0" w:color="000000"/>
              <w:left w:val="single" w:sz="4" w:space="0" w:color="000000"/>
              <w:bottom w:val="single" w:sz="4" w:space="0" w:color="000000"/>
              <w:right w:val="single" w:sz="4" w:space="0" w:color="000000"/>
            </w:tcBorders>
            <w:shd w:val="clear" w:color="auto" w:fill="auto"/>
          </w:tcPr>
          <w:p w14:paraId="704FDB14" w14:textId="77777777" w:rsidR="003E1F01" w:rsidRDefault="003E1F01" w:rsidP="003E1F01">
            <w:pPr>
              <w:spacing w:line="240" w:lineRule="auto"/>
              <w:ind w:firstLine="0"/>
              <w:jc w:val="left"/>
            </w:pPr>
            <w:r>
              <w:rPr>
                <w:rFonts w:cs="Arial"/>
                <w:sz w:val="20"/>
                <w:lang w:eastAsia="zh-CN"/>
              </w:rPr>
              <w:t>Efetuar login</w:t>
            </w:r>
          </w:p>
        </w:tc>
      </w:tr>
      <w:tr w:rsidR="003E1F01" w14:paraId="21845A92" w14:textId="77777777" w:rsidTr="00B4198D">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58DC9B52" w14:textId="77777777" w:rsidR="003E1F01" w:rsidRDefault="003E1F01" w:rsidP="003E1F01">
            <w:pPr>
              <w:spacing w:line="240" w:lineRule="auto"/>
              <w:ind w:firstLine="0"/>
              <w:jc w:val="left"/>
              <w:rPr>
                <w:rFonts w:cs="Arial"/>
                <w:b/>
                <w:sz w:val="20"/>
                <w:lang w:eastAsia="zh-CN"/>
              </w:rPr>
            </w:pPr>
            <w:r>
              <w:rPr>
                <w:rFonts w:cs="Arial"/>
                <w:b/>
                <w:sz w:val="20"/>
                <w:lang w:eastAsia="zh-CN"/>
              </w:rPr>
              <w:t>Cenário Principal</w:t>
            </w:r>
          </w:p>
        </w:tc>
        <w:tc>
          <w:tcPr>
            <w:tcW w:w="6521" w:type="dxa"/>
            <w:tcBorders>
              <w:top w:val="single" w:sz="4" w:space="0" w:color="000000"/>
              <w:left w:val="single" w:sz="4" w:space="0" w:color="000000"/>
              <w:bottom w:val="single" w:sz="4" w:space="0" w:color="000000"/>
              <w:right w:val="single" w:sz="4" w:space="0" w:color="000000"/>
            </w:tcBorders>
            <w:shd w:val="clear" w:color="auto" w:fill="auto"/>
          </w:tcPr>
          <w:p w14:paraId="223F8630" w14:textId="77777777" w:rsidR="003E1F01" w:rsidRDefault="003E1F01" w:rsidP="003E1F01">
            <w:pPr>
              <w:spacing w:line="240" w:lineRule="auto"/>
              <w:ind w:firstLine="0"/>
              <w:jc w:val="left"/>
            </w:pPr>
            <w:r>
              <w:rPr>
                <w:rFonts w:cs="Arial"/>
                <w:sz w:val="20"/>
                <w:lang w:eastAsia="zh-CN"/>
              </w:rPr>
              <w:t>1. O use case inicia quando o usuário já inseriu efetuou o login</w:t>
            </w:r>
          </w:p>
          <w:p w14:paraId="7A0B9A67" w14:textId="77777777" w:rsidR="003E1F01" w:rsidRDefault="003E1F01" w:rsidP="003E1F01">
            <w:pPr>
              <w:spacing w:line="240" w:lineRule="auto"/>
              <w:ind w:firstLine="0"/>
              <w:jc w:val="left"/>
            </w:pPr>
            <w:r>
              <w:rPr>
                <w:rFonts w:cs="Arial"/>
                <w:sz w:val="20"/>
                <w:lang w:eastAsia="zh-CN"/>
              </w:rPr>
              <w:t>2. O sistema carrega a lista online</w:t>
            </w:r>
          </w:p>
          <w:p w14:paraId="2A2F5FC0" w14:textId="77777777" w:rsidR="003E1F01" w:rsidRDefault="003E1F01" w:rsidP="003E1F01">
            <w:pPr>
              <w:spacing w:line="240" w:lineRule="auto"/>
              <w:ind w:firstLine="0"/>
              <w:jc w:val="left"/>
            </w:pPr>
            <w:r>
              <w:rPr>
                <w:rFonts w:cs="Arial"/>
                <w:sz w:val="20"/>
                <w:lang w:eastAsia="zh-CN"/>
              </w:rPr>
              <w:t>3. O usuário visualiza a lista</w:t>
            </w:r>
          </w:p>
          <w:p w14:paraId="767905D0" w14:textId="77777777" w:rsidR="003E1F01" w:rsidRDefault="003E1F01" w:rsidP="003E1F01">
            <w:pPr>
              <w:spacing w:line="240" w:lineRule="auto"/>
              <w:ind w:firstLine="0"/>
              <w:jc w:val="left"/>
            </w:pPr>
            <w:r>
              <w:rPr>
                <w:rFonts w:cs="Arial"/>
                <w:sz w:val="20"/>
                <w:lang w:eastAsia="zh-CN"/>
              </w:rPr>
              <w:t>4. O usuário encontra o que procura</w:t>
            </w:r>
          </w:p>
          <w:p w14:paraId="1BE0FE31" w14:textId="77777777" w:rsidR="003E1F01" w:rsidRDefault="003E1F01" w:rsidP="003E1F01">
            <w:pPr>
              <w:spacing w:line="240" w:lineRule="auto"/>
              <w:ind w:firstLine="0"/>
              <w:jc w:val="left"/>
              <w:rPr>
                <w:rFonts w:cs="Arial"/>
                <w:szCs w:val="24"/>
                <w:lang w:eastAsia="zh-CN"/>
              </w:rPr>
            </w:pPr>
          </w:p>
        </w:tc>
      </w:tr>
      <w:tr w:rsidR="003E1F01" w14:paraId="47BE2334" w14:textId="77777777" w:rsidTr="00B4198D">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6D93526D" w14:textId="77777777" w:rsidR="003E1F01" w:rsidRDefault="003E1F01" w:rsidP="003E1F01">
            <w:pPr>
              <w:spacing w:line="240" w:lineRule="auto"/>
              <w:ind w:firstLine="0"/>
              <w:jc w:val="left"/>
            </w:pPr>
            <w:r>
              <w:rPr>
                <w:rFonts w:cs="Arial"/>
                <w:b/>
                <w:sz w:val="20"/>
                <w:lang w:eastAsia="zh-CN"/>
              </w:rPr>
              <w:t>Pós-condição</w:t>
            </w:r>
          </w:p>
        </w:tc>
        <w:tc>
          <w:tcPr>
            <w:tcW w:w="6521" w:type="dxa"/>
            <w:tcBorders>
              <w:top w:val="single" w:sz="4" w:space="0" w:color="000000"/>
              <w:left w:val="single" w:sz="4" w:space="0" w:color="000000"/>
              <w:bottom w:val="single" w:sz="4" w:space="0" w:color="000000"/>
              <w:right w:val="single" w:sz="4" w:space="0" w:color="000000"/>
            </w:tcBorders>
            <w:shd w:val="clear" w:color="auto" w:fill="auto"/>
          </w:tcPr>
          <w:p w14:paraId="47CE1310" w14:textId="77777777" w:rsidR="003E1F01" w:rsidRDefault="003E1F01" w:rsidP="003E1F01">
            <w:pPr>
              <w:spacing w:line="240" w:lineRule="auto"/>
              <w:ind w:firstLine="0"/>
              <w:jc w:val="left"/>
            </w:pPr>
            <w:r>
              <w:rPr>
                <w:rFonts w:cs="Arial"/>
                <w:sz w:val="20"/>
                <w:lang w:eastAsia="zh-CN"/>
              </w:rPr>
              <w:t>Não possui</w:t>
            </w:r>
          </w:p>
        </w:tc>
      </w:tr>
      <w:tr w:rsidR="003E1F01" w14:paraId="459BB0C0" w14:textId="77777777" w:rsidTr="00B4198D">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64596C49" w14:textId="77777777" w:rsidR="003E1F01" w:rsidRDefault="003E1F01" w:rsidP="003E1F01">
            <w:pPr>
              <w:spacing w:line="240" w:lineRule="auto"/>
              <w:ind w:firstLine="0"/>
              <w:jc w:val="left"/>
            </w:pPr>
            <w:r>
              <w:rPr>
                <w:rFonts w:cs="Arial"/>
                <w:b/>
                <w:sz w:val="20"/>
                <w:lang w:eastAsia="zh-CN"/>
              </w:rPr>
              <w:t>Cenário Alternativo</w:t>
            </w:r>
          </w:p>
        </w:tc>
        <w:tc>
          <w:tcPr>
            <w:tcW w:w="6521" w:type="dxa"/>
            <w:tcBorders>
              <w:top w:val="single" w:sz="4" w:space="0" w:color="000000"/>
              <w:left w:val="single" w:sz="4" w:space="0" w:color="000000"/>
              <w:bottom w:val="single" w:sz="4" w:space="0" w:color="000000"/>
              <w:right w:val="single" w:sz="4" w:space="0" w:color="000000"/>
            </w:tcBorders>
            <w:shd w:val="clear" w:color="auto" w:fill="auto"/>
          </w:tcPr>
          <w:p w14:paraId="559C2A06" w14:textId="77777777" w:rsidR="003E1F01" w:rsidRDefault="003E1F01" w:rsidP="003E1F01">
            <w:pPr>
              <w:spacing w:line="240" w:lineRule="auto"/>
              <w:ind w:firstLine="0"/>
              <w:jc w:val="left"/>
            </w:pPr>
            <w:r>
              <w:rPr>
                <w:rFonts w:cs="Arial"/>
                <w:sz w:val="20"/>
                <w:lang w:eastAsia="zh-CN"/>
              </w:rPr>
              <w:t>*a – Em qualquer momento o usuário pode sair do sistema</w:t>
            </w:r>
          </w:p>
          <w:p w14:paraId="63050B88" w14:textId="77777777" w:rsidR="003E1F01" w:rsidRDefault="003E1F01" w:rsidP="003E1F01">
            <w:pPr>
              <w:spacing w:line="240" w:lineRule="auto"/>
              <w:ind w:firstLine="0"/>
              <w:jc w:val="left"/>
              <w:rPr>
                <w:rFonts w:cs="Arial"/>
                <w:sz w:val="20"/>
                <w:lang w:eastAsia="zh-CN"/>
              </w:rPr>
            </w:pPr>
            <w:r>
              <w:rPr>
                <w:rFonts w:cs="Arial"/>
                <w:sz w:val="20"/>
                <w:lang w:eastAsia="zh-CN"/>
              </w:rPr>
              <w:t>3a – Usuário sem internet</w:t>
            </w:r>
          </w:p>
          <w:p w14:paraId="53985B10" w14:textId="77777777" w:rsidR="003E1F01" w:rsidRDefault="003E1F01" w:rsidP="003E1F01">
            <w:pPr>
              <w:spacing w:line="240" w:lineRule="auto"/>
              <w:ind w:firstLine="0"/>
              <w:jc w:val="left"/>
              <w:rPr>
                <w:rFonts w:cs="Arial"/>
                <w:sz w:val="20"/>
                <w:lang w:eastAsia="zh-CN"/>
              </w:rPr>
            </w:pPr>
            <w:r>
              <w:rPr>
                <w:rFonts w:cs="Arial"/>
                <w:sz w:val="20"/>
                <w:lang w:eastAsia="zh-CN"/>
              </w:rPr>
              <w:t>3a.1 – O sistema carregará a lista que foi atualizada da última vez que a internet foi acessada</w:t>
            </w:r>
          </w:p>
          <w:p w14:paraId="16EA5BEB" w14:textId="77777777" w:rsidR="003E1F01" w:rsidRDefault="003E1F01" w:rsidP="003E1F01">
            <w:pPr>
              <w:spacing w:line="240" w:lineRule="auto"/>
              <w:ind w:firstLine="0"/>
              <w:jc w:val="left"/>
              <w:rPr>
                <w:rFonts w:cs="Arial"/>
                <w:sz w:val="20"/>
                <w:lang w:eastAsia="zh-CN"/>
              </w:rPr>
            </w:pPr>
            <w:r>
              <w:rPr>
                <w:rFonts w:cs="Arial"/>
                <w:sz w:val="20"/>
                <w:lang w:eastAsia="zh-CN"/>
              </w:rPr>
              <w:t>4b – Usuário não encontrou</w:t>
            </w:r>
          </w:p>
          <w:p w14:paraId="37D4F773" w14:textId="77777777" w:rsidR="003E1F01" w:rsidRDefault="003E1F01" w:rsidP="003E1F01">
            <w:pPr>
              <w:spacing w:line="240" w:lineRule="auto"/>
              <w:ind w:firstLine="0"/>
              <w:jc w:val="left"/>
              <w:rPr>
                <w:rFonts w:cs="Arial"/>
                <w:sz w:val="20"/>
                <w:lang w:eastAsia="zh-CN"/>
              </w:rPr>
            </w:pPr>
            <w:r>
              <w:rPr>
                <w:rFonts w:cs="Arial"/>
                <w:sz w:val="20"/>
                <w:lang w:eastAsia="zh-CN"/>
              </w:rPr>
              <w:t>4b.1 – O usuário fará o cadastro do item então</w:t>
            </w:r>
          </w:p>
          <w:p w14:paraId="0025CFA6" w14:textId="77777777" w:rsidR="003E1F01" w:rsidRDefault="003E1F01" w:rsidP="003E1F01">
            <w:pPr>
              <w:spacing w:line="240" w:lineRule="auto"/>
              <w:ind w:firstLine="0"/>
              <w:jc w:val="left"/>
              <w:rPr>
                <w:rFonts w:cs="Arial"/>
                <w:sz w:val="20"/>
                <w:lang w:eastAsia="zh-CN"/>
              </w:rPr>
            </w:pPr>
          </w:p>
        </w:tc>
      </w:tr>
      <w:tr w:rsidR="003E1F01" w14:paraId="54E02910" w14:textId="77777777" w:rsidTr="00B4198D">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00D89E5B" w14:textId="77777777" w:rsidR="003E1F01" w:rsidRDefault="003E1F01" w:rsidP="003E1F01">
            <w:pPr>
              <w:spacing w:line="240" w:lineRule="auto"/>
              <w:ind w:firstLine="0"/>
              <w:jc w:val="left"/>
            </w:pPr>
            <w:r>
              <w:rPr>
                <w:rFonts w:cs="Arial"/>
                <w:b/>
                <w:sz w:val="20"/>
                <w:lang w:eastAsia="zh-CN"/>
              </w:rPr>
              <w:t>Inclusão</w:t>
            </w:r>
          </w:p>
        </w:tc>
        <w:tc>
          <w:tcPr>
            <w:tcW w:w="6521" w:type="dxa"/>
            <w:tcBorders>
              <w:top w:val="single" w:sz="4" w:space="0" w:color="000000"/>
              <w:left w:val="single" w:sz="4" w:space="0" w:color="000000"/>
              <w:bottom w:val="single" w:sz="4" w:space="0" w:color="000000"/>
              <w:right w:val="single" w:sz="4" w:space="0" w:color="000000"/>
            </w:tcBorders>
            <w:shd w:val="clear" w:color="auto" w:fill="auto"/>
          </w:tcPr>
          <w:p w14:paraId="113FBA71" w14:textId="77777777" w:rsidR="003E1F01" w:rsidRDefault="003E1F01" w:rsidP="003E1F01">
            <w:pPr>
              <w:spacing w:line="240" w:lineRule="auto"/>
              <w:ind w:firstLine="0"/>
              <w:jc w:val="left"/>
            </w:pPr>
          </w:p>
        </w:tc>
      </w:tr>
      <w:tr w:rsidR="003E1F01" w14:paraId="6D7AB95D" w14:textId="77777777" w:rsidTr="00B4198D">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36943001" w14:textId="77777777" w:rsidR="003E1F01" w:rsidRDefault="003E1F01" w:rsidP="003E1F01">
            <w:pPr>
              <w:spacing w:line="240" w:lineRule="auto"/>
              <w:ind w:firstLine="0"/>
              <w:jc w:val="left"/>
            </w:pPr>
            <w:r>
              <w:rPr>
                <w:rFonts w:cs="Arial"/>
                <w:b/>
                <w:sz w:val="20"/>
                <w:lang w:eastAsia="zh-CN"/>
              </w:rPr>
              <w:t>Extensão</w:t>
            </w:r>
          </w:p>
        </w:tc>
        <w:tc>
          <w:tcPr>
            <w:tcW w:w="6521" w:type="dxa"/>
            <w:tcBorders>
              <w:top w:val="single" w:sz="4" w:space="0" w:color="000000"/>
              <w:left w:val="single" w:sz="4" w:space="0" w:color="000000"/>
              <w:bottom w:val="single" w:sz="4" w:space="0" w:color="000000"/>
              <w:right w:val="single" w:sz="4" w:space="0" w:color="000000"/>
            </w:tcBorders>
            <w:shd w:val="clear" w:color="auto" w:fill="auto"/>
          </w:tcPr>
          <w:p w14:paraId="6E0268C8" w14:textId="77777777" w:rsidR="003E1F01" w:rsidRDefault="003E1F01" w:rsidP="003E1F01">
            <w:pPr>
              <w:snapToGrid w:val="0"/>
              <w:spacing w:line="240" w:lineRule="auto"/>
              <w:ind w:firstLine="0"/>
              <w:jc w:val="left"/>
              <w:rPr>
                <w:rFonts w:cs="Arial"/>
                <w:b/>
                <w:sz w:val="20"/>
                <w:lang w:eastAsia="zh-CN"/>
              </w:rPr>
            </w:pPr>
          </w:p>
        </w:tc>
      </w:tr>
    </w:tbl>
    <w:p w14:paraId="1826169B" w14:textId="77777777" w:rsidR="003E1F01" w:rsidRDefault="003E1F01" w:rsidP="00CB588B">
      <w:pPr>
        <w:spacing w:line="240" w:lineRule="auto"/>
        <w:ind w:firstLine="0"/>
        <w:jc w:val="left"/>
        <w:rPr>
          <w:rFonts w:cs="Arial"/>
          <w:szCs w:val="24"/>
          <w:lang w:eastAsia="zh-CN"/>
        </w:rPr>
      </w:pPr>
    </w:p>
    <w:p w14:paraId="5C9A6ABA" w14:textId="77777777" w:rsidR="00CB588B" w:rsidRDefault="00CB588B" w:rsidP="00CB588B">
      <w:pPr>
        <w:spacing w:line="240" w:lineRule="auto"/>
        <w:ind w:firstLine="0"/>
        <w:jc w:val="left"/>
        <w:rPr>
          <w:rFonts w:cs="Arial"/>
          <w:szCs w:val="24"/>
          <w:lang w:eastAsia="zh-CN"/>
        </w:rPr>
      </w:pPr>
    </w:p>
    <w:p w14:paraId="47BCABE0" w14:textId="06253622" w:rsidR="007A43D2" w:rsidRDefault="007A43D2" w:rsidP="00CB588B">
      <w:pPr>
        <w:spacing w:line="240" w:lineRule="auto"/>
        <w:ind w:firstLine="709"/>
        <w:jc w:val="left"/>
        <w:rPr>
          <w:rFonts w:cs="Arial"/>
          <w:szCs w:val="24"/>
          <w:lang w:eastAsia="zh-CN"/>
        </w:rPr>
      </w:pPr>
      <w:r>
        <w:rPr>
          <w:rFonts w:cs="Arial"/>
          <w:szCs w:val="24"/>
          <w:lang w:eastAsia="zh-CN"/>
        </w:rPr>
        <w:t xml:space="preserve">No quadro </w:t>
      </w:r>
      <w:r w:rsidR="00CB588B">
        <w:rPr>
          <w:rFonts w:cs="Arial"/>
          <w:szCs w:val="24"/>
          <w:lang w:eastAsia="zh-CN"/>
        </w:rPr>
        <w:t>8</w:t>
      </w:r>
      <w:r>
        <w:rPr>
          <w:rFonts w:cs="Arial"/>
          <w:szCs w:val="24"/>
          <w:lang w:eastAsia="zh-CN"/>
        </w:rPr>
        <w:t xml:space="preserve"> explica como deve funcionar a lista de itens perdidos, onde é mostrado o cenário principal, e seus possíveis cenários alternativos.</w:t>
      </w:r>
    </w:p>
    <w:p w14:paraId="127E9052" w14:textId="77777777" w:rsidR="002636C6" w:rsidRDefault="002636C6" w:rsidP="003E1F01">
      <w:pPr>
        <w:ind w:firstLine="0"/>
        <w:jc w:val="center"/>
        <w:rPr>
          <w:b/>
          <w:sz w:val="20"/>
          <w:szCs w:val="24"/>
        </w:rPr>
      </w:pPr>
    </w:p>
    <w:p w14:paraId="56BAA88F" w14:textId="3D830C8F" w:rsidR="003E1F01" w:rsidRPr="003E1F01" w:rsidRDefault="003E1F01" w:rsidP="003E1F01">
      <w:pPr>
        <w:ind w:firstLine="0"/>
        <w:jc w:val="center"/>
        <w:rPr>
          <w:sz w:val="20"/>
          <w:szCs w:val="24"/>
        </w:rPr>
      </w:pPr>
      <w:r w:rsidRPr="008C5DD4">
        <w:rPr>
          <w:b/>
          <w:sz w:val="20"/>
          <w:szCs w:val="24"/>
        </w:rPr>
        <w:t xml:space="preserve">Quadro </w:t>
      </w:r>
      <w:r w:rsidR="00B1672D">
        <w:rPr>
          <w:b/>
          <w:sz w:val="20"/>
          <w:szCs w:val="24"/>
        </w:rPr>
        <w:t>8</w:t>
      </w:r>
      <w:r w:rsidRPr="008C5DD4">
        <w:rPr>
          <w:sz w:val="20"/>
          <w:szCs w:val="24"/>
        </w:rPr>
        <w:t xml:space="preserve"> – Use Case </w:t>
      </w:r>
      <w:r w:rsidRPr="003E1F01">
        <w:rPr>
          <w:rFonts w:cs="Arial"/>
          <w:sz w:val="20"/>
          <w:lang w:eastAsia="zh-CN"/>
        </w:rPr>
        <w:t xml:space="preserve">Visualizar </w:t>
      </w:r>
      <w:r>
        <w:rPr>
          <w:rFonts w:cs="Arial"/>
          <w:sz w:val="20"/>
          <w:lang w:eastAsia="zh-CN"/>
        </w:rPr>
        <w:t>Roubados</w:t>
      </w:r>
    </w:p>
    <w:tbl>
      <w:tblPr>
        <w:tblW w:w="8789" w:type="dxa"/>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2268"/>
        <w:gridCol w:w="6521"/>
      </w:tblGrid>
      <w:tr w:rsidR="003E1F01" w14:paraId="4D4E5814" w14:textId="77777777" w:rsidTr="00B4198D">
        <w:tc>
          <w:tcPr>
            <w:tcW w:w="8789" w:type="dxa"/>
            <w:gridSpan w:val="2"/>
            <w:tcBorders>
              <w:top w:val="single" w:sz="4" w:space="0" w:color="000000"/>
              <w:left w:val="single" w:sz="4" w:space="0" w:color="000000"/>
              <w:bottom w:val="single" w:sz="4" w:space="0" w:color="000000"/>
              <w:right w:val="single" w:sz="4" w:space="0" w:color="000000"/>
            </w:tcBorders>
            <w:shd w:val="clear" w:color="auto" w:fill="auto"/>
          </w:tcPr>
          <w:p w14:paraId="51E15A34" w14:textId="77777777" w:rsidR="003E1F01" w:rsidRDefault="003E1F01" w:rsidP="003E1F01">
            <w:pPr>
              <w:spacing w:line="240" w:lineRule="auto"/>
              <w:ind w:firstLine="0"/>
              <w:jc w:val="center"/>
            </w:pPr>
            <w:r>
              <w:rPr>
                <w:rFonts w:cs="Arial"/>
                <w:b/>
                <w:sz w:val="20"/>
                <w:lang w:eastAsia="zh-CN"/>
              </w:rPr>
              <w:t>Caso de Uso – Visualizar Roubados</w:t>
            </w:r>
          </w:p>
        </w:tc>
      </w:tr>
      <w:tr w:rsidR="003E1F01" w14:paraId="07F5A8E8" w14:textId="77777777" w:rsidTr="00B4198D">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5195D347" w14:textId="77777777" w:rsidR="003E1F01" w:rsidRDefault="003E1F01" w:rsidP="003E1F01">
            <w:pPr>
              <w:spacing w:line="240" w:lineRule="auto"/>
              <w:ind w:firstLine="0"/>
              <w:jc w:val="left"/>
            </w:pPr>
            <w:r>
              <w:rPr>
                <w:rFonts w:cs="Arial"/>
                <w:b/>
                <w:sz w:val="20"/>
                <w:lang w:eastAsia="zh-CN"/>
              </w:rPr>
              <w:t>ID</w:t>
            </w:r>
          </w:p>
        </w:tc>
        <w:tc>
          <w:tcPr>
            <w:tcW w:w="6521" w:type="dxa"/>
            <w:tcBorders>
              <w:top w:val="single" w:sz="4" w:space="0" w:color="000000"/>
              <w:left w:val="single" w:sz="4" w:space="0" w:color="000000"/>
              <w:bottom w:val="single" w:sz="4" w:space="0" w:color="000000"/>
              <w:right w:val="single" w:sz="4" w:space="0" w:color="000000"/>
            </w:tcBorders>
            <w:shd w:val="clear" w:color="auto" w:fill="auto"/>
          </w:tcPr>
          <w:p w14:paraId="7BD726BA" w14:textId="0BCE85F8" w:rsidR="003E1F01" w:rsidRDefault="003E1F01" w:rsidP="003E1F01">
            <w:pPr>
              <w:spacing w:line="240" w:lineRule="auto"/>
              <w:ind w:firstLine="0"/>
              <w:jc w:val="left"/>
            </w:pPr>
            <w:r>
              <w:rPr>
                <w:rFonts w:cs="Arial"/>
                <w:sz w:val="20"/>
                <w:lang w:eastAsia="zh-CN"/>
              </w:rPr>
              <w:t>UC 00</w:t>
            </w:r>
            <w:r w:rsidR="00CB588B">
              <w:rPr>
                <w:rFonts w:cs="Arial"/>
                <w:sz w:val="20"/>
                <w:lang w:eastAsia="zh-CN"/>
              </w:rPr>
              <w:t>5</w:t>
            </w:r>
            <w:r>
              <w:rPr>
                <w:rFonts w:cs="Arial"/>
                <w:sz w:val="20"/>
                <w:lang w:eastAsia="zh-CN"/>
              </w:rPr>
              <w:t xml:space="preserve"> – Visualizar Roubados</w:t>
            </w:r>
          </w:p>
        </w:tc>
      </w:tr>
      <w:tr w:rsidR="003E1F01" w14:paraId="761AC737" w14:textId="77777777" w:rsidTr="00B4198D">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765D7F28" w14:textId="77777777" w:rsidR="003E1F01" w:rsidRDefault="003E1F01" w:rsidP="003E1F01">
            <w:pPr>
              <w:spacing w:line="240" w:lineRule="auto"/>
              <w:ind w:firstLine="0"/>
              <w:jc w:val="left"/>
            </w:pPr>
            <w:r>
              <w:rPr>
                <w:rFonts w:cs="Arial"/>
                <w:b/>
                <w:sz w:val="20"/>
                <w:lang w:eastAsia="zh-CN"/>
              </w:rPr>
              <w:t>Descrição</w:t>
            </w:r>
          </w:p>
        </w:tc>
        <w:tc>
          <w:tcPr>
            <w:tcW w:w="6521" w:type="dxa"/>
            <w:tcBorders>
              <w:top w:val="single" w:sz="4" w:space="0" w:color="000000"/>
              <w:left w:val="single" w:sz="4" w:space="0" w:color="000000"/>
              <w:bottom w:val="single" w:sz="4" w:space="0" w:color="000000"/>
              <w:right w:val="single" w:sz="4" w:space="0" w:color="000000"/>
            </w:tcBorders>
            <w:shd w:val="clear" w:color="auto" w:fill="auto"/>
          </w:tcPr>
          <w:p w14:paraId="7BE4082E" w14:textId="77777777" w:rsidR="003E1F01" w:rsidRDefault="003E1F01" w:rsidP="003E1F01">
            <w:pPr>
              <w:spacing w:line="240" w:lineRule="auto"/>
              <w:ind w:firstLine="0"/>
              <w:jc w:val="left"/>
            </w:pPr>
            <w:r>
              <w:rPr>
                <w:rFonts w:cs="Arial"/>
                <w:sz w:val="20"/>
                <w:lang w:eastAsia="zh-CN"/>
              </w:rPr>
              <w:t>Este caso de uso tem por objetivo visualizar a lista dos Roubados</w:t>
            </w:r>
          </w:p>
        </w:tc>
      </w:tr>
      <w:tr w:rsidR="003E1F01" w14:paraId="65498698" w14:textId="77777777" w:rsidTr="00B4198D">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7C598894" w14:textId="77777777" w:rsidR="003E1F01" w:rsidRDefault="003E1F01" w:rsidP="003E1F01">
            <w:pPr>
              <w:spacing w:line="240" w:lineRule="auto"/>
              <w:ind w:firstLine="0"/>
              <w:jc w:val="left"/>
            </w:pPr>
            <w:r>
              <w:rPr>
                <w:rFonts w:cs="Arial"/>
                <w:b/>
                <w:sz w:val="20"/>
                <w:lang w:eastAsia="zh-CN"/>
              </w:rPr>
              <w:t>Ator Primário</w:t>
            </w:r>
          </w:p>
        </w:tc>
        <w:tc>
          <w:tcPr>
            <w:tcW w:w="6521" w:type="dxa"/>
            <w:tcBorders>
              <w:top w:val="single" w:sz="4" w:space="0" w:color="000000"/>
              <w:left w:val="single" w:sz="4" w:space="0" w:color="000000"/>
              <w:bottom w:val="single" w:sz="4" w:space="0" w:color="000000"/>
              <w:right w:val="single" w:sz="4" w:space="0" w:color="000000"/>
            </w:tcBorders>
            <w:shd w:val="clear" w:color="auto" w:fill="auto"/>
          </w:tcPr>
          <w:p w14:paraId="11D9A2DC" w14:textId="77777777" w:rsidR="003E1F01" w:rsidRDefault="003E1F01" w:rsidP="003E1F01">
            <w:pPr>
              <w:spacing w:line="240" w:lineRule="auto"/>
              <w:ind w:firstLine="0"/>
              <w:jc w:val="left"/>
            </w:pPr>
            <w:r>
              <w:rPr>
                <w:rFonts w:cs="Arial"/>
                <w:sz w:val="20"/>
                <w:lang w:eastAsia="zh-CN"/>
              </w:rPr>
              <w:t>Usuário</w:t>
            </w:r>
          </w:p>
        </w:tc>
      </w:tr>
      <w:tr w:rsidR="003E1F01" w14:paraId="30AB89D6" w14:textId="77777777" w:rsidTr="00B4198D">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50BD69A8" w14:textId="77777777" w:rsidR="003E1F01" w:rsidRDefault="003E1F01" w:rsidP="003E1F01">
            <w:pPr>
              <w:spacing w:line="240" w:lineRule="auto"/>
              <w:ind w:firstLine="0"/>
              <w:jc w:val="left"/>
            </w:pPr>
            <w:r>
              <w:rPr>
                <w:rFonts w:cs="Arial"/>
                <w:b/>
                <w:sz w:val="20"/>
                <w:lang w:eastAsia="zh-CN"/>
              </w:rPr>
              <w:t>Pré-condição</w:t>
            </w:r>
          </w:p>
        </w:tc>
        <w:tc>
          <w:tcPr>
            <w:tcW w:w="6521" w:type="dxa"/>
            <w:tcBorders>
              <w:top w:val="single" w:sz="4" w:space="0" w:color="000000"/>
              <w:left w:val="single" w:sz="4" w:space="0" w:color="000000"/>
              <w:bottom w:val="single" w:sz="4" w:space="0" w:color="000000"/>
              <w:right w:val="single" w:sz="4" w:space="0" w:color="000000"/>
            </w:tcBorders>
            <w:shd w:val="clear" w:color="auto" w:fill="auto"/>
          </w:tcPr>
          <w:p w14:paraId="0D8B3637" w14:textId="77777777" w:rsidR="003E1F01" w:rsidRDefault="003E1F01" w:rsidP="003E1F01">
            <w:pPr>
              <w:spacing w:line="240" w:lineRule="auto"/>
              <w:ind w:firstLine="0"/>
              <w:jc w:val="left"/>
            </w:pPr>
            <w:r>
              <w:rPr>
                <w:rFonts w:cs="Arial"/>
                <w:sz w:val="20"/>
                <w:lang w:eastAsia="zh-CN"/>
              </w:rPr>
              <w:t>Efetuar login</w:t>
            </w:r>
          </w:p>
        </w:tc>
      </w:tr>
      <w:tr w:rsidR="003E1F01" w14:paraId="433063C5" w14:textId="77777777" w:rsidTr="00B4198D">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3FD3B6E0" w14:textId="77777777" w:rsidR="003E1F01" w:rsidRDefault="003E1F01" w:rsidP="003E1F01">
            <w:pPr>
              <w:spacing w:line="240" w:lineRule="auto"/>
              <w:ind w:firstLine="0"/>
              <w:jc w:val="left"/>
            </w:pPr>
            <w:r>
              <w:rPr>
                <w:rFonts w:cs="Arial"/>
                <w:b/>
                <w:sz w:val="20"/>
                <w:lang w:eastAsia="zh-CN"/>
              </w:rPr>
              <w:t>Cenário Principal</w:t>
            </w:r>
          </w:p>
        </w:tc>
        <w:tc>
          <w:tcPr>
            <w:tcW w:w="6521" w:type="dxa"/>
            <w:tcBorders>
              <w:top w:val="single" w:sz="4" w:space="0" w:color="000000"/>
              <w:left w:val="single" w:sz="4" w:space="0" w:color="000000"/>
              <w:bottom w:val="single" w:sz="4" w:space="0" w:color="000000"/>
              <w:right w:val="single" w:sz="4" w:space="0" w:color="000000"/>
            </w:tcBorders>
            <w:shd w:val="clear" w:color="auto" w:fill="auto"/>
          </w:tcPr>
          <w:p w14:paraId="381B8AF0" w14:textId="77777777" w:rsidR="003E1F01" w:rsidRDefault="003E1F01" w:rsidP="003E1F01">
            <w:pPr>
              <w:spacing w:line="240" w:lineRule="auto"/>
              <w:ind w:firstLine="0"/>
              <w:jc w:val="left"/>
            </w:pPr>
            <w:r>
              <w:rPr>
                <w:rFonts w:cs="Arial"/>
                <w:sz w:val="20"/>
                <w:lang w:eastAsia="zh-CN"/>
              </w:rPr>
              <w:t>1. O use case inicia quando o usuário já inseriu efetuou o login</w:t>
            </w:r>
          </w:p>
          <w:p w14:paraId="13ADF1AE" w14:textId="77777777" w:rsidR="003E1F01" w:rsidRDefault="003E1F01" w:rsidP="003E1F01">
            <w:pPr>
              <w:spacing w:line="240" w:lineRule="auto"/>
              <w:ind w:firstLine="0"/>
              <w:jc w:val="left"/>
            </w:pPr>
            <w:r>
              <w:rPr>
                <w:rFonts w:cs="Arial"/>
                <w:sz w:val="20"/>
                <w:lang w:eastAsia="zh-CN"/>
              </w:rPr>
              <w:t>2. O sistema carrega a lista online</w:t>
            </w:r>
          </w:p>
          <w:p w14:paraId="131D678C" w14:textId="77777777" w:rsidR="003E1F01" w:rsidRDefault="003E1F01" w:rsidP="003E1F01">
            <w:pPr>
              <w:spacing w:line="240" w:lineRule="auto"/>
              <w:ind w:firstLine="0"/>
              <w:jc w:val="left"/>
            </w:pPr>
            <w:r>
              <w:rPr>
                <w:rFonts w:cs="Arial"/>
                <w:sz w:val="20"/>
                <w:lang w:eastAsia="zh-CN"/>
              </w:rPr>
              <w:t>3. O usuário visualiza a lista</w:t>
            </w:r>
          </w:p>
          <w:p w14:paraId="6A1A1656" w14:textId="77777777" w:rsidR="003E1F01" w:rsidRDefault="003E1F01" w:rsidP="003E1F01">
            <w:pPr>
              <w:spacing w:line="240" w:lineRule="auto"/>
              <w:ind w:firstLine="0"/>
              <w:jc w:val="left"/>
            </w:pPr>
            <w:r>
              <w:rPr>
                <w:rFonts w:cs="Arial"/>
                <w:sz w:val="20"/>
                <w:lang w:eastAsia="zh-CN"/>
              </w:rPr>
              <w:t>4. O usuário encontra o que procura</w:t>
            </w:r>
          </w:p>
          <w:p w14:paraId="05D7CF17" w14:textId="77777777" w:rsidR="003E1F01" w:rsidRDefault="003E1F01" w:rsidP="003E1F01">
            <w:pPr>
              <w:spacing w:line="240" w:lineRule="auto"/>
              <w:ind w:firstLine="0"/>
              <w:jc w:val="left"/>
              <w:rPr>
                <w:rFonts w:cs="Arial"/>
                <w:sz w:val="20"/>
                <w:lang w:eastAsia="zh-CN"/>
              </w:rPr>
            </w:pPr>
          </w:p>
        </w:tc>
      </w:tr>
      <w:tr w:rsidR="003E1F01" w14:paraId="009A1D5E" w14:textId="77777777" w:rsidTr="00B4198D">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3270622C" w14:textId="77777777" w:rsidR="003E1F01" w:rsidRDefault="003E1F01" w:rsidP="003E1F01">
            <w:pPr>
              <w:spacing w:line="240" w:lineRule="auto"/>
              <w:ind w:firstLine="0"/>
              <w:jc w:val="left"/>
            </w:pPr>
            <w:r>
              <w:rPr>
                <w:rFonts w:cs="Arial"/>
                <w:b/>
                <w:sz w:val="20"/>
                <w:lang w:eastAsia="zh-CN"/>
              </w:rPr>
              <w:t>Pós-condição</w:t>
            </w:r>
          </w:p>
        </w:tc>
        <w:tc>
          <w:tcPr>
            <w:tcW w:w="6521" w:type="dxa"/>
            <w:tcBorders>
              <w:top w:val="single" w:sz="4" w:space="0" w:color="000000"/>
              <w:left w:val="single" w:sz="4" w:space="0" w:color="000000"/>
              <w:bottom w:val="single" w:sz="4" w:space="0" w:color="000000"/>
              <w:right w:val="single" w:sz="4" w:space="0" w:color="000000"/>
            </w:tcBorders>
            <w:shd w:val="clear" w:color="auto" w:fill="auto"/>
          </w:tcPr>
          <w:p w14:paraId="1C72F127" w14:textId="77777777" w:rsidR="003E1F01" w:rsidRDefault="003E1F01" w:rsidP="003E1F01">
            <w:pPr>
              <w:spacing w:line="240" w:lineRule="auto"/>
              <w:ind w:firstLine="0"/>
              <w:jc w:val="left"/>
            </w:pPr>
            <w:r>
              <w:rPr>
                <w:rFonts w:cs="Arial"/>
                <w:sz w:val="20"/>
                <w:lang w:eastAsia="zh-CN"/>
              </w:rPr>
              <w:t>Não possui</w:t>
            </w:r>
          </w:p>
        </w:tc>
      </w:tr>
      <w:tr w:rsidR="003E1F01" w14:paraId="0413E03B" w14:textId="77777777" w:rsidTr="00B4198D">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33655B78" w14:textId="77777777" w:rsidR="003E1F01" w:rsidRDefault="003E1F01" w:rsidP="003E1F01">
            <w:pPr>
              <w:spacing w:line="240" w:lineRule="auto"/>
              <w:ind w:firstLine="0"/>
              <w:jc w:val="left"/>
            </w:pPr>
            <w:r>
              <w:rPr>
                <w:rFonts w:cs="Arial"/>
                <w:b/>
                <w:sz w:val="20"/>
                <w:lang w:eastAsia="zh-CN"/>
              </w:rPr>
              <w:t>Cenário Alternativo</w:t>
            </w:r>
          </w:p>
        </w:tc>
        <w:tc>
          <w:tcPr>
            <w:tcW w:w="6521" w:type="dxa"/>
            <w:tcBorders>
              <w:top w:val="single" w:sz="4" w:space="0" w:color="000000"/>
              <w:left w:val="single" w:sz="4" w:space="0" w:color="000000"/>
              <w:bottom w:val="single" w:sz="4" w:space="0" w:color="000000"/>
              <w:right w:val="single" w:sz="4" w:space="0" w:color="000000"/>
            </w:tcBorders>
            <w:shd w:val="clear" w:color="auto" w:fill="auto"/>
          </w:tcPr>
          <w:p w14:paraId="5272C689" w14:textId="77777777" w:rsidR="003E1F01" w:rsidRDefault="003E1F01" w:rsidP="003E1F01">
            <w:pPr>
              <w:spacing w:line="240" w:lineRule="auto"/>
              <w:ind w:firstLine="0"/>
              <w:jc w:val="left"/>
            </w:pPr>
            <w:r>
              <w:rPr>
                <w:rFonts w:cs="Arial"/>
                <w:sz w:val="20"/>
                <w:lang w:eastAsia="zh-CN"/>
              </w:rPr>
              <w:t>*a – Em qualquer momento o usuário pode sair do sistema</w:t>
            </w:r>
          </w:p>
          <w:p w14:paraId="1837671A" w14:textId="77777777" w:rsidR="003E1F01" w:rsidRDefault="003E1F01" w:rsidP="003E1F01">
            <w:pPr>
              <w:spacing w:line="240" w:lineRule="auto"/>
              <w:ind w:firstLine="0"/>
              <w:jc w:val="left"/>
              <w:rPr>
                <w:rFonts w:cs="Arial"/>
                <w:sz w:val="20"/>
                <w:lang w:eastAsia="zh-CN"/>
              </w:rPr>
            </w:pPr>
            <w:r>
              <w:rPr>
                <w:rFonts w:cs="Arial"/>
                <w:sz w:val="20"/>
                <w:lang w:eastAsia="zh-CN"/>
              </w:rPr>
              <w:t>3a – Usuário sem internet</w:t>
            </w:r>
          </w:p>
          <w:p w14:paraId="207B0CD7" w14:textId="77777777" w:rsidR="003E1F01" w:rsidRDefault="003E1F01" w:rsidP="003E1F01">
            <w:pPr>
              <w:spacing w:line="240" w:lineRule="auto"/>
              <w:ind w:firstLine="0"/>
              <w:jc w:val="left"/>
              <w:rPr>
                <w:rFonts w:cs="Arial"/>
                <w:sz w:val="20"/>
                <w:lang w:eastAsia="zh-CN"/>
              </w:rPr>
            </w:pPr>
            <w:r>
              <w:rPr>
                <w:rFonts w:cs="Arial"/>
                <w:sz w:val="20"/>
                <w:lang w:eastAsia="zh-CN"/>
              </w:rPr>
              <w:t>3a.1 – O sistema carregará a lista que foi atualizada da última vez que a internet foi acessada</w:t>
            </w:r>
          </w:p>
          <w:p w14:paraId="2BA85705" w14:textId="77777777" w:rsidR="003E1F01" w:rsidRDefault="003E1F01" w:rsidP="003E1F01">
            <w:pPr>
              <w:spacing w:line="240" w:lineRule="auto"/>
              <w:ind w:firstLine="0"/>
              <w:jc w:val="left"/>
              <w:rPr>
                <w:rFonts w:cs="Arial"/>
                <w:sz w:val="20"/>
                <w:lang w:eastAsia="zh-CN"/>
              </w:rPr>
            </w:pPr>
            <w:r>
              <w:rPr>
                <w:rFonts w:cs="Arial"/>
                <w:sz w:val="20"/>
                <w:lang w:eastAsia="zh-CN"/>
              </w:rPr>
              <w:t>4b – Usuário não encontrou</w:t>
            </w:r>
          </w:p>
          <w:p w14:paraId="741F1628" w14:textId="77777777" w:rsidR="003E1F01" w:rsidRDefault="003E1F01" w:rsidP="003E1F01">
            <w:pPr>
              <w:spacing w:line="240" w:lineRule="auto"/>
              <w:ind w:firstLine="0"/>
              <w:jc w:val="left"/>
              <w:rPr>
                <w:rFonts w:cs="Arial"/>
                <w:sz w:val="20"/>
                <w:lang w:eastAsia="zh-CN"/>
              </w:rPr>
            </w:pPr>
            <w:r>
              <w:rPr>
                <w:rFonts w:cs="Arial"/>
                <w:sz w:val="20"/>
                <w:lang w:eastAsia="zh-CN"/>
              </w:rPr>
              <w:t>4b.1 – O usuário fará o cadastro do item então</w:t>
            </w:r>
          </w:p>
          <w:p w14:paraId="67A1F756" w14:textId="77777777" w:rsidR="003E1F01" w:rsidRDefault="003E1F01" w:rsidP="003E1F01">
            <w:pPr>
              <w:spacing w:line="240" w:lineRule="auto"/>
              <w:ind w:firstLine="0"/>
              <w:jc w:val="left"/>
              <w:rPr>
                <w:rFonts w:cs="Arial"/>
                <w:sz w:val="20"/>
                <w:lang w:eastAsia="zh-CN"/>
              </w:rPr>
            </w:pPr>
          </w:p>
          <w:p w14:paraId="4B9A935B" w14:textId="77777777" w:rsidR="003E1F01" w:rsidRDefault="003E1F01" w:rsidP="003E1F01">
            <w:pPr>
              <w:spacing w:line="240" w:lineRule="auto"/>
              <w:ind w:left="708" w:firstLine="0"/>
              <w:jc w:val="left"/>
              <w:rPr>
                <w:rFonts w:cs="Arial"/>
                <w:sz w:val="20"/>
                <w:lang w:eastAsia="zh-CN"/>
              </w:rPr>
            </w:pPr>
          </w:p>
        </w:tc>
      </w:tr>
      <w:tr w:rsidR="003E1F01" w14:paraId="71930527" w14:textId="77777777" w:rsidTr="00B4198D">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098DE691" w14:textId="77777777" w:rsidR="003E1F01" w:rsidRDefault="003E1F01" w:rsidP="003E1F01">
            <w:pPr>
              <w:spacing w:line="240" w:lineRule="auto"/>
              <w:ind w:firstLine="0"/>
              <w:jc w:val="left"/>
            </w:pPr>
            <w:r>
              <w:rPr>
                <w:rFonts w:cs="Arial"/>
                <w:b/>
                <w:sz w:val="20"/>
                <w:lang w:eastAsia="zh-CN"/>
              </w:rPr>
              <w:t>Inclusão</w:t>
            </w:r>
          </w:p>
        </w:tc>
        <w:tc>
          <w:tcPr>
            <w:tcW w:w="6521" w:type="dxa"/>
            <w:tcBorders>
              <w:top w:val="single" w:sz="4" w:space="0" w:color="000000"/>
              <w:left w:val="single" w:sz="4" w:space="0" w:color="000000"/>
              <w:bottom w:val="single" w:sz="4" w:space="0" w:color="000000"/>
              <w:right w:val="single" w:sz="4" w:space="0" w:color="000000"/>
            </w:tcBorders>
            <w:shd w:val="clear" w:color="auto" w:fill="auto"/>
          </w:tcPr>
          <w:p w14:paraId="23D305D2" w14:textId="77777777" w:rsidR="003E1F01" w:rsidRDefault="003E1F01" w:rsidP="003E1F01">
            <w:pPr>
              <w:spacing w:line="240" w:lineRule="auto"/>
              <w:ind w:firstLine="0"/>
              <w:jc w:val="left"/>
              <w:rPr>
                <w:rFonts w:cs="Arial"/>
                <w:szCs w:val="24"/>
                <w:lang w:eastAsia="zh-CN"/>
              </w:rPr>
            </w:pPr>
          </w:p>
        </w:tc>
      </w:tr>
      <w:tr w:rsidR="003E1F01" w14:paraId="5A7A21E1" w14:textId="77777777" w:rsidTr="00B4198D">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3039AE64" w14:textId="77777777" w:rsidR="003E1F01" w:rsidRDefault="003E1F01" w:rsidP="003E1F01">
            <w:pPr>
              <w:spacing w:line="240" w:lineRule="auto"/>
              <w:ind w:firstLine="0"/>
              <w:jc w:val="left"/>
            </w:pPr>
            <w:r>
              <w:rPr>
                <w:rFonts w:cs="Arial"/>
                <w:b/>
                <w:sz w:val="20"/>
                <w:lang w:eastAsia="zh-CN"/>
              </w:rPr>
              <w:t>Extensão</w:t>
            </w:r>
          </w:p>
        </w:tc>
        <w:tc>
          <w:tcPr>
            <w:tcW w:w="6521" w:type="dxa"/>
            <w:tcBorders>
              <w:top w:val="single" w:sz="4" w:space="0" w:color="000000"/>
              <w:left w:val="single" w:sz="4" w:space="0" w:color="000000"/>
              <w:bottom w:val="single" w:sz="4" w:space="0" w:color="000000"/>
              <w:right w:val="single" w:sz="4" w:space="0" w:color="000000"/>
            </w:tcBorders>
            <w:shd w:val="clear" w:color="auto" w:fill="auto"/>
          </w:tcPr>
          <w:p w14:paraId="2FE40AAB" w14:textId="77777777" w:rsidR="003E1F01" w:rsidRDefault="003E1F01" w:rsidP="003E1F01">
            <w:pPr>
              <w:snapToGrid w:val="0"/>
              <w:spacing w:line="240" w:lineRule="auto"/>
              <w:ind w:firstLine="0"/>
              <w:jc w:val="left"/>
              <w:rPr>
                <w:rFonts w:cs="Arial"/>
                <w:b/>
                <w:sz w:val="20"/>
                <w:lang w:eastAsia="zh-CN"/>
              </w:rPr>
            </w:pPr>
          </w:p>
        </w:tc>
      </w:tr>
    </w:tbl>
    <w:p w14:paraId="50FC0B23" w14:textId="77777777" w:rsidR="00087314" w:rsidRDefault="00087314" w:rsidP="00087314">
      <w:pPr>
        <w:ind w:firstLine="709"/>
        <w:rPr>
          <w:szCs w:val="24"/>
        </w:rPr>
      </w:pPr>
    </w:p>
    <w:p w14:paraId="02FD0996" w14:textId="77777777" w:rsidR="00087314" w:rsidRDefault="00087314" w:rsidP="00087314">
      <w:pPr>
        <w:ind w:firstLine="709"/>
        <w:rPr>
          <w:szCs w:val="24"/>
        </w:rPr>
      </w:pPr>
    </w:p>
    <w:p w14:paraId="0C52044B" w14:textId="77777777" w:rsidR="00087314" w:rsidRDefault="00087314" w:rsidP="00087314">
      <w:pPr>
        <w:ind w:firstLine="709"/>
        <w:rPr>
          <w:szCs w:val="24"/>
        </w:rPr>
      </w:pPr>
    </w:p>
    <w:p w14:paraId="69B42BC2" w14:textId="6C7F1C61" w:rsidR="00B1672D" w:rsidRDefault="00B1672D" w:rsidP="00B1672D">
      <w:pPr>
        <w:spacing w:line="240" w:lineRule="auto"/>
        <w:ind w:firstLine="709"/>
        <w:jc w:val="left"/>
        <w:rPr>
          <w:rFonts w:cs="Arial"/>
          <w:szCs w:val="24"/>
          <w:lang w:eastAsia="zh-CN"/>
        </w:rPr>
      </w:pPr>
      <w:r>
        <w:rPr>
          <w:rFonts w:cs="Arial"/>
          <w:szCs w:val="24"/>
          <w:lang w:eastAsia="zh-CN"/>
        </w:rPr>
        <w:lastRenderedPageBreak/>
        <w:t>No quadro 9 explica como deve funcionar o cadastramento de itens achados perdidos ou roubados.</w:t>
      </w:r>
    </w:p>
    <w:p w14:paraId="3FFF9F52" w14:textId="77777777" w:rsidR="00B1672D" w:rsidRDefault="00B1672D" w:rsidP="00B1672D">
      <w:pPr>
        <w:ind w:firstLine="0"/>
        <w:jc w:val="center"/>
        <w:rPr>
          <w:b/>
          <w:sz w:val="20"/>
          <w:szCs w:val="24"/>
        </w:rPr>
      </w:pPr>
    </w:p>
    <w:p w14:paraId="4C8FF191" w14:textId="4E41A152" w:rsidR="00B1672D" w:rsidRPr="003E1F01" w:rsidRDefault="00B1672D" w:rsidP="00B1672D">
      <w:pPr>
        <w:ind w:firstLine="0"/>
        <w:jc w:val="center"/>
        <w:rPr>
          <w:sz w:val="20"/>
          <w:szCs w:val="24"/>
        </w:rPr>
      </w:pPr>
      <w:r w:rsidRPr="008C5DD4">
        <w:rPr>
          <w:b/>
          <w:sz w:val="20"/>
          <w:szCs w:val="24"/>
        </w:rPr>
        <w:t xml:space="preserve">Quadro </w:t>
      </w:r>
      <w:r>
        <w:rPr>
          <w:b/>
          <w:sz w:val="20"/>
          <w:szCs w:val="24"/>
        </w:rPr>
        <w:t>9</w:t>
      </w:r>
      <w:r w:rsidRPr="008C5DD4">
        <w:rPr>
          <w:sz w:val="20"/>
          <w:szCs w:val="24"/>
        </w:rPr>
        <w:t xml:space="preserve"> – Use Case </w:t>
      </w:r>
      <w:r>
        <w:rPr>
          <w:rFonts w:cs="Arial"/>
          <w:sz w:val="20"/>
          <w:lang w:eastAsia="zh-CN"/>
        </w:rPr>
        <w:t>cadastro de item</w:t>
      </w:r>
    </w:p>
    <w:tbl>
      <w:tblPr>
        <w:tblW w:w="8789" w:type="dxa"/>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2268"/>
        <w:gridCol w:w="6521"/>
      </w:tblGrid>
      <w:tr w:rsidR="00B1672D" w14:paraId="4B5CE252" w14:textId="77777777" w:rsidTr="00AF39D6">
        <w:tc>
          <w:tcPr>
            <w:tcW w:w="8789" w:type="dxa"/>
            <w:gridSpan w:val="2"/>
            <w:tcBorders>
              <w:top w:val="single" w:sz="4" w:space="0" w:color="000000"/>
              <w:left w:val="single" w:sz="4" w:space="0" w:color="000000"/>
              <w:bottom w:val="single" w:sz="4" w:space="0" w:color="000000"/>
              <w:right w:val="single" w:sz="4" w:space="0" w:color="000000"/>
            </w:tcBorders>
            <w:shd w:val="clear" w:color="auto" w:fill="auto"/>
          </w:tcPr>
          <w:p w14:paraId="49332D47" w14:textId="601F8244" w:rsidR="00B1672D" w:rsidRDefault="00B1672D" w:rsidP="00AF39D6">
            <w:pPr>
              <w:spacing w:line="240" w:lineRule="auto"/>
              <w:ind w:firstLine="0"/>
              <w:jc w:val="center"/>
            </w:pPr>
            <w:r>
              <w:rPr>
                <w:rFonts w:cs="Arial"/>
                <w:b/>
                <w:sz w:val="20"/>
                <w:lang w:eastAsia="zh-CN"/>
              </w:rPr>
              <w:t>Caso de Uso – Cadastro de item</w:t>
            </w:r>
          </w:p>
        </w:tc>
      </w:tr>
      <w:tr w:rsidR="00B1672D" w14:paraId="58B2DC65" w14:textId="77777777" w:rsidTr="00AF39D6">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45634259" w14:textId="77777777" w:rsidR="00B1672D" w:rsidRDefault="00B1672D" w:rsidP="00AF39D6">
            <w:pPr>
              <w:spacing w:line="240" w:lineRule="auto"/>
              <w:ind w:firstLine="0"/>
              <w:jc w:val="left"/>
            </w:pPr>
            <w:r>
              <w:rPr>
                <w:rFonts w:cs="Arial"/>
                <w:b/>
                <w:sz w:val="20"/>
                <w:lang w:eastAsia="zh-CN"/>
              </w:rPr>
              <w:t>ID</w:t>
            </w:r>
          </w:p>
        </w:tc>
        <w:tc>
          <w:tcPr>
            <w:tcW w:w="6521" w:type="dxa"/>
            <w:tcBorders>
              <w:top w:val="single" w:sz="4" w:space="0" w:color="000000"/>
              <w:left w:val="single" w:sz="4" w:space="0" w:color="000000"/>
              <w:bottom w:val="single" w:sz="4" w:space="0" w:color="000000"/>
              <w:right w:val="single" w:sz="4" w:space="0" w:color="000000"/>
            </w:tcBorders>
            <w:shd w:val="clear" w:color="auto" w:fill="auto"/>
          </w:tcPr>
          <w:p w14:paraId="0BF53304" w14:textId="3DB3549A" w:rsidR="00B1672D" w:rsidRDefault="00B1672D" w:rsidP="00AF39D6">
            <w:pPr>
              <w:spacing w:line="240" w:lineRule="auto"/>
              <w:ind w:firstLine="0"/>
              <w:jc w:val="left"/>
            </w:pPr>
            <w:r>
              <w:rPr>
                <w:rFonts w:cs="Arial"/>
                <w:sz w:val="20"/>
                <w:lang w:eastAsia="zh-CN"/>
              </w:rPr>
              <w:t>UC 006 – cadastrar item</w:t>
            </w:r>
          </w:p>
        </w:tc>
      </w:tr>
      <w:tr w:rsidR="00B1672D" w14:paraId="1116B62A" w14:textId="77777777" w:rsidTr="00AF39D6">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60BDF484" w14:textId="77777777" w:rsidR="00B1672D" w:rsidRDefault="00B1672D" w:rsidP="00AF39D6">
            <w:pPr>
              <w:spacing w:line="240" w:lineRule="auto"/>
              <w:ind w:firstLine="0"/>
              <w:jc w:val="left"/>
            </w:pPr>
            <w:r>
              <w:rPr>
                <w:rFonts w:cs="Arial"/>
                <w:b/>
                <w:sz w:val="20"/>
                <w:lang w:eastAsia="zh-CN"/>
              </w:rPr>
              <w:t>Descrição</w:t>
            </w:r>
          </w:p>
        </w:tc>
        <w:tc>
          <w:tcPr>
            <w:tcW w:w="6521" w:type="dxa"/>
            <w:tcBorders>
              <w:top w:val="single" w:sz="4" w:space="0" w:color="000000"/>
              <w:left w:val="single" w:sz="4" w:space="0" w:color="000000"/>
              <w:bottom w:val="single" w:sz="4" w:space="0" w:color="000000"/>
              <w:right w:val="single" w:sz="4" w:space="0" w:color="000000"/>
            </w:tcBorders>
            <w:shd w:val="clear" w:color="auto" w:fill="auto"/>
          </w:tcPr>
          <w:p w14:paraId="725A6662" w14:textId="4872E46B" w:rsidR="00B1672D" w:rsidRDefault="00B1672D" w:rsidP="00AF39D6">
            <w:pPr>
              <w:spacing w:line="240" w:lineRule="auto"/>
              <w:ind w:firstLine="0"/>
              <w:jc w:val="left"/>
            </w:pPr>
            <w:r>
              <w:rPr>
                <w:rFonts w:cs="Arial"/>
                <w:sz w:val="20"/>
                <w:lang w:eastAsia="zh-CN"/>
              </w:rPr>
              <w:t>Este caso de uso tem por objetivo cadastrar itens perdidos, achados ou roubados</w:t>
            </w:r>
          </w:p>
        </w:tc>
      </w:tr>
      <w:tr w:rsidR="00B1672D" w14:paraId="269055D5" w14:textId="77777777" w:rsidTr="00AF39D6">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2F5726C6" w14:textId="77777777" w:rsidR="00B1672D" w:rsidRDefault="00B1672D" w:rsidP="00AF39D6">
            <w:pPr>
              <w:spacing w:line="240" w:lineRule="auto"/>
              <w:ind w:firstLine="0"/>
              <w:jc w:val="left"/>
            </w:pPr>
            <w:r>
              <w:rPr>
                <w:rFonts w:cs="Arial"/>
                <w:b/>
                <w:sz w:val="20"/>
                <w:lang w:eastAsia="zh-CN"/>
              </w:rPr>
              <w:t>Ator Primário</w:t>
            </w:r>
          </w:p>
        </w:tc>
        <w:tc>
          <w:tcPr>
            <w:tcW w:w="6521" w:type="dxa"/>
            <w:tcBorders>
              <w:top w:val="single" w:sz="4" w:space="0" w:color="000000"/>
              <w:left w:val="single" w:sz="4" w:space="0" w:color="000000"/>
              <w:bottom w:val="single" w:sz="4" w:space="0" w:color="000000"/>
              <w:right w:val="single" w:sz="4" w:space="0" w:color="000000"/>
            </w:tcBorders>
            <w:shd w:val="clear" w:color="auto" w:fill="auto"/>
          </w:tcPr>
          <w:p w14:paraId="3D7758A4" w14:textId="77777777" w:rsidR="00B1672D" w:rsidRDefault="00B1672D" w:rsidP="00AF39D6">
            <w:pPr>
              <w:spacing w:line="240" w:lineRule="auto"/>
              <w:ind w:firstLine="0"/>
              <w:jc w:val="left"/>
            </w:pPr>
            <w:r>
              <w:rPr>
                <w:rFonts w:cs="Arial"/>
                <w:sz w:val="20"/>
                <w:lang w:eastAsia="zh-CN"/>
              </w:rPr>
              <w:t>Usuário</w:t>
            </w:r>
          </w:p>
        </w:tc>
      </w:tr>
      <w:tr w:rsidR="00B1672D" w14:paraId="536AA484" w14:textId="77777777" w:rsidTr="00AF39D6">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0A39A672" w14:textId="77777777" w:rsidR="00B1672D" w:rsidRDefault="00B1672D" w:rsidP="00AF39D6">
            <w:pPr>
              <w:spacing w:line="240" w:lineRule="auto"/>
              <w:ind w:firstLine="0"/>
              <w:jc w:val="left"/>
            </w:pPr>
            <w:r>
              <w:rPr>
                <w:rFonts w:cs="Arial"/>
                <w:b/>
                <w:sz w:val="20"/>
                <w:lang w:eastAsia="zh-CN"/>
              </w:rPr>
              <w:t>Pré-condição</w:t>
            </w:r>
          </w:p>
        </w:tc>
        <w:tc>
          <w:tcPr>
            <w:tcW w:w="6521" w:type="dxa"/>
            <w:tcBorders>
              <w:top w:val="single" w:sz="4" w:space="0" w:color="000000"/>
              <w:left w:val="single" w:sz="4" w:space="0" w:color="000000"/>
              <w:bottom w:val="single" w:sz="4" w:space="0" w:color="000000"/>
              <w:right w:val="single" w:sz="4" w:space="0" w:color="000000"/>
            </w:tcBorders>
            <w:shd w:val="clear" w:color="auto" w:fill="auto"/>
          </w:tcPr>
          <w:p w14:paraId="60B323A0" w14:textId="77777777" w:rsidR="00B1672D" w:rsidRDefault="00B1672D" w:rsidP="00AF39D6">
            <w:pPr>
              <w:spacing w:line="240" w:lineRule="auto"/>
              <w:ind w:firstLine="0"/>
              <w:jc w:val="left"/>
            </w:pPr>
            <w:r>
              <w:rPr>
                <w:rFonts w:cs="Arial"/>
                <w:sz w:val="20"/>
                <w:lang w:eastAsia="zh-CN"/>
              </w:rPr>
              <w:t>Efetuar login</w:t>
            </w:r>
          </w:p>
        </w:tc>
      </w:tr>
      <w:tr w:rsidR="00B1672D" w14:paraId="18F40365" w14:textId="77777777" w:rsidTr="00AF39D6">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3D362B4D" w14:textId="77777777" w:rsidR="00B1672D" w:rsidRDefault="00B1672D" w:rsidP="00AF39D6">
            <w:pPr>
              <w:spacing w:line="240" w:lineRule="auto"/>
              <w:ind w:firstLine="0"/>
              <w:jc w:val="left"/>
            </w:pPr>
            <w:r>
              <w:rPr>
                <w:rFonts w:cs="Arial"/>
                <w:b/>
                <w:sz w:val="20"/>
                <w:lang w:eastAsia="zh-CN"/>
              </w:rPr>
              <w:t>Cenário Principal</w:t>
            </w:r>
          </w:p>
        </w:tc>
        <w:tc>
          <w:tcPr>
            <w:tcW w:w="6521" w:type="dxa"/>
            <w:tcBorders>
              <w:top w:val="single" w:sz="4" w:space="0" w:color="000000"/>
              <w:left w:val="single" w:sz="4" w:space="0" w:color="000000"/>
              <w:bottom w:val="single" w:sz="4" w:space="0" w:color="000000"/>
              <w:right w:val="single" w:sz="4" w:space="0" w:color="000000"/>
            </w:tcBorders>
            <w:shd w:val="clear" w:color="auto" w:fill="auto"/>
          </w:tcPr>
          <w:p w14:paraId="62281086" w14:textId="77777777" w:rsidR="00B1672D" w:rsidRDefault="00B1672D" w:rsidP="00AF39D6">
            <w:pPr>
              <w:spacing w:line="240" w:lineRule="auto"/>
              <w:ind w:firstLine="0"/>
              <w:jc w:val="left"/>
            </w:pPr>
            <w:r>
              <w:rPr>
                <w:rFonts w:cs="Arial"/>
                <w:sz w:val="20"/>
                <w:lang w:eastAsia="zh-CN"/>
              </w:rPr>
              <w:t>1. O use case inicia quando o usuário já inseriu efetuou o login</w:t>
            </w:r>
          </w:p>
          <w:p w14:paraId="360EBF92" w14:textId="75AD360B" w:rsidR="00B1672D" w:rsidRDefault="00B1672D" w:rsidP="00AF39D6">
            <w:pPr>
              <w:spacing w:line="240" w:lineRule="auto"/>
              <w:ind w:firstLine="0"/>
              <w:jc w:val="left"/>
            </w:pPr>
            <w:r>
              <w:rPr>
                <w:rFonts w:cs="Arial"/>
                <w:sz w:val="20"/>
                <w:lang w:eastAsia="zh-CN"/>
              </w:rPr>
              <w:t>2. O sistema seleciona a opção de cadastrar item</w:t>
            </w:r>
          </w:p>
          <w:p w14:paraId="6ED8042D" w14:textId="482AB40C" w:rsidR="00B1672D" w:rsidRDefault="00B1672D" w:rsidP="00AF39D6">
            <w:pPr>
              <w:spacing w:line="240" w:lineRule="auto"/>
              <w:ind w:firstLine="0"/>
              <w:jc w:val="left"/>
            </w:pPr>
            <w:r>
              <w:rPr>
                <w:rFonts w:cs="Arial"/>
                <w:sz w:val="20"/>
                <w:lang w:eastAsia="zh-CN"/>
              </w:rPr>
              <w:t>3. O usuário preenche formulário com descrições do item, local e data.</w:t>
            </w:r>
          </w:p>
          <w:p w14:paraId="70251EC4" w14:textId="517AA43B" w:rsidR="00B1672D" w:rsidRDefault="00B1672D" w:rsidP="00AF39D6">
            <w:pPr>
              <w:spacing w:line="240" w:lineRule="auto"/>
              <w:ind w:firstLine="0"/>
              <w:jc w:val="left"/>
            </w:pPr>
            <w:r>
              <w:rPr>
                <w:rFonts w:cs="Arial"/>
                <w:sz w:val="20"/>
                <w:lang w:eastAsia="zh-CN"/>
              </w:rPr>
              <w:t>4. O usuário finaliza o cadastro.</w:t>
            </w:r>
          </w:p>
          <w:p w14:paraId="5B1A3F1C" w14:textId="77777777" w:rsidR="00B1672D" w:rsidRDefault="00B1672D" w:rsidP="00AF39D6">
            <w:pPr>
              <w:spacing w:line="240" w:lineRule="auto"/>
              <w:ind w:firstLine="0"/>
              <w:jc w:val="left"/>
              <w:rPr>
                <w:rFonts w:cs="Arial"/>
                <w:sz w:val="20"/>
                <w:lang w:eastAsia="zh-CN"/>
              </w:rPr>
            </w:pPr>
          </w:p>
        </w:tc>
      </w:tr>
      <w:tr w:rsidR="00B1672D" w14:paraId="0A3975D1" w14:textId="77777777" w:rsidTr="00AF39D6">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6432F495" w14:textId="77777777" w:rsidR="00B1672D" w:rsidRDefault="00B1672D" w:rsidP="00AF39D6">
            <w:pPr>
              <w:spacing w:line="240" w:lineRule="auto"/>
              <w:ind w:firstLine="0"/>
              <w:jc w:val="left"/>
            </w:pPr>
            <w:r>
              <w:rPr>
                <w:rFonts w:cs="Arial"/>
                <w:b/>
                <w:sz w:val="20"/>
                <w:lang w:eastAsia="zh-CN"/>
              </w:rPr>
              <w:t>Pós-condição</w:t>
            </w:r>
          </w:p>
        </w:tc>
        <w:tc>
          <w:tcPr>
            <w:tcW w:w="6521" w:type="dxa"/>
            <w:tcBorders>
              <w:top w:val="single" w:sz="4" w:space="0" w:color="000000"/>
              <w:left w:val="single" w:sz="4" w:space="0" w:color="000000"/>
              <w:bottom w:val="single" w:sz="4" w:space="0" w:color="000000"/>
              <w:right w:val="single" w:sz="4" w:space="0" w:color="000000"/>
            </w:tcBorders>
            <w:shd w:val="clear" w:color="auto" w:fill="auto"/>
          </w:tcPr>
          <w:p w14:paraId="11DDEF7E" w14:textId="77777777" w:rsidR="00B1672D" w:rsidRDefault="00B1672D" w:rsidP="00AF39D6">
            <w:pPr>
              <w:spacing w:line="240" w:lineRule="auto"/>
              <w:ind w:firstLine="0"/>
              <w:jc w:val="left"/>
            </w:pPr>
            <w:r>
              <w:rPr>
                <w:rFonts w:cs="Arial"/>
                <w:sz w:val="20"/>
                <w:lang w:eastAsia="zh-CN"/>
              </w:rPr>
              <w:t>Não possui</w:t>
            </w:r>
          </w:p>
        </w:tc>
      </w:tr>
      <w:tr w:rsidR="00B1672D" w14:paraId="0736ADD9" w14:textId="77777777" w:rsidTr="00AF39D6">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59697983" w14:textId="77777777" w:rsidR="00B1672D" w:rsidRDefault="00B1672D" w:rsidP="00AF39D6">
            <w:pPr>
              <w:spacing w:line="240" w:lineRule="auto"/>
              <w:ind w:firstLine="0"/>
              <w:jc w:val="left"/>
            </w:pPr>
            <w:r>
              <w:rPr>
                <w:rFonts w:cs="Arial"/>
                <w:b/>
                <w:sz w:val="20"/>
                <w:lang w:eastAsia="zh-CN"/>
              </w:rPr>
              <w:t>Cenário Alternativo</w:t>
            </w:r>
          </w:p>
        </w:tc>
        <w:tc>
          <w:tcPr>
            <w:tcW w:w="6521" w:type="dxa"/>
            <w:tcBorders>
              <w:top w:val="single" w:sz="4" w:space="0" w:color="000000"/>
              <w:left w:val="single" w:sz="4" w:space="0" w:color="000000"/>
              <w:bottom w:val="single" w:sz="4" w:space="0" w:color="000000"/>
              <w:right w:val="single" w:sz="4" w:space="0" w:color="000000"/>
            </w:tcBorders>
            <w:shd w:val="clear" w:color="auto" w:fill="auto"/>
          </w:tcPr>
          <w:p w14:paraId="3E678556" w14:textId="77777777" w:rsidR="00B1672D" w:rsidRDefault="00B1672D" w:rsidP="00AF39D6">
            <w:pPr>
              <w:spacing w:line="240" w:lineRule="auto"/>
              <w:ind w:firstLine="0"/>
              <w:jc w:val="left"/>
            </w:pPr>
            <w:r>
              <w:rPr>
                <w:rFonts w:cs="Arial"/>
                <w:sz w:val="20"/>
                <w:lang w:eastAsia="zh-CN"/>
              </w:rPr>
              <w:t>*a – Em qualquer momento o usuário pode sair do sistema</w:t>
            </w:r>
          </w:p>
          <w:p w14:paraId="2472F98E" w14:textId="2F135C45" w:rsidR="00B1672D" w:rsidRDefault="00B1672D" w:rsidP="00AF39D6">
            <w:pPr>
              <w:spacing w:line="240" w:lineRule="auto"/>
              <w:ind w:firstLine="0"/>
              <w:jc w:val="left"/>
              <w:rPr>
                <w:rFonts w:cs="Arial"/>
                <w:sz w:val="20"/>
                <w:lang w:eastAsia="zh-CN"/>
              </w:rPr>
            </w:pPr>
            <w:r>
              <w:rPr>
                <w:rFonts w:cs="Arial"/>
                <w:sz w:val="20"/>
                <w:lang w:eastAsia="zh-CN"/>
              </w:rPr>
              <w:t>3a – Usuário pode cancelar o cadastramento do item</w:t>
            </w:r>
          </w:p>
          <w:p w14:paraId="48DDC652" w14:textId="77777777" w:rsidR="00B1672D" w:rsidRDefault="00B1672D" w:rsidP="00AF39D6">
            <w:pPr>
              <w:spacing w:line="240" w:lineRule="auto"/>
              <w:ind w:firstLine="0"/>
              <w:jc w:val="left"/>
              <w:rPr>
                <w:rFonts w:cs="Arial"/>
                <w:sz w:val="20"/>
                <w:lang w:eastAsia="zh-CN"/>
              </w:rPr>
            </w:pPr>
            <w:r>
              <w:rPr>
                <w:rFonts w:cs="Arial"/>
                <w:sz w:val="20"/>
                <w:lang w:eastAsia="zh-CN"/>
              </w:rPr>
              <w:t>4b – Usuário não encontrou</w:t>
            </w:r>
          </w:p>
          <w:p w14:paraId="7F0E1273" w14:textId="77777777" w:rsidR="00B1672D" w:rsidRDefault="00B1672D" w:rsidP="00AF39D6">
            <w:pPr>
              <w:spacing w:line="240" w:lineRule="auto"/>
              <w:ind w:firstLine="0"/>
              <w:jc w:val="left"/>
              <w:rPr>
                <w:rFonts w:cs="Arial"/>
                <w:sz w:val="20"/>
                <w:lang w:eastAsia="zh-CN"/>
              </w:rPr>
            </w:pPr>
            <w:r>
              <w:rPr>
                <w:rFonts w:cs="Arial"/>
                <w:sz w:val="20"/>
                <w:lang w:eastAsia="zh-CN"/>
              </w:rPr>
              <w:t>4b.1 – O usuário fará o cadastro do item então</w:t>
            </w:r>
          </w:p>
          <w:p w14:paraId="59E6BDBC" w14:textId="77777777" w:rsidR="00B1672D" w:rsidRDefault="00B1672D" w:rsidP="00AF39D6">
            <w:pPr>
              <w:spacing w:line="240" w:lineRule="auto"/>
              <w:ind w:firstLine="0"/>
              <w:jc w:val="left"/>
              <w:rPr>
                <w:rFonts w:cs="Arial"/>
                <w:sz w:val="20"/>
                <w:lang w:eastAsia="zh-CN"/>
              </w:rPr>
            </w:pPr>
          </w:p>
          <w:p w14:paraId="0409CE29" w14:textId="77777777" w:rsidR="00B1672D" w:rsidRDefault="00B1672D" w:rsidP="00AF39D6">
            <w:pPr>
              <w:spacing w:line="240" w:lineRule="auto"/>
              <w:ind w:left="708" w:firstLine="0"/>
              <w:jc w:val="left"/>
              <w:rPr>
                <w:rFonts w:cs="Arial"/>
                <w:sz w:val="20"/>
                <w:lang w:eastAsia="zh-CN"/>
              </w:rPr>
            </w:pPr>
          </w:p>
        </w:tc>
      </w:tr>
      <w:tr w:rsidR="00B1672D" w14:paraId="47AFAA09" w14:textId="77777777" w:rsidTr="00AF39D6">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57B82516" w14:textId="77777777" w:rsidR="00B1672D" w:rsidRDefault="00B1672D" w:rsidP="00AF39D6">
            <w:pPr>
              <w:spacing w:line="240" w:lineRule="auto"/>
              <w:ind w:firstLine="0"/>
              <w:jc w:val="left"/>
            </w:pPr>
            <w:r>
              <w:rPr>
                <w:rFonts w:cs="Arial"/>
                <w:b/>
                <w:sz w:val="20"/>
                <w:lang w:eastAsia="zh-CN"/>
              </w:rPr>
              <w:t>Inclusão</w:t>
            </w:r>
          </w:p>
        </w:tc>
        <w:tc>
          <w:tcPr>
            <w:tcW w:w="6521" w:type="dxa"/>
            <w:tcBorders>
              <w:top w:val="single" w:sz="4" w:space="0" w:color="000000"/>
              <w:left w:val="single" w:sz="4" w:space="0" w:color="000000"/>
              <w:bottom w:val="single" w:sz="4" w:space="0" w:color="000000"/>
              <w:right w:val="single" w:sz="4" w:space="0" w:color="000000"/>
            </w:tcBorders>
            <w:shd w:val="clear" w:color="auto" w:fill="auto"/>
          </w:tcPr>
          <w:p w14:paraId="4E73B33A" w14:textId="77777777" w:rsidR="00B1672D" w:rsidRDefault="00B1672D" w:rsidP="00AF39D6">
            <w:pPr>
              <w:spacing w:line="240" w:lineRule="auto"/>
              <w:ind w:firstLine="0"/>
              <w:jc w:val="left"/>
              <w:rPr>
                <w:rFonts w:cs="Arial"/>
                <w:szCs w:val="24"/>
                <w:lang w:eastAsia="zh-CN"/>
              </w:rPr>
            </w:pPr>
          </w:p>
        </w:tc>
      </w:tr>
      <w:tr w:rsidR="00B1672D" w14:paraId="3BA0FE71" w14:textId="77777777" w:rsidTr="00AF39D6">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391AFFAD" w14:textId="77777777" w:rsidR="00B1672D" w:rsidRDefault="00B1672D" w:rsidP="00AF39D6">
            <w:pPr>
              <w:spacing w:line="240" w:lineRule="auto"/>
              <w:ind w:firstLine="0"/>
              <w:jc w:val="left"/>
            </w:pPr>
            <w:r>
              <w:rPr>
                <w:rFonts w:cs="Arial"/>
                <w:b/>
                <w:sz w:val="20"/>
                <w:lang w:eastAsia="zh-CN"/>
              </w:rPr>
              <w:t>Extensão</w:t>
            </w:r>
          </w:p>
        </w:tc>
        <w:tc>
          <w:tcPr>
            <w:tcW w:w="6521" w:type="dxa"/>
            <w:tcBorders>
              <w:top w:val="single" w:sz="4" w:space="0" w:color="000000"/>
              <w:left w:val="single" w:sz="4" w:space="0" w:color="000000"/>
              <w:bottom w:val="single" w:sz="4" w:space="0" w:color="000000"/>
              <w:right w:val="single" w:sz="4" w:space="0" w:color="000000"/>
            </w:tcBorders>
            <w:shd w:val="clear" w:color="auto" w:fill="auto"/>
          </w:tcPr>
          <w:p w14:paraId="5BCF529B" w14:textId="77777777" w:rsidR="00B1672D" w:rsidRDefault="00B1672D" w:rsidP="00AF39D6">
            <w:pPr>
              <w:snapToGrid w:val="0"/>
              <w:spacing w:line="240" w:lineRule="auto"/>
              <w:ind w:firstLine="0"/>
              <w:jc w:val="left"/>
              <w:rPr>
                <w:rFonts w:cs="Arial"/>
                <w:b/>
                <w:sz w:val="20"/>
                <w:lang w:eastAsia="zh-CN"/>
              </w:rPr>
            </w:pPr>
          </w:p>
        </w:tc>
      </w:tr>
    </w:tbl>
    <w:p w14:paraId="357AC2E4" w14:textId="77777777" w:rsidR="00087314" w:rsidRDefault="00087314" w:rsidP="00087314">
      <w:pPr>
        <w:ind w:firstLine="709"/>
        <w:rPr>
          <w:szCs w:val="24"/>
        </w:rPr>
      </w:pPr>
    </w:p>
    <w:p w14:paraId="4E8404ED" w14:textId="77777777" w:rsidR="00087314" w:rsidRDefault="00087314" w:rsidP="00087314">
      <w:pPr>
        <w:ind w:firstLine="709"/>
        <w:rPr>
          <w:szCs w:val="24"/>
        </w:rPr>
      </w:pPr>
    </w:p>
    <w:p w14:paraId="44EBF62D" w14:textId="77777777" w:rsidR="00087314" w:rsidRDefault="00087314" w:rsidP="00087314">
      <w:pPr>
        <w:ind w:firstLine="709"/>
        <w:rPr>
          <w:szCs w:val="24"/>
        </w:rPr>
      </w:pPr>
    </w:p>
    <w:p w14:paraId="33BE96F7" w14:textId="77777777" w:rsidR="00087314" w:rsidRDefault="00087314" w:rsidP="00087314">
      <w:pPr>
        <w:ind w:firstLine="709"/>
        <w:rPr>
          <w:szCs w:val="24"/>
        </w:rPr>
      </w:pPr>
    </w:p>
    <w:p w14:paraId="23419846" w14:textId="77777777" w:rsidR="00087314" w:rsidRDefault="00087314" w:rsidP="00087314">
      <w:pPr>
        <w:ind w:firstLine="709"/>
        <w:rPr>
          <w:szCs w:val="24"/>
        </w:rPr>
      </w:pPr>
    </w:p>
    <w:p w14:paraId="684BF440" w14:textId="77777777" w:rsidR="00087314" w:rsidRDefault="00087314" w:rsidP="00087314">
      <w:pPr>
        <w:ind w:firstLine="709"/>
        <w:rPr>
          <w:szCs w:val="24"/>
        </w:rPr>
      </w:pPr>
    </w:p>
    <w:p w14:paraId="4F1F0757" w14:textId="77777777" w:rsidR="00087314" w:rsidRDefault="00087314" w:rsidP="00087314">
      <w:pPr>
        <w:ind w:firstLine="709"/>
        <w:rPr>
          <w:szCs w:val="24"/>
        </w:rPr>
      </w:pPr>
    </w:p>
    <w:p w14:paraId="0A4C0DC6" w14:textId="77777777" w:rsidR="00087314" w:rsidRDefault="00087314" w:rsidP="00087314">
      <w:pPr>
        <w:ind w:firstLine="709"/>
        <w:rPr>
          <w:szCs w:val="24"/>
        </w:rPr>
      </w:pPr>
    </w:p>
    <w:p w14:paraId="3109E98B" w14:textId="77777777" w:rsidR="00087314" w:rsidRDefault="00087314" w:rsidP="00087314">
      <w:pPr>
        <w:ind w:firstLine="709"/>
        <w:rPr>
          <w:szCs w:val="24"/>
        </w:rPr>
      </w:pPr>
    </w:p>
    <w:p w14:paraId="1B5385D1" w14:textId="77777777" w:rsidR="00087314" w:rsidRDefault="00087314" w:rsidP="00087314">
      <w:pPr>
        <w:ind w:firstLine="709"/>
        <w:rPr>
          <w:szCs w:val="24"/>
        </w:rPr>
      </w:pPr>
    </w:p>
    <w:p w14:paraId="602B8A95" w14:textId="77777777" w:rsidR="00087314" w:rsidRDefault="00087314" w:rsidP="00087314">
      <w:pPr>
        <w:ind w:firstLine="709"/>
        <w:rPr>
          <w:szCs w:val="24"/>
        </w:rPr>
      </w:pPr>
    </w:p>
    <w:p w14:paraId="4EE095EF" w14:textId="77777777" w:rsidR="00087314" w:rsidRDefault="00087314" w:rsidP="00087314">
      <w:pPr>
        <w:ind w:firstLine="709"/>
        <w:rPr>
          <w:szCs w:val="24"/>
        </w:rPr>
      </w:pPr>
    </w:p>
    <w:p w14:paraId="1E7CBDD7" w14:textId="77777777" w:rsidR="00087314" w:rsidRDefault="00087314" w:rsidP="00087314">
      <w:pPr>
        <w:ind w:firstLine="709"/>
        <w:rPr>
          <w:szCs w:val="24"/>
        </w:rPr>
      </w:pPr>
    </w:p>
    <w:p w14:paraId="346794E8" w14:textId="1D7B8C35" w:rsidR="00087314" w:rsidRDefault="00087314" w:rsidP="00087314">
      <w:pPr>
        <w:ind w:firstLine="709"/>
        <w:rPr>
          <w:szCs w:val="24"/>
        </w:rPr>
      </w:pPr>
    </w:p>
    <w:p w14:paraId="27BE91AA" w14:textId="54E6FA60" w:rsidR="00620156" w:rsidRDefault="00620156" w:rsidP="00087314">
      <w:pPr>
        <w:ind w:firstLine="709"/>
        <w:rPr>
          <w:szCs w:val="24"/>
        </w:rPr>
      </w:pPr>
    </w:p>
    <w:p w14:paraId="3C2029FD" w14:textId="38F7A514" w:rsidR="00620156" w:rsidRDefault="00620156" w:rsidP="00087314">
      <w:pPr>
        <w:ind w:firstLine="709"/>
        <w:rPr>
          <w:szCs w:val="24"/>
        </w:rPr>
      </w:pPr>
    </w:p>
    <w:p w14:paraId="0F84C5C3" w14:textId="77777777" w:rsidR="00620156" w:rsidRDefault="00620156" w:rsidP="00087314">
      <w:pPr>
        <w:ind w:firstLine="709"/>
        <w:rPr>
          <w:szCs w:val="24"/>
        </w:rPr>
      </w:pPr>
    </w:p>
    <w:p w14:paraId="389DCC63" w14:textId="328BB33A" w:rsidR="003447F4" w:rsidRDefault="003447F4" w:rsidP="00087314">
      <w:pPr>
        <w:ind w:firstLine="709"/>
        <w:rPr>
          <w:szCs w:val="24"/>
        </w:rPr>
      </w:pPr>
      <w:r w:rsidRPr="003447F4">
        <w:rPr>
          <w:szCs w:val="24"/>
        </w:rPr>
        <w:lastRenderedPageBreak/>
        <w:t>3.</w:t>
      </w:r>
      <w:r w:rsidR="00944D43">
        <w:rPr>
          <w:szCs w:val="24"/>
        </w:rPr>
        <w:t>7 Na Figura 3 há um</w:t>
      </w:r>
      <w:r w:rsidR="00944D43" w:rsidRPr="00944D43">
        <w:rPr>
          <w:szCs w:val="24"/>
        </w:rPr>
        <w:t>a representação estática utilizada na área da programação para descrever a estrutura de um sistema, apresentando suas classes, atributos, operações e as relações entre os objetos.</w:t>
      </w:r>
    </w:p>
    <w:p w14:paraId="3A7972AC" w14:textId="77777777" w:rsidR="00087314" w:rsidRDefault="00087314" w:rsidP="00944D43">
      <w:pPr>
        <w:ind w:firstLine="0"/>
        <w:jc w:val="center"/>
        <w:rPr>
          <w:szCs w:val="24"/>
        </w:rPr>
      </w:pPr>
    </w:p>
    <w:p w14:paraId="18B6B76D" w14:textId="2003E46C" w:rsidR="00B4198D" w:rsidRDefault="00944D43" w:rsidP="00944D43">
      <w:pPr>
        <w:ind w:firstLine="0"/>
        <w:jc w:val="center"/>
        <w:rPr>
          <w:szCs w:val="24"/>
        </w:rPr>
      </w:pPr>
      <w:r>
        <w:rPr>
          <w:b/>
          <w:szCs w:val="24"/>
        </w:rPr>
        <w:t xml:space="preserve">Figura 3 – </w:t>
      </w:r>
      <w:r w:rsidRPr="00944D43">
        <w:rPr>
          <w:bCs/>
          <w:szCs w:val="24"/>
        </w:rPr>
        <w:t>diagrama de classe</w:t>
      </w:r>
      <w:r w:rsidR="00C426DE">
        <w:rPr>
          <w:bCs/>
          <w:szCs w:val="24"/>
        </w:rPr>
        <w:t>.</w:t>
      </w:r>
    </w:p>
    <w:p w14:paraId="7310C4C7" w14:textId="4412F074" w:rsidR="00944D43" w:rsidRDefault="009C183A" w:rsidP="009C183A">
      <w:pPr>
        <w:ind w:firstLine="0"/>
        <w:jc w:val="center"/>
        <w:rPr>
          <w:szCs w:val="24"/>
        </w:rPr>
      </w:pPr>
      <w:r>
        <w:rPr>
          <w:noProof/>
          <w:szCs w:val="24"/>
        </w:rPr>
        <w:drawing>
          <wp:inline distT="0" distB="0" distL="0" distR="0" wp14:anchorId="259F7C8A" wp14:editId="0D4C5B74">
            <wp:extent cx="4331335" cy="5905500"/>
            <wp:effectExtent l="0" t="0" r="0" b="0"/>
            <wp:docPr id="19" name="Imagem 19" descr="Tela de celula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hatsApp Image 2020-06-05 at 11.40.52.jpeg"/>
                    <pic:cNvPicPr/>
                  </pic:nvPicPr>
                  <pic:blipFill rotWithShape="1">
                    <a:blip r:embed="rId11">
                      <a:extLst>
                        <a:ext uri="{28A0092B-C50C-407E-A947-70E740481C1C}">
                          <a14:useLocalDpi xmlns:a14="http://schemas.microsoft.com/office/drawing/2010/main" val="0"/>
                        </a:ext>
                      </a:extLst>
                    </a:blip>
                    <a:srcRect l="26493" t="272" r="32995" b="1401"/>
                    <a:stretch/>
                  </pic:blipFill>
                  <pic:spPr bwMode="auto">
                    <a:xfrm>
                      <a:off x="0" y="0"/>
                      <a:ext cx="4331501" cy="5905726"/>
                    </a:xfrm>
                    <a:prstGeom prst="rect">
                      <a:avLst/>
                    </a:prstGeom>
                    <a:ln>
                      <a:noFill/>
                    </a:ln>
                    <a:extLst>
                      <a:ext uri="{53640926-AAD7-44D8-BBD7-CCE9431645EC}">
                        <a14:shadowObscured xmlns:a14="http://schemas.microsoft.com/office/drawing/2010/main"/>
                      </a:ext>
                    </a:extLst>
                  </pic:spPr>
                </pic:pic>
              </a:graphicData>
            </a:graphic>
          </wp:inline>
        </w:drawing>
      </w:r>
    </w:p>
    <w:p w14:paraId="2E176958" w14:textId="72D1A658" w:rsidR="00B4198D" w:rsidRPr="009C183A" w:rsidRDefault="009C183A" w:rsidP="009C183A">
      <w:pPr>
        <w:ind w:firstLine="0"/>
        <w:jc w:val="center"/>
        <w:rPr>
          <w:szCs w:val="24"/>
        </w:rPr>
      </w:pPr>
      <w:r>
        <w:rPr>
          <w:b/>
          <w:bCs/>
          <w:szCs w:val="24"/>
        </w:rPr>
        <w:t xml:space="preserve">Fonte: </w:t>
      </w:r>
      <w:r>
        <w:rPr>
          <w:szCs w:val="24"/>
        </w:rPr>
        <w:t>Autores.</w:t>
      </w:r>
    </w:p>
    <w:p w14:paraId="4D905993" w14:textId="35C94D9F" w:rsidR="007A43D2" w:rsidRDefault="007A43D2" w:rsidP="007A43D2">
      <w:pPr>
        <w:ind w:firstLine="0"/>
        <w:rPr>
          <w:szCs w:val="24"/>
        </w:rPr>
      </w:pPr>
    </w:p>
    <w:p w14:paraId="06B391D9" w14:textId="77777777" w:rsidR="007A43D2" w:rsidRDefault="007A43D2" w:rsidP="007A43D2">
      <w:pPr>
        <w:ind w:firstLine="0"/>
        <w:rPr>
          <w:szCs w:val="24"/>
        </w:rPr>
      </w:pPr>
    </w:p>
    <w:p w14:paraId="53311B67" w14:textId="4853A366" w:rsidR="00B4198D" w:rsidRDefault="00B4198D" w:rsidP="00BD06F8">
      <w:pPr>
        <w:ind w:firstLine="709"/>
        <w:rPr>
          <w:szCs w:val="24"/>
        </w:rPr>
      </w:pPr>
    </w:p>
    <w:p w14:paraId="1DF50E5E" w14:textId="77777777" w:rsidR="00B4198D" w:rsidRDefault="00B4198D" w:rsidP="00BD06F8">
      <w:pPr>
        <w:ind w:firstLine="709"/>
        <w:rPr>
          <w:szCs w:val="24"/>
        </w:rPr>
      </w:pPr>
    </w:p>
    <w:p w14:paraId="5D34FEB8" w14:textId="77777777" w:rsidR="00B4198D" w:rsidRDefault="00B4198D" w:rsidP="00BD06F8">
      <w:pPr>
        <w:ind w:firstLine="709"/>
        <w:rPr>
          <w:szCs w:val="24"/>
        </w:rPr>
      </w:pPr>
    </w:p>
    <w:p w14:paraId="551CB920" w14:textId="77777777" w:rsidR="00B4198D" w:rsidRDefault="00B4198D" w:rsidP="00BD06F8">
      <w:pPr>
        <w:ind w:firstLine="709"/>
        <w:rPr>
          <w:szCs w:val="24"/>
        </w:rPr>
      </w:pPr>
    </w:p>
    <w:p w14:paraId="37A46EE3" w14:textId="77777777" w:rsidR="002636C6" w:rsidRPr="003447F4" w:rsidRDefault="002636C6" w:rsidP="00944D43">
      <w:pPr>
        <w:ind w:firstLine="0"/>
        <w:rPr>
          <w:szCs w:val="24"/>
        </w:rPr>
      </w:pPr>
    </w:p>
    <w:p w14:paraId="780EF24D" w14:textId="605B8819" w:rsidR="003447F4" w:rsidRDefault="003447F4" w:rsidP="00AF39D6">
      <w:pPr>
        <w:ind w:firstLine="709"/>
        <w:rPr>
          <w:szCs w:val="24"/>
        </w:rPr>
      </w:pPr>
      <w:r w:rsidRPr="003447F4">
        <w:rPr>
          <w:szCs w:val="24"/>
        </w:rPr>
        <w:t>3.</w:t>
      </w:r>
      <w:r w:rsidR="00421934">
        <w:rPr>
          <w:szCs w:val="24"/>
        </w:rPr>
        <w:t>8</w:t>
      </w:r>
      <w:r w:rsidR="00944D43">
        <w:rPr>
          <w:szCs w:val="24"/>
        </w:rPr>
        <w:t xml:space="preserve"> Na Figura 4 mostra </w:t>
      </w:r>
      <w:r w:rsidR="00944D43" w:rsidRPr="00944D43">
        <w:rPr>
          <w:szCs w:val="24"/>
        </w:rPr>
        <w:t>um gráfico de fluxo, mostrando o fluxo de controle de uma atividade para outra e serão empregados para fazer a modelagem de aspectos dinâmicos do sistema.</w:t>
      </w:r>
    </w:p>
    <w:p w14:paraId="3281105C" w14:textId="1C5D54C5" w:rsidR="00944D43" w:rsidRDefault="00944D43" w:rsidP="00B4198D">
      <w:pPr>
        <w:ind w:firstLine="0"/>
        <w:rPr>
          <w:szCs w:val="24"/>
        </w:rPr>
      </w:pPr>
    </w:p>
    <w:p w14:paraId="4389B7A6" w14:textId="24C47687" w:rsidR="00944D43" w:rsidRDefault="00944D43" w:rsidP="00944D43">
      <w:pPr>
        <w:ind w:left="1418" w:firstLine="709"/>
        <w:rPr>
          <w:szCs w:val="24"/>
        </w:rPr>
      </w:pPr>
      <w:r>
        <w:rPr>
          <w:b/>
          <w:szCs w:val="24"/>
        </w:rPr>
        <w:t xml:space="preserve">Figura 4 – </w:t>
      </w:r>
      <w:r w:rsidRPr="00944D43">
        <w:rPr>
          <w:bCs/>
          <w:szCs w:val="24"/>
        </w:rPr>
        <w:t xml:space="preserve">diagrama de </w:t>
      </w:r>
      <w:r>
        <w:rPr>
          <w:bCs/>
          <w:szCs w:val="24"/>
        </w:rPr>
        <w:t>atividades</w:t>
      </w:r>
      <w:r w:rsidR="00C426DE">
        <w:rPr>
          <w:bCs/>
          <w:szCs w:val="24"/>
        </w:rPr>
        <w:t>.</w:t>
      </w:r>
      <w:r>
        <w:rPr>
          <w:bCs/>
          <w:szCs w:val="24"/>
        </w:rPr>
        <w:t xml:space="preserve"> </w:t>
      </w:r>
    </w:p>
    <w:p w14:paraId="7352D3FC" w14:textId="55FA3CD7" w:rsidR="00AF39D6" w:rsidRDefault="00E4412E" w:rsidP="00AF39D6">
      <w:pPr>
        <w:ind w:firstLine="0"/>
        <w:jc w:val="center"/>
        <w:rPr>
          <w:szCs w:val="24"/>
        </w:rPr>
      </w:pPr>
      <w:r>
        <w:rPr>
          <w:noProof/>
          <w:szCs w:val="24"/>
          <w:lang w:eastAsia="pt-BR"/>
        </w:rPr>
        <w:drawing>
          <wp:inline distT="0" distB="0" distL="0" distR="0" wp14:anchorId="624A7D53" wp14:editId="0E9D6540">
            <wp:extent cx="3551499" cy="6781800"/>
            <wp:effectExtent l="0" t="0" r="0" b="0"/>
            <wp:docPr id="8" name="Imagem 7" descr="Ativida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ividades.png"/>
                    <pic:cNvPicPr/>
                  </pic:nvPicPr>
                  <pic:blipFill>
                    <a:blip r:embed="rId12"/>
                    <a:stretch>
                      <a:fillRect/>
                    </a:stretch>
                  </pic:blipFill>
                  <pic:spPr>
                    <a:xfrm>
                      <a:off x="0" y="0"/>
                      <a:ext cx="3558891" cy="6795916"/>
                    </a:xfrm>
                    <a:prstGeom prst="rect">
                      <a:avLst/>
                    </a:prstGeom>
                  </pic:spPr>
                </pic:pic>
              </a:graphicData>
            </a:graphic>
          </wp:inline>
        </w:drawing>
      </w:r>
    </w:p>
    <w:p w14:paraId="7BFCF35F" w14:textId="66027ACD" w:rsidR="00AF39D6" w:rsidRDefault="00AF39D6" w:rsidP="00AF39D6">
      <w:pPr>
        <w:ind w:firstLine="0"/>
        <w:jc w:val="center"/>
        <w:rPr>
          <w:szCs w:val="24"/>
        </w:rPr>
      </w:pPr>
      <w:r>
        <w:rPr>
          <w:b/>
          <w:bCs/>
          <w:szCs w:val="24"/>
        </w:rPr>
        <w:t xml:space="preserve">Fonte: </w:t>
      </w:r>
      <w:r>
        <w:rPr>
          <w:szCs w:val="24"/>
        </w:rPr>
        <w:t>Autores.</w:t>
      </w:r>
    </w:p>
    <w:p w14:paraId="1193ED23" w14:textId="1C869D72" w:rsidR="003447F4" w:rsidRDefault="003447F4" w:rsidP="00AF39D6">
      <w:pPr>
        <w:ind w:firstLine="709"/>
        <w:jc w:val="left"/>
        <w:rPr>
          <w:szCs w:val="24"/>
        </w:rPr>
      </w:pPr>
      <w:r w:rsidRPr="004660BB">
        <w:rPr>
          <w:szCs w:val="24"/>
        </w:rPr>
        <w:lastRenderedPageBreak/>
        <w:t>3.</w:t>
      </w:r>
      <w:r w:rsidR="00421934">
        <w:rPr>
          <w:szCs w:val="24"/>
        </w:rPr>
        <w:t>9</w:t>
      </w:r>
      <w:r w:rsidRPr="004660BB">
        <w:rPr>
          <w:szCs w:val="24"/>
        </w:rPr>
        <w:t xml:space="preserve"> </w:t>
      </w:r>
      <w:r w:rsidR="00944D43">
        <w:rPr>
          <w:szCs w:val="24"/>
        </w:rPr>
        <w:t xml:space="preserve">Na Figura 5 </w:t>
      </w:r>
      <w:r w:rsidR="00944D43" w:rsidRPr="00944D43">
        <w:rPr>
          <w:szCs w:val="24"/>
        </w:rPr>
        <w:t>mostra os possíveis estados de um objeto e as transações responsáveis pelas suas mudanças de estado.</w:t>
      </w:r>
      <w:r w:rsidR="00AF3565">
        <w:rPr>
          <w:szCs w:val="24"/>
        </w:rPr>
        <w:t xml:space="preserve"> </w:t>
      </w:r>
    </w:p>
    <w:p w14:paraId="59AEB19E" w14:textId="15B1DDAD" w:rsidR="00477FD7" w:rsidRDefault="00477FD7" w:rsidP="00E4412E">
      <w:pPr>
        <w:ind w:firstLine="0"/>
        <w:rPr>
          <w:szCs w:val="24"/>
        </w:rPr>
      </w:pPr>
      <w:r>
        <w:rPr>
          <w:szCs w:val="24"/>
        </w:rPr>
        <w:tab/>
      </w:r>
      <w:r>
        <w:rPr>
          <w:szCs w:val="24"/>
        </w:rPr>
        <w:tab/>
      </w:r>
      <w:r>
        <w:rPr>
          <w:szCs w:val="24"/>
        </w:rPr>
        <w:tab/>
      </w:r>
      <w:r>
        <w:rPr>
          <w:szCs w:val="24"/>
        </w:rPr>
        <w:tab/>
      </w:r>
      <w:r>
        <w:rPr>
          <w:szCs w:val="24"/>
        </w:rPr>
        <w:tab/>
      </w:r>
    </w:p>
    <w:p w14:paraId="6391E739" w14:textId="0BE9D607" w:rsidR="00477FD7" w:rsidRDefault="00477FD7" w:rsidP="00477FD7">
      <w:pPr>
        <w:ind w:left="1418" w:firstLine="709"/>
        <w:rPr>
          <w:szCs w:val="24"/>
        </w:rPr>
      </w:pPr>
      <w:r>
        <w:rPr>
          <w:b/>
          <w:szCs w:val="24"/>
        </w:rPr>
        <w:t xml:space="preserve">Figura 5 – </w:t>
      </w:r>
      <w:r w:rsidRPr="00944D43">
        <w:rPr>
          <w:bCs/>
          <w:szCs w:val="24"/>
        </w:rPr>
        <w:t xml:space="preserve">diagrama de </w:t>
      </w:r>
      <w:r>
        <w:rPr>
          <w:bCs/>
          <w:szCs w:val="24"/>
        </w:rPr>
        <w:t>estado</w:t>
      </w:r>
      <w:r w:rsidR="00C426DE">
        <w:rPr>
          <w:bCs/>
          <w:szCs w:val="24"/>
        </w:rPr>
        <w:t>.</w:t>
      </w:r>
    </w:p>
    <w:p w14:paraId="72FD166D" w14:textId="77777777" w:rsidR="00E4412E" w:rsidRDefault="00E4412E" w:rsidP="009C183A">
      <w:pPr>
        <w:ind w:firstLine="0"/>
        <w:jc w:val="center"/>
        <w:rPr>
          <w:szCs w:val="24"/>
        </w:rPr>
      </w:pPr>
      <w:r>
        <w:rPr>
          <w:noProof/>
          <w:szCs w:val="24"/>
          <w:lang w:eastAsia="pt-BR"/>
        </w:rPr>
        <w:drawing>
          <wp:inline distT="0" distB="0" distL="0" distR="0" wp14:anchorId="25870336" wp14:editId="4792E7DD">
            <wp:extent cx="5759450" cy="5026025"/>
            <wp:effectExtent l="19050" t="0" r="0" b="0"/>
            <wp:docPr id="9" name="Imagem 8" descr="est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tado.png"/>
                    <pic:cNvPicPr/>
                  </pic:nvPicPr>
                  <pic:blipFill>
                    <a:blip r:embed="rId13"/>
                    <a:stretch>
                      <a:fillRect/>
                    </a:stretch>
                  </pic:blipFill>
                  <pic:spPr>
                    <a:xfrm>
                      <a:off x="0" y="0"/>
                      <a:ext cx="5759450" cy="5026025"/>
                    </a:xfrm>
                    <a:prstGeom prst="rect">
                      <a:avLst/>
                    </a:prstGeom>
                  </pic:spPr>
                </pic:pic>
              </a:graphicData>
            </a:graphic>
          </wp:inline>
        </w:drawing>
      </w:r>
    </w:p>
    <w:p w14:paraId="72525512" w14:textId="0337A61D" w:rsidR="003447F4" w:rsidRPr="003447F4" w:rsidRDefault="00AF39D6" w:rsidP="00AF39D6">
      <w:pPr>
        <w:ind w:firstLine="709"/>
        <w:jc w:val="center"/>
        <w:rPr>
          <w:szCs w:val="24"/>
        </w:rPr>
      </w:pPr>
      <w:r>
        <w:rPr>
          <w:b/>
          <w:bCs/>
          <w:szCs w:val="24"/>
        </w:rPr>
        <w:t xml:space="preserve">Fonte: </w:t>
      </w:r>
      <w:r>
        <w:rPr>
          <w:szCs w:val="24"/>
        </w:rPr>
        <w:t>Autores.</w:t>
      </w:r>
    </w:p>
    <w:p w14:paraId="7C41A977" w14:textId="77777777" w:rsidR="00477FD7" w:rsidRDefault="00477FD7" w:rsidP="00AF39D6">
      <w:pPr>
        <w:ind w:firstLine="0"/>
        <w:jc w:val="center"/>
        <w:rPr>
          <w:szCs w:val="24"/>
        </w:rPr>
      </w:pPr>
    </w:p>
    <w:p w14:paraId="2B161111" w14:textId="77777777" w:rsidR="00477FD7" w:rsidRDefault="00477FD7" w:rsidP="00AF3565">
      <w:pPr>
        <w:ind w:firstLine="0"/>
        <w:rPr>
          <w:szCs w:val="24"/>
        </w:rPr>
      </w:pPr>
    </w:p>
    <w:p w14:paraId="05C3DC7A" w14:textId="77777777" w:rsidR="00477FD7" w:rsidRDefault="00477FD7" w:rsidP="00AF3565">
      <w:pPr>
        <w:ind w:firstLine="0"/>
        <w:rPr>
          <w:szCs w:val="24"/>
        </w:rPr>
      </w:pPr>
    </w:p>
    <w:p w14:paraId="24016EF6" w14:textId="2977EDFD" w:rsidR="00477FD7" w:rsidRDefault="00477FD7" w:rsidP="00AF3565">
      <w:pPr>
        <w:ind w:firstLine="0"/>
        <w:rPr>
          <w:szCs w:val="24"/>
        </w:rPr>
      </w:pPr>
    </w:p>
    <w:p w14:paraId="78F1CD3C" w14:textId="77777777" w:rsidR="00477FD7" w:rsidRDefault="00477FD7" w:rsidP="00AF3565">
      <w:pPr>
        <w:ind w:firstLine="0"/>
        <w:rPr>
          <w:szCs w:val="24"/>
        </w:rPr>
      </w:pPr>
    </w:p>
    <w:p w14:paraId="23A041FB" w14:textId="77777777" w:rsidR="00AF39D6" w:rsidRDefault="00AF39D6" w:rsidP="00AF3565">
      <w:pPr>
        <w:ind w:firstLine="0"/>
        <w:rPr>
          <w:szCs w:val="24"/>
        </w:rPr>
      </w:pPr>
    </w:p>
    <w:p w14:paraId="3E08C7F4" w14:textId="77777777" w:rsidR="00AF39D6" w:rsidRDefault="00AF39D6" w:rsidP="00AF3565">
      <w:pPr>
        <w:ind w:firstLine="0"/>
        <w:rPr>
          <w:szCs w:val="24"/>
        </w:rPr>
      </w:pPr>
    </w:p>
    <w:p w14:paraId="786D7A92" w14:textId="77777777" w:rsidR="00AF39D6" w:rsidRDefault="00AF39D6" w:rsidP="00AF3565">
      <w:pPr>
        <w:ind w:firstLine="0"/>
        <w:rPr>
          <w:szCs w:val="24"/>
        </w:rPr>
      </w:pPr>
    </w:p>
    <w:p w14:paraId="0AD2A76A" w14:textId="77777777" w:rsidR="00AF39D6" w:rsidRDefault="00AF39D6" w:rsidP="00AF3565">
      <w:pPr>
        <w:ind w:firstLine="0"/>
        <w:rPr>
          <w:szCs w:val="24"/>
        </w:rPr>
      </w:pPr>
    </w:p>
    <w:p w14:paraId="5B968EF2" w14:textId="1B0430D9" w:rsidR="009B1E6C" w:rsidRDefault="003447F4" w:rsidP="00AF39D6">
      <w:pPr>
        <w:ind w:firstLine="709"/>
        <w:rPr>
          <w:szCs w:val="24"/>
        </w:rPr>
      </w:pPr>
      <w:r w:rsidRPr="003447F4">
        <w:rPr>
          <w:szCs w:val="24"/>
        </w:rPr>
        <w:lastRenderedPageBreak/>
        <w:t>3.</w:t>
      </w:r>
      <w:r w:rsidR="00421934">
        <w:rPr>
          <w:szCs w:val="24"/>
        </w:rPr>
        <w:t>10</w:t>
      </w:r>
      <w:r w:rsidR="00AF3565">
        <w:rPr>
          <w:szCs w:val="24"/>
        </w:rPr>
        <w:t xml:space="preserve"> </w:t>
      </w:r>
      <w:r w:rsidR="00477FD7">
        <w:rPr>
          <w:szCs w:val="24"/>
        </w:rPr>
        <w:t xml:space="preserve">A Figura 6 </w:t>
      </w:r>
      <w:r w:rsidR="00477FD7" w:rsidRPr="00477FD7">
        <w:rPr>
          <w:szCs w:val="24"/>
        </w:rPr>
        <w:t>representa a sequência de processos num programa de computador.</w:t>
      </w:r>
    </w:p>
    <w:p w14:paraId="3989388D" w14:textId="7F13B83A" w:rsidR="00477FD7" w:rsidRDefault="00477FD7" w:rsidP="00477FD7">
      <w:pPr>
        <w:ind w:left="1418" w:firstLine="709"/>
        <w:rPr>
          <w:b/>
          <w:szCs w:val="24"/>
        </w:rPr>
      </w:pPr>
    </w:p>
    <w:p w14:paraId="5ED33AC7" w14:textId="67FA6461" w:rsidR="00477FD7" w:rsidRDefault="00477FD7" w:rsidP="00477FD7">
      <w:pPr>
        <w:ind w:left="1418" w:firstLine="709"/>
        <w:rPr>
          <w:szCs w:val="24"/>
        </w:rPr>
      </w:pPr>
      <w:r>
        <w:rPr>
          <w:b/>
          <w:szCs w:val="24"/>
        </w:rPr>
        <w:t xml:space="preserve">Figura 6 – </w:t>
      </w:r>
      <w:r w:rsidRPr="00944D43">
        <w:rPr>
          <w:bCs/>
          <w:szCs w:val="24"/>
        </w:rPr>
        <w:t xml:space="preserve">diagrama de </w:t>
      </w:r>
      <w:r>
        <w:rPr>
          <w:bCs/>
          <w:szCs w:val="24"/>
        </w:rPr>
        <w:t>sequência</w:t>
      </w:r>
      <w:r w:rsidR="00C426DE">
        <w:rPr>
          <w:bCs/>
          <w:szCs w:val="24"/>
        </w:rPr>
        <w:t>.</w:t>
      </w:r>
    </w:p>
    <w:p w14:paraId="494C39EC" w14:textId="328F7BA3" w:rsidR="00AF3565" w:rsidRDefault="00892570" w:rsidP="00BD06F8">
      <w:pPr>
        <w:ind w:firstLine="0"/>
        <w:rPr>
          <w:szCs w:val="24"/>
        </w:rPr>
      </w:pPr>
      <w:r>
        <w:rPr>
          <w:noProof/>
          <w:szCs w:val="24"/>
          <w:lang w:eastAsia="pt-BR"/>
        </w:rPr>
        <w:drawing>
          <wp:anchor distT="0" distB="0" distL="114300" distR="114300" simplePos="0" relativeHeight="251674112" behindDoc="0" locked="0" layoutInCell="1" allowOverlap="1" wp14:anchorId="69D5DA6E" wp14:editId="7E164BC5">
            <wp:simplePos x="0" y="0"/>
            <wp:positionH relativeFrom="margin">
              <wp:align>left</wp:align>
            </wp:positionH>
            <wp:positionV relativeFrom="margin">
              <wp:posOffset>1343025</wp:posOffset>
            </wp:positionV>
            <wp:extent cx="5391150" cy="2569210"/>
            <wp:effectExtent l="0" t="0" r="0" b="2540"/>
            <wp:wrapSquare wrapText="bothSides"/>
            <wp:docPr id="12" name="Imagem 11" descr="WhatsApp Image 2020-04-18 at 11.20.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0-04-18 at 11.20.10.jpeg"/>
                    <pic:cNvPicPr/>
                  </pic:nvPicPr>
                  <pic:blipFill>
                    <a:blip r:embed="rId14"/>
                    <a:srcRect l="4639" t="26586" r="3489"/>
                    <a:stretch>
                      <a:fillRect/>
                    </a:stretch>
                  </pic:blipFill>
                  <pic:spPr>
                    <a:xfrm>
                      <a:off x="0" y="0"/>
                      <a:ext cx="5391150" cy="2569210"/>
                    </a:xfrm>
                    <a:prstGeom prst="rect">
                      <a:avLst/>
                    </a:prstGeom>
                  </pic:spPr>
                </pic:pic>
              </a:graphicData>
            </a:graphic>
          </wp:anchor>
        </w:drawing>
      </w:r>
    </w:p>
    <w:p w14:paraId="0C56EB3A" w14:textId="1B3C8CA9" w:rsidR="00F8344F" w:rsidRDefault="00F8344F" w:rsidP="00BD06F8">
      <w:pPr>
        <w:ind w:firstLine="0"/>
        <w:rPr>
          <w:szCs w:val="24"/>
        </w:rPr>
      </w:pPr>
    </w:p>
    <w:p w14:paraId="7D8AD766" w14:textId="58376F55" w:rsidR="00F8344F" w:rsidRDefault="00F8344F" w:rsidP="00BD06F8">
      <w:pPr>
        <w:ind w:firstLine="0"/>
        <w:rPr>
          <w:szCs w:val="24"/>
        </w:rPr>
      </w:pPr>
    </w:p>
    <w:p w14:paraId="52766142" w14:textId="59F541E8" w:rsidR="00F8344F" w:rsidRDefault="00F8344F" w:rsidP="00BD06F8">
      <w:pPr>
        <w:ind w:firstLine="0"/>
        <w:rPr>
          <w:szCs w:val="24"/>
        </w:rPr>
      </w:pPr>
    </w:p>
    <w:p w14:paraId="227E0EE6" w14:textId="67740CE7" w:rsidR="00F8344F" w:rsidRDefault="00F8344F" w:rsidP="00BD06F8">
      <w:pPr>
        <w:ind w:firstLine="0"/>
        <w:rPr>
          <w:szCs w:val="24"/>
        </w:rPr>
      </w:pPr>
    </w:p>
    <w:p w14:paraId="590E52F0" w14:textId="7C4BF9F6" w:rsidR="00F8344F" w:rsidRDefault="00F8344F" w:rsidP="00BD06F8">
      <w:pPr>
        <w:ind w:firstLine="0"/>
        <w:rPr>
          <w:szCs w:val="24"/>
        </w:rPr>
      </w:pPr>
    </w:p>
    <w:p w14:paraId="1590A2AC" w14:textId="2D1D1369" w:rsidR="00F8344F" w:rsidRDefault="00F8344F" w:rsidP="00BD06F8">
      <w:pPr>
        <w:ind w:firstLine="0"/>
        <w:rPr>
          <w:szCs w:val="24"/>
        </w:rPr>
      </w:pPr>
    </w:p>
    <w:p w14:paraId="68BD6005" w14:textId="19EE4635" w:rsidR="00F8344F" w:rsidRDefault="00F8344F" w:rsidP="00BD06F8">
      <w:pPr>
        <w:ind w:firstLine="0"/>
        <w:rPr>
          <w:szCs w:val="24"/>
        </w:rPr>
      </w:pPr>
    </w:p>
    <w:p w14:paraId="4419A138" w14:textId="2CC80A02" w:rsidR="00AF3565" w:rsidRDefault="00AF3565" w:rsidP="00BD06F8">
      <w:pPr>
        <w:ind w:firstLine="0"/>
        <w:rPr>
          <w:szCs w:val="24"/>
        </w:rPr>
      </w:pPr>
    </w:p>
    <w:p w14:paraId="264AAF6C" w14:textId="60A4C3A4" w:rsidR="00AF3565" w:rsidRDefault="00AF3565" w:rsidP="00BD06F8">
      <w:pPr>
        <w:ind w:firstLine="0"/>
        <w:rPr>
          <w:szCs w:val="24"/>
        </w:rPr>
      </w:pPr>
    </w:p>
    <w:p w14:paraId="1A38800E" w14:textId="560F2A57" w:rsidR="00F8344F" w:rsidRPr="003447F4" w:rsidRDefault="00F8344F" w:rsidP="00BD06F8">
      <w:pPr>
        <w:ind w:firstLine="0"/>
        <w:rPr>
          <w:szCs w:val="24"/>
        </w:rPr>
      </w:pPr>
    </w:p>
    <w:p w14:paraId="4E210F36" w14:textId="01DD67C5" w:rsidR="00AF39D6" w:rsidRDefault="00AF39D6" w:rsidP="00AF39D6">
      <w:pPr>
        <w:ind w:firstLine="709"/>
        <w:jc w:val="center"/>
        <w:rPr>
          <w:szCs w:val="24"/>
        </w:rPr>
      </w:pPr>
      <w:r>
        <w:rPr>
          <w:b/>
          <w:bCs/>
          <w:szCs w:val="24"/>
        </w:rPr>
        <w:t xml:space="preserve">Fonte: </w:t>
      </w:r>
      <w:r>
        <w:rPr>
          <w:szCs w:val="24"/>
        </w:rPr>
        <w:t>Autores.</w:t>
      </w:r>
    </w:p>
    <w:p w14:paraId="25E2A744" w14:textId="77777777" w:rsidR="00AF39D6" w:rsidRDefault="00AF39D6" w:rsidP="00AF39D6">
      <w:pPr>
        <w:ind w:firstLine="709"/>
        <w:jc w:val="center"/>
        <w:rPr>
          <w:szCs w:val="24"/>
        </w:rPr>
      </w:pPr>
    </w:p>
    <w:p w14:paraId="6DCF6BAE" w14:textId="4E6D31EC" w:rsidR="005571E9" w:rsidRDefault="003447F4" w:rsidP="00AF39D6">
      <w:pPr>
        <w:ind w:firstLine="709"/>
        <w:rPr>
          <w:szCs w:val="24"/>
        </w:rPr>
      </w:pPr>
      <w:r w:rsidRPr="003447F4">
        <w:rPr>
          <w:szCs w:val="24"/>
        </w:rPr>
        <w:t>3.</w:t>
      </w:r>
      <w:r w:rsidR="00421934">
        <w:rPr>
          <w:szCs w:val="24"/>
        </w:rPr>
        <w:t>11</w:t>
      </w:r>
      <w:r w:rsidR="00F41320">
        <w:rPr>
          <w:color w:val="FF0000"/>
          <w:szCs w:val="24"/>
        </w:rPr>
        <w:t xml:space="preserve"> </w:t>
      </w:r>
      <w:r w:rsidR="00F41320">
        <w:rPr>
          <w:szCs w:val="24"/>
        </w:rPr>
        <w:t>A Figura 7</w:t>
      </w:r>
      <w:r w:rsidR="00BD06F8">
        <w:rPr>
          <w:szCs w:val="24"/>
        </w:rPr>
        <w:t xml:space="preserve"> </w:t>
      </w:r>
      <w:r w:rsidR="00D1426B" w:rsidRPr="00D1426B">
        <w:rPr>
          <w:szCs w:val="24"/>
        </w:rPr>
        <w:t>é um modelo conceitual utilizado na Engenharia de Software para descrever os objetos (entidades) envolvidos em um domínio de negócios, com suas características (atributos) e como elas se relacionam entre si (relacionamentos). Em geral, este modelo representa de forma abstrata a estrutura que possuirá o banco de dados da aplicação.</w:t>
      </w:r>
    </w:p>
    <w:p w14:paraId="4B2FFCF9" w14:textId="69FB3F9F" w:rsidR="00116A36" w:rsidRPr="005571E9" w:rsidRDefault="00116A36" w:rsidP="00F41320">
      <w:pPr>
        <w:ind w:firstLine="0"/>
        <w:rPr>
          <w:szCs w:val="24"/>
        </w:rPr>
      </w:pPr>
      <w:r>
        <w:rPr>
          <w:szCs w:val="24"/>
        </w:rPr>
        <w:tab/>
      </w:r>
      <w:r>
        <w:rPr>
          <w:szCs w:val="24"/>
        </w:rPr>
        <w:tab/>
      </w:r>
    </w:p>
    <w:p w14:paraId="0261E00D" w14:textId="64BDFF5C" w:rsidR="00116A36" w:rsidRDefault="00116A36" w:rsidP="00116A36">
      <w:pPr>
        <w:ind w:firstLine="0"/>
        <w:rPr>
          <w:szCs w:val="24"/>
        </w:rPr>
      </w:pPr>
      <w:r>
        <w:rPr>
          <w:szCs w:val="24"/>
        </w:rPr>
        <w:tab/>
      </w:r>
      <w:r>
        <w:rPr>
          <w:szCs w:val="24"/>
        </w:rPr>
        <w:tab/>
      </w:r>
      <w:r>
        <w:rPr>
          <w:szCs w:val="24"/>
        </w:rPr>
        <w:tab/>
      </w:r>
      <w:r>
        <w:rPr>
          <w:b/>
          <w:szCs w:val="24"/>
        </w:rPr>
        <w:t xml:space="preserve">Figura 7 – </w:t>
      </w:r>
      <w:r w:rsidRPr="00944D43">
        <w:rPr>
          <w:bCs/>
          <w:szCs w:val="24"/>
        </w:rPr>
        <w:t xml:space="preserve">diagrama de </w:t>
      </w:r>
      <w:r w:rsidRPr="00116A36">
        <w:rPr>
          <w:szCs w:val="24"/>
        </w:rPr>
        <w:t>Modelo Entidade Relacionamento</w:t>
      </w:r>
      <w:r w:rsidR="00C426DE">
        <w:rPr>
          <w:szCs w:val="24"/>
        </w:rPr>
        <w:t>.</w:t>
      </w:r>
    </w:p>
    <w:p w14:paraId="4962F423" w14:textId="7FDD0CF0" w:rsidR="005571E9" w:rsidRDefault="005571E9" w:rsidP="00116A36">
      <w:pPr>
        <w:ind w:firstLine="0"/>
        <w:rPr>
          <w:szCs w:val="24"/>
        </w:rPr>
      </w:pPr>
    </w:p>
    <w:p w14:paraId="743CBB5A" w14:textId="54BE3197" w:rsidR="00AF3565" w:rsidRDefault="00116A36" w:rsidP="00BD06F8">
      <w:pPr>
        <w:ind w:firstLine="709"/>
        <w:rPr>
          <w:szCs w:val="24"/>
        </w:rPr>
      </w:pPr>
      <w:r>
        <w:rPr>
          <w:noProof/>
          <w:szCs w:val="24"/>
        </w:rPr>
        <w:drawing>
          <wp:inline distT="0" distB="0" distL="0" distR="0" wp14:anchorId="2EFD378C" wp14:editId="6D46E586">
            <wp:extent cx="5191125" cy="2045509"/>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51680" cy="2069370"/>
                    </a:xfrm>
                    <a:prstGeom prst="rect">
                      <a:avLst/>
                    </a:prstGeom>
                    <a:noFill/>
                    <a:ln>
                      <a:noFill/>
                    </a:ln>
                  </pic:spPr>
                </pic:pic>
              </a:graphicData>
            </a:graphic>
          </wp:inline>
        </w:drawing>
      </w:r>
    </w:p>
    <w:p w14:paraId="58EC6753" w14:textId="4741F475" w:rsidR="00AF3565" w:rsidRDefault="00AF39D6" w:rsidP="00AF39D6">
      <w:pPr>
        <w:ind w:firstLine="709"/>
        <w:jc w:val="center"/>
        <w:rPr>
          <w:szCs w:val="24"/>
        </w:rPr>
      </w:pPr>
      <w:r>
        <w:rPr>
          <w:b/>
          <w:bCs/>
          <w:szCs w:val="24"/>
        </w:rPr>
        <w:t xml:space="preserve">Fonte: </w:t>
      </w:r>
      <w:r>
        <w:rPr>
          <w:szCs w:val="24"/>
        </w:rPr>
        <w:t>Autores.</w:t>
      </w:r>
    </w:p>
    <w:p w14:paraId="0044D045" w14:textId="38DDF04C" w:rsidR="005571E9" w:rsidRPr="004660BB" w:rsidRDefault="005571E9" w:rsidP="00BD06F8">
      <w:pPr>
        <w:autoSpaceDE w:val="0"/>
        <w:autoSpaceDN w:val="0"/>
        <w:adjustRightInd w:val="0"/>
        <w:ind w:firstLine="0"/>
        <w:rPr>
          <w:b/>
          <w:bCs/>
          <w:szCs w:val="24"/>
        </w:rPr>
      </w:pPr>
      <w:r w:rsidRPr="004660BB">
        <w:rPr>
          <w:b/>
          <w:bCs/>
          <w:szCs w:val="24"/>
        </w:rPr>
        <w:lastRenderedPageBreak/>
        <w:t xml:space="preserve">4 </w:t>
      </w:r>
      <w:r w:rsidR="0098776F" w:rsidRPr="004660BB">
        <w:rPr>
          <w:b/>
          <w:bCs/>
          <w:szCs w:val="24"/>
        </w:rPr>
        <w:t>Ferramentas</w:t>
      </w:r>
      <w:r w:rsidR="003447F4" w:rsidRPr="004660BB">
        <w:rPr>
          <w:b/>
          <w:bCs/>
          <w:szCs w:val="24"/>
        </w:rPr>
        <w:t xml:space="preserve"> e Métodos ou Desenvolvimento</w:t>
      </w:r>
    </w:p>
    <w:p w14:paraId="6AF696DE" w14:textId="77777777" w:rsidR="003447F4" w:rsidRPr="004660BB" w:rsidRDefault="003447F4" w:rsidP="00BD06F8">
      <w:pPr>
        <w:ind w:firstLine="0"/>
        <w:rPr>
          <w:szCs w:val="24"/>
        </w:rPr>
      </w:pPr>
    </w:p>
    <w:p w14:paraId="1106BE82" w14:textId="362BADC4" w:rsidR="00B43BFE" w:rsidRDefault="003447F4" w:rsidP="00BD06F8">
      <w:pPr>
        <w:ind w:firstLine="0"/>
        <w:rPr>
          <w:color w:val="FF0000"/>
          <w:szCs w:val="24"/>
        </w:rPr>
      </w:pPr>
      <w:r w:rsidRPr="004660BB">
        <w:rPr>
          <w:szCs w:val="24"/>
        </w:rPr>
        <w:t xml:space="preserve">4.1 </w:t>
      </w:r>
      <w:r w:rsidR="0098776F" w:rsidRPr="004660BB">
        <w:rPr>
          <w:szCs w:val="24"/>
        </w:rPr>
        <w:t>Ferramentas</w:t>
      </w:r>
      <w:r w:rsidR="00B43BFE">
        <w:rPr>
          <w:szCs w:val="24"/>
        </w:rPr>
        <w:t xml:space="preserve"> </w:t>
      </w:r>
    </w:p>
    <w:p w14:paraId="4AC74CD4" w14:textId="77777777" w:rsidR="007D3CCE" w:rsidRDefault="007D3CCE" w:rsidP="007D3CCE">
      <w:pPr>
        <w:ind w:firstLine="709"/>
        <w:rPr>
          <w:szCs w:val="24"/>
        </w:rPr>
      </w:pPr>
    </w:p>
    <w:p w14:paraId="5ADB456B" w14:textId="29C6DFF9" w:rsidR="00B43BFE" w:rsidRPr="007D3CCE" w:rsidRDefault="00B43BFE" w:rsidP="007D3CCE">
      <w:pPr>
        <w:ind w:firstLine="709"/>
        <w:rPr>
          <w:b/>
          <w:szCs w:val="24"/>
        </w:rPr>
      </w:pPr>
      <w:r w:rsidRPr="007D3CCE">
        <w:rPr>
          <w:b/>
          <w:szCs w:val="24"/>
        </w:rPr>
        <w:t xml:space="preserve">Visual Studio </w:t>
      </w:r>
      <w:proofErr w:type="spellStart"/>
      <w:r w:rsidRPr="007D3CCE">
        <w:rPr>
          <w:b/>
          <w:szCs w:val="24"/>
        </w:rPr>
        <w:t>Code</w:t>
      </w:r>
      <w:proofErr w:type="spellEnd"/>
    </w:p>
    <w:p w14:paraId="290302FF" w14:textId="77777777" w:rsidR="007D3CCE" w:rsidRDefault="007D3CCE" w:rsidP="007D3CCE">
      <w:pPr>
        <w:ind w:firstLine="709"/>
        <w:jc w:val="left"/>
        <w:rPr>
          <w:szCs w:val="24"/>
        </w:rPr>
      </w:pPr>
      <w:r w:rsidRPr="007D3CCE">
        <w:rPr>
          <w:szCs w:val="24"/>
        </w:rPr>
        <w:t xml:space="preserve">O Visual Studio </w:t>
      </w:r>
      <w:proofErr w:type="spellStart"/>
      <w:r w:rsidRPr="007D3CCE">
        <w:rPr>
          <w:szCs w:val="24"/>
        </w:rPr>
        <w:t>Code</w:t>
      </w:r>
      <w:proofErr w:type="spellEnd"/>
      <w:r w:rsidRPr="007D3CCE">
        <w:rPr>
          <w:szCs w:val="24"/>
        </w:rPr>
        <w:t xml:space="preserve"> é um editor de código-fonte leve, porém poderoso, que roda na sua área de trabalho e está disponível para Windows, </w:t>
      </w:r>
      <w:proofErr w:type="spellStart"/>
      <w:r w:rsidRPr="007D3CCE">
        <w:rPr>
          <w:szCs w:val="24"/>
        </w:rPr>
        <w:t>macOS</w:t>
      </w:r>
      <w:proofErr w:type="spellEnd"/>
      <w:r w:rsidRPr="007D3CCE">
        <w:rPr>
          <w:szCs w:val="24"/>
        </w:rPr>
        <w:t xml:space="preserve"> e Linux. Ele vem com suporte interno para </w:t>
      </w:r>
      <w:proofErr w:type="spellStart"/>
      <w:r w:rsidRPr="007D3CCE">
        <w:rPr>
          <w:szCs w:val="24"/>
        </w:rPr>
        <w:t>JavaScript</w:t>
      </w:r>
      <w:proofErr w:type="spellEnd"/>
      <w:r w:rsidRPr="007D3CCE">
        <w:rPr>
          <w:szCs w:val="24"/>
        </w:rPr>
        <w:t xml:space="preserve">, </w:t>
      </w:r>
      <w:proofErr w:type="spellStart"/>
      <w:r w:rsidRPr="007D3CCE">
        <w:rPr>
          <w:szCs w:val="24"/>
        </w:rPr>
        <w:t>TypeScript</w:t>
      </w:r>
      <w:proofErr w:type="spellEnd"/>
      <w:r w:rsidRPr="007D3CCE">
        <w:rPr>
          <w:szCs w:val="24"/>
        </w:rPr>
        <w:t xml:space="preserve"> e Node.js e possui um rico ecossistema de extensões para outras linguagens (como C ++, C #, Java, Python, PHP, Go)</w:t>
      </w:r>
      <w:r>
        <w:rPr>
          <w:szCs w:val="24"/>
        </w:rPr>
        <w:t xml:space="preserve">. </w:t>
      </w:r>
    </w:p>
    <w:p w14:paraId="7396C467" w14:textId="7BB9D214" w:rsidR="007D3CCE" w:rsidRDefault="007D3CCE" w:rsidP="007D3CCE">
      <w:pPr>
        <w:ind w:firstLine="709"/>
        <w:jc w:val="left"/>
        <w:rPr>
          <w:szCs w:val="24"/>
        </w:rPr>
      </w:pPr>
      <w:r>
        <w:rPr>
          <w:szCs w:val="24"/>
        </w:rPr>
        <w:t>A versão utilizada foi a</w:t>
      </w:r>
      <w:r w:rsidR="00E8201E">
        <w:rPr>
          <w:szCs w:val="24"/>
        </w:rPr>
        <w:t>:</w:t>
      </w:r>
      <w:r w:rsidRPr="007D3CCE">
        <w:rPr>
          <w:szCs w:val="24"/>
        </w:rPr>
        <w:t xml:space="preserve"> 1.44.0</w:t>
      </w:r>
      <w:r>
        <w:rPr>
          <w:szCs w:val="24"/>
        </w:rPr>
        <w:t>.</w:t>
      </w:r>
    </w:p>
    <w:p w14:paraId="79F9A677" w14:textId="687F8DDE" w:rsidR="007D3CCE" w:rsidRDefault="007D3CCE" w:rsidP="007D3CCE">
      <w:pPr>
        <w:ind w:firstLine="0"/>
        <w:jc w:val="left"/>
        <w:rPr>
          <w:szCs w:val="24"/>
        </w:rPr>
      </w:pPr>
      <w:r>
        <w:rPr>
          <w:szCs w:val="24"/>
        </w:rPr>
        <w:t xml:space="preserve"> </w:t>
      </w:r>
      <w:r>
        <w:rPr>
          <w:szCs w:val="24"/>
        </w:rPr>
        <w:tab/>
      </w:r>
      <w:r w:rsidRPr="007D3CCE">
        <w:rPr>
          <w:szCs w:val="24"/>
        </w:rPr>
        <w:t>Licença: Código-fonte: Licença MIT; Binários: Freeware</w:t>
      </w:r>
      <w:r w:rsidR="00697A6D">
        <w:rPr>
          <w:szCs w:val="24"/>
        </w:rPr>
        <w:t>.</w:t>
      </w:r>
    </w:p>
    <w:p w14:paraId="79741797" w14:textId="77777777" w:rsidR="00B43BFE" w:rsidRDefault="007D3CCE" w:rsidP="00B43BFE">
      <w:pPr>
        <w:ind w:firstLine="709"/>
        <w:rPr>
          <w:szCs w:val="24"/>
        </w:rPr>
      </w:pPr>
      <w:r>
        <w:rPr>
          <w:szCs w:val="24"/>
        </w:rPr>
        <w:t xml:space="preserve">O motivo para a utilização do </w:t>
      </w:r>
      <w:proofErr w:type="spellStart"/>
      <w:r>
        <w:rPr>
          <w:szCs w:val="24"/>
        </w:rPr>
        <w:t>vscode</w:t>
      </w:r>
      <w:proofErr w:type="spellEnd"/>
      <w:r>
        <w:rPr>
          <w:szCs w:val="24"/>
        </w:rPr>
        <w:t xml:space="preserve"> se deve pelo fato de ele ser simples de usar, </w:t>
      </w:r>
      <w:r w:rsidR="0089357A">
        <w:rPr>
          <w:szCs w:val="24"/>
        </w:rPr>
        <w:t>extensível, e permite que você</w:t>
      </w:r>
      <w:r>
        <w:rPr>
          <w:szCs w:val="24"/>
        </w:rPr>
        <w:t xml:space="preserve"> </w:t>
      </w:r>
      <w:r w:rsidR="0089357A">
        <w:rPr>
          <w:szCs w:val="24"/>
        </w:rPr>
        <w:t>personalize da sua forma</w:t>
      </w:r>
      <w:r>
        <w:rPr>
          <w:szCs w:val="24"/>
        </w:rPr>
        <w:t xml:space="preserve"> o que faz com que não ocorra grande perda de tempo procurando </w:t>
      </w:r>
      <w:r w:rsidR="0089357A">
        <w:rPr>
          <w:szCs w:val="24"/>
        </w:rPr>
        <w:t xml:space="preserve">e instalando </w:t>
      </w:r>
      <w:r>
        <w:rPr>
          <w:szCs w:val="24"/>
        </w:rPr>
        <w:t>extensões</w:t>
      </w:r>
      <w:r w:rsidR="0089357A">
        <w:rPr>
          <w:szCs w:val="24"/>
        </w:rPr>
        <w:t xml:space="preserve"> e mexendo em configurações.</w:t>
      </w:r>
    </w:p>
    <w:p w14:paraId="7B8BD73E" w14:textId="77777777" w:rsidR="00B43BFE" w:rsidRDefault="00B43BFE" w:rsidP="00BD06F8">
      <w:pPr>
        <w:ind w:firstLine="0"/>
        <w:rPr>
          <w:color w:val="FF0000"/>
          <w:szCs w:val="24"/>
        </w:rPr>
      </w:pPr>
    </w:p>
    <w:p w14:paraId="6A17930E" w14:textId="7864EFE6" w:rsidR="003447F4" w:rsidRDefault="0049459F" w:rsidP="0049459F">
      <w:pPr>
        <w:ind w:firstLine="709"/>
        <w:rPr>
          <w:b/>
          <w:szCs w:val="24"/>
        </w:rPr>
      </w:pPr>
      <w:proofErr w:type="spellStart"/>
      <w:r w:rsidRPr="0049459F">
        <w:rPr>
          <w:b/>
          <w:szCs w:val="24"/>
        </w:rPr>
        <w:t>Axios</w:t>
      </w:r>
      <w:proofErr w:type="spellEnd"/>
      <w:r w:rsidRPr="0049459F">
        <w:rPr>
          <w:b/>
          <w:szCs w:val="24"/>
        </w:rPr>
        <w:t xml:space="preserve"> </w:t>
      </w:r>
    </w:p>
    <w:p w14:paraId="53543ED8" w14:textId="5160C4CB" w:rsidR="0049459F" w:rsidRDefault="00E8201E" w:rsidP="00E8201E">
      <w:pPr>
        <w:ind w:firstLine="709"/>
        <w:jc w:val="left"/>
        <w:rPr>
          <w:szCs w:val="24"/>
        </w:rPr>
      </w:pPr>
      <w:proofErr w:type="spellStart"/>
      <w:r w:rsidRPr="00E8201E">
        <w:rPr>
          <w:szCs w:val="24"/>
        </w:rPr>
        <w:t>Axios</w:t>
      </w:r>
      <w:proofErr w:type="spellEnd"/>
      <w:r w:rsidRPr="00E8201E">
        <w:rPr>
          <w:szCs w:val="24"/>
        </w:rPr>
        <w:t xml:space="preserve"> é um cliente HTTP, que funciona tanto no browser quanto em node.js. A biblioteca é basicamente uma API que sabe interagir tanto com </w:t>
      </w:r>
      <w:proofErr w:type="spellStart"/>
      <w:r w:rsidRPr="00E8201E">
        <w:t>XMLHttpRequest</w:t>
      </w:r>
      <w:proofErr w:type="spellEnd"/>
      <w:r w:rsidRPr="00E8201E">
        <w:rPr>
          <w:szCs w:val="24"/>
        </w:rPr>
        <w:t> quanto com a interface </w:t>
      </w:r>
      <w:r w:rsidRPr="00E8201E">
        <w:t>http</w:t>
      </w:r>
      <w:r w:rsidRPr="00E8201E">
        <w:rPr>
          <w:szCs w:val="24"/>
        </w:rPr>
        <w:t xml:space="preserve"> do node. Isso significa que o mesmo código utilizado para fazer requisições </w:t>
      </w:r>
      <w:proofErr w:type="spellStart"/>
      <w:r w:rsidRPr="00E8201E">
        <w:rPr>
          <w:szCs w:val="24"/>
        </w:rPr>
        <w:t>ajax</w:t>
      </w:r>
      <w:proofErr w:type="spellEnd"/>
      <w:r w:rsidRPr="00E8201E">
        <w:rPr>
          <w:szCs w:val="24"/>
        </w:rPr>
        <w:t xml:space="preserve"> no browser também funciona no servidor. Além disso, as requisições feitas através da biblioteca retornam uma </w:t>
      </w:r>
      <w:proofErr w:type="spellStart"/>
      <w:r w:rsidRPr="00E8201E">
        <w:t>promise</w:t>
      </w:r>
      <w:proofErr w:type="spellEnd"/>
      <w:r w:rsidRPr="00E8201E">
        <w:rPr>
          <w:szCs w:val="24"/>
        </w:rPr>
        <w:t xml:space="preserve">, compatível com a nova versão do </w:t>
      </w:r>
      <w:proofErr w:type="spellStart"/>
      <w:r w:rsidRPr="00E8201E">
        <w:rPr>
          <w:szCs w:val="24"/>
        </w:rPr>
        <w:t>JavaScript</w:t>
      </w:r>
      <w:proofErr w:type="spellEnd"/>
      <w:r w:rsidRPr="00E8201E">
        <w:rPr>
          <w:szCs w:val="24"/>
        </w:rPr>
        <w:t xml:space="preserve"> - ES6.</w:t>
      </w:r>
    </w:p>
    <w:p w14:paraId="25716CE2" w14:textId="427655D6" w:rsidR="0089357A" w:rsidRDefault="00E8201E" w:rsidP="0089357A">
      <w:pPr>
        <w:ind w:firstLine="0"/>
        <w:rPr>
          <w:szCs w:val="24"/>
        </w:rPr>
      </w:pPr>
      <w:r>
        <w:rPr>
          <w:szCs w:val="24"/>
        </w:rPr>
        <w:tab/>
        <w:t>A versão utilizada foi a</w:t>
      </w:r>
      <w:r w:rsidRPr="00E8201E">
        <w:rPr>
          <w:szCs w:val="24"/>
        </w:rPr>
        <w:t>: 0.19.0</w:t>
      </w:r>
    </w:p>
    <w:p w14:paraId="0B6AEA0E" w14:textId="6CEC1690" w:rsidR="0089357A" w:rsidRDefault="00E8201E" w:rsidP="0089357A">
      <w:pPr>
        <w:ind w:firstLine="0"/>
        <w:rPr>
          <w:szCs w:val="24"/>
        </w:rPr>
      </w:pPr>
      <w:r>
        <w:rPr>
          <w:szCs w:val="24"/>
        </w:rPr>
        <w:tab/>
      </w:r>
      <w:r w:rsidRPr="007D3CCE">
        <w:rPr>
          <w:szCs w:val="24"/>
        </w:rPr>
        <w:t>Licença:</w:t>
      </w:r>
      <w:r>
        <w:rPr>
          <w:szCs w:val="24"/>
        </w:rPr>
        <w:t xml:space="preserve"> MIT.</w:t>
      </w:r>
    </w:p>
    <w:p w14:paraId="382A7A9D" w14:textId="2D7B7FFA" w:rsidR="00F56723" w:rsidRDefault="00F56723" w:rsidP="0089357A">
      <w:pPr>
        <w:ind w:firstLine="0"/>
        <w:rPr>
          <w:szCs w:val="24"/>
        </w:rPr>
      </w:pPr>
      <w:r>
        <w:rPr>
          <w:szCs w:val="24"/>
        </w:rPr>
        <w:tab/>
        <w:t xml:space="preserve">O uso do </w:t>
      </w:r>
      <w:proofErr w:type="spellStart"/>
      <w:r>
        <w:rPr>
          <w:szCs w:val="24"/>
        </w:rPr>
        <w:t>Axios</w:t>
      </w:r>
      <w:proofErr w:type="spellEnd"/>
      <w:r>
        <w:rPr>
          <w:szCs w:val="24"/>
        </w:rPr>
        <w:t xml:space="preserve"> se deve pelo fato de ele conseguir fazer as requisições no banco de dados</w:t>
      </w:r>
      <w:r w:rsidR="006D4282">
        <w:rPr>
          <w:szCs w:val="24"/>
        </w:rPr>
        <w:t>.</w:t>
      </w:r>
    </w:p>
    <w:p w14:paraId="75E96F16" w14:textId="2C0E3D4A" w:rsidR="006D4282" w:rsidRDefault="006D4282" w:rsidP="0089357A">
      <w:pPr>
        <w:ind w:firstLine="0"/>
        <w:rPr>
          <w:szCs w:val="24"/>
        </w:rPr>
      </w:pPr>
    </w:p>
    <w:p w14:paraId="3951FDB3" w14:textId="197E9040" w:rsidR="00442EDE" w:rsidRDefault="00442EDE" w:rsidP="0089357A">
      <w:pPr>
        <w:ind w:firstLine="0"/>
        <w:rPr>
          <w:szCs w:val="24"/>
        </w:rPr>
      </w:pPr>
    </w:p>
    <w:p w14:paraId="2770A106" w14:textId="16F835C9" w:rsidR="00442EDE" w:rsidRDefault="00442EDE" w:rsidP="0089357A">
      <w:pPr>
        <w:ind w:firstLine="0"/>
        <w:rPr>
          <w:szCs w:val="24"/>
        </w:rPr>
      </w:pPr>
    </w:p>
    <w:p w14:paraId="4B342CD2" w14:textId="77777777" w:rsidR="00B724D1" w:rsidRDefault="00B724D1" w:rsidP="0089357A">
      <w:pPr>
        <w:ind w:firstLine="0"/>
        <w:rPr>
          <w:szCs w:val="24"/>
        </w:rPr>
      </w:pPr>
    </w:p>
    <w:p w14:paraId="728A218B" w14:textId="77777777" w:rsidR="00442EDE" w:rsidRDefault="00442EDE" w:rsidP="0089357A">
      <w:pPr>
        <w:ind w:firstLine="0"/>
        <w:rPr>
          <w:szCs w:val="24"/>
        </w:rPr>
      </w:pPr>
    </w:p>
    <w:p w14:paraId="3D89A64F" w14:textId="77777777" w:rsidR="00C426DE" w:rsidRDefault="00C426DE" w:rsidP="006D4282">
      <w:pPr>
        <w:ind w:firstLine="709"/>
        <w:rPr>
          <w:b/>
          <w:szCs w:val="24"/>
        </w:rPr>
      </w:pPr>
    </w:p>
    <w:p w14:paraId="15D3E650" w14:textId="571436DD" w:rsidR="006D4282" w:rsidRDefault="006D4282" w:rsidP="006D4282">
      <w:pPr>
        <w:ind w:firstLine="709"/>
        <w:rPr>
          <w:b/>
          <w:szCs w:val="24"/>
        </w:rPr>
      </w:pPr>
      <w:proofErr w:type="spellStart"/>
      <w:r w:rsidRPr="006D4282">
        <w:rPr>
          <w:b/>
          <w:szCs w:val="24"/>
        </w:rPr>
        <w:lastRenderedPageBreak/>
        <w:t>React</w:t>
      </w:r>
      <w:proofErr w:type="spellEnd"/>
    </w:p>
    <w:p w14:paraId="2DB922FA" w14:textId="43D70CAE" w:rsidR="006D4282" w:rsidRDefault="00442EDE" w:rsidP="006D4282">
      <w:pPr>
        <w:ind w:firstLine="709"/>
        <w:rPr>
          <w:szCs w:val="24"/>
        </w:rPr>
      </w:pPr>
      <w:proofErr w:type="spellStart"/>
      <w:r w:rsidRPr="00442EDE">
        <w:rPr>
          <w:szCs w:val="24"/>
        </w:rPr>
        <w:t>React</w:t>
      </w:r>
      <w:proofErr w:type="spellEnd"/>
      <w:r w:rsidRPr="00442EDE">
        <w:rPr>
          <w:szCs w:val="24"/>
        </w:rPr>
        <w:t xml:space="preserve"> é “uma biblioteca </w:t>
      </w:r>
      <w:proofErr w:type="spellStart"/>
      <w:r w:rsidRPr="00442EDE">
        <w:rPr>
          <w:szCs w:val="24"/>
        </w:rPr>
        <w:t>JavaScript</w:t>
      </w:r>
      <w:proofErr w:type="spellEnd"/>
      <w:r w:rsidRPr="00442EDE">
        <w:rPr>
          <w:szCs w:val="24"/>
        </w:rPr>
        <w:t xml:space="preserve"> declarativa, eficiente e flexível para a criação de interfaces de usuário (UI)”. Essa biblioteca surgiu em 2011, no Facebook, e passou a ser utilizada na interface do mural de notícias da rede social. No ano seguinte, passou a integrar também a área de tecnologia do Instagram e de várias outras ferramentas da empresa. Em 2013, o código foi aberto para a comunidade, o que colaborou para sua grande popularização.</w:t>
      </w:r>
    </w:p>
    <w:p w14:paraId="1FA1C74C" w14:textId="565A52CE" w:rsidR="0089357A" w:rsidRDefault="00442EDE" w:rsidP="0089357A">
      <w:pPr>
        <w:ind w:firstLine="0"/>
        <w:rPr>
          <w:szCs w:val="24"/>
        </w:rPr>
      </w:pPr>
      <w:r>
        <w:rPr>
          <w:szCs w:val="24"/>
        </w:rPr>
        <w:tab/>
        <w:t>A versão utilizada foi a</w:t>
      </w:r>
      <w:r w:rsidRPr="00E8201E">
        <w:rPr>
          <w:szCs w:val="24"/>
        </w:rPr>
        <w:t xml:space="preserve">: </w:t>
      </w:r>
      <w:r w:rsidRPr="00442EDE">
        <w:rPr>
          <w:szCs w:val="24"/>
        </w:rPr>
        <w:t>16.10.1</w:t>
      </w:r>
    </w:p>
    <w:p w14:paraId="622785AC" w14:textId="7C0C56B2" w:rsidR="00442EDE" w:rsidRDefault="00442EDE" w:rsidP="0089357A">
      <w:pPr>
        <w:ind w:firstLine="0"/>
        <w:rPr>
          <w:szCs w:val="24"/>
        </w:rPr>
      </w:pPr>
      <w:r>
        <w:rPr>
          <w:szCs w:val="24"/>
        </w:rPr>
        <w:tab/>
      </w:r>
      <w:r w:rsidRPr="007D3CCE">
        <w:rPr>
          <w:szCs w:val="24"/>
        </w:rPr>
        <w:t>Licença:</w:t>
      </w:r>
      <w:r>
        <w:rPr>
          <w:szCs w:val="24"/>
        </w:rPr>
        <w:t xml:space="preserve"> MIT.</w:t>
      </w:r>
    </w:p>
    <w:p w14:paraId="0066EB52" w14:textId="2F1C6154" w:rsidR="00442EDE" w:rsidRDefault="00B724D1" w:rsidP="0089357A">
      <w:pPr>
        <w:ind w:firstLine="0"/>
        <w:rPr>
          <w:szCs w:val="24"/>
        </w:rPr>
      </w:pPr>
      <w:r>
        <w:rPr>
          <w:szCs w:val="24"/>
        </w:rPr>
        <w:tab/>
        <w:t xml:space="preserve">O uso do </w:t>
      </w:r>
      <w:proofErr w:type="spellStart"/>
      <w:r>
        <w:rPr>
          <w:szCs w:val="24"/>
        </w:rPr>
        <w:t>react</w:t>
      </w:r>
      <w:proofErr w:type="spellEnd"/>
      <w:r>
        <w:rPr>
          <w:szCs w:val="24"/>
        </w:rPr>
        <w:t xml:space="preserve"> se deve ao fato de ela proporcionar uma facilidade maior em relação a criação de interfaces e por já existir uma familiaridade com a ferramenta por parte dos autores do projeto.</w:t>
      </w:r>
    </w:p>
    <w:p w14:paraId="1C676888" w14:textId="2BA85519" w:rsidR="0089357A" w:rsidRDefault="0089357A" w:rsidP="0089357A">
      <w:pPr>
        <w:ind w:firstLine="0"/>
        <w:rPr>
          <w:szCs w:val="24"/>
        </w:rPr>
      </w:pPr>
    </w:p>
    <w:p w14:paraId="15161CB9" w14:textId="595F4575" w:rsidR="00026829" w:rsidRDefault="00026829" w:rsidP="00026829">
      <w:pPr>
        <w:ind w:firstLine="709"/>
        <w:rPr>
          <w:b/>
          <w:szCs w:val="24"/>
        </w:rPr>
      </w:pPr>
      <w:r w:rsidRPr="00026829">
        <w:rPr>
          <w:b/>
          <w:szCs w:val="24"/>
        </w:rPr>
        <w:t>Node</w:t>
      </w:r>
    </w:p>
    <w:p w14:paraId="36F88075" w14:textId="0BD97DAE" w:rsidR="00026829" w:rsidRDefault="00026829" w:rsidP="00026829">
      <w:pPr>
        <w:ind w:firstLine="709"/>
        <w:rPr>
          <w:szCs w:val="24"/>
        </w:rPr>
      </w:pPr>
      <w:r w:rsidRPr="00026829">
        <w:rPr>
          <w:szCs w:val="24"/>
        </w:rPr>
        <w:t xml:space="preserve">Node.js é uma plataforma construída sobre o motor </w:t>
      </w:r>
      <w:proofErr w:type="spellStart"/>
      <w:r w:rsidRPr="00026829">
        <w:rPr>
          <w:szCs w:val="24"/>
        </w:rPr>
        <w:t>JavaScript</w:t>
      </w:r>
      <w:proofErr w:type="spellEnd"/>
      <w:r w:rsidRPr="00026829">
        <w:rPr>
          <w:szCs w:val="24"/>
        </w:rPr>
        <w:t xml:space="preserve"> do Google Chrome para facilmente construir aplicações de rede rápidas e escaláveis. Node.js usa um modelo de I/O direcionada a evento não bloqueante que o torna leve e eficiente, ideal para aplicações em tempo real com troca intensa de dados através de dispositivos distribuídos</w:t>
      </w:r>
      <w:r w:rsidR="00913EA4">
        <w:rPr>
          <w:szCs w:val="24"/>
        </w:rPr>
        <w:t>.</w:t>
      </w:r>
    </w:p>
    <w:p w14:paraId="2E6E841B" w14:textId="4A34511E" w:rsidR="00026829" w:rsidRDefault="003F6397" w:rsidP="0089357A">
      <w:pPr>
        <w:ind w:firstLine="0"/>
        <w:rPr>
          <w:szCs w:val="24"/>
        </w:rPr>
      </w:pPr>
      <w:r>
        <w:rPr>
          <w:szCs w:val="24"/>
        </w:rPr>
        <w:tab/>
        <w:t>A versão utilizada foi a</w:t>
      </w:r>
      <w:r w:rsidRPr="00E8201E">
        <w:rPr>
          <w:szCs w:val="24"/>
        </w:rPr>
        <w:t xml:space="preserve">: </w:t>
      </w:r>
      <w:r w:rsidRPr="00026829">
        <w:rPr>
          <w:szCs w:val="24"/>
        </w:rPr>
        <w:t>13.8.0</w:t>
      </w:r>
    </w:p>
    <w:p w14:paraId="5418D95F" w14:textId="4FF2C3EA" w:rsidR="00A202EC" w:rsidRDefault="00A202EC" w:rsidP="0089357A">
      <w:pPr>
        <w:ind w:firstLine="0"/>
        <w:rPr>
          <w:szCs w:val="24"/>
        </w:rPr>
      </w:pPr>
      <w:r>
        <w:rPr>
          <w:szCs w:val="24"/>
        </w:rPr>
        <w:tab/>
        <w:t>Licença: MIT.</w:t>
      </w:r>
    </w:p>
    <w:p w14:paraId="7AFF0148" w14:textId="2DE3F4EA" w:rsidR="00026829" w:rsidRDefault="003F6397" w:rsidP="0089357A">
      <w:pPr>
        <w:ind w:firstLine="0"/>
        <w:rPr>
          <w:szCs w:val="24"/>
        </w:rPr>
      </w:pPr>
      <w:r>
        <w:rPr>
          <w:szCs w:val="24"/>
        </w:rPr>
        <w:tab/>
      </w:r>
      <w:r w:rsidR="00CF50A8">
        <w:rPr>
          <w:szCs w:val="24"/>
        </w:rPr>
        <w:t xml:space="preserve">O uso do Node se deve ao fato de que os desenvolvedores do projeto já tinham conhecimento sobre a ferramenta fazendo assim com que economizasse tempo para aprender sobre outras ferramentas necessárias. </w:t>
      </w:r>
    </w:p>
    <w:p w14:paraId="35B99576" w14:textId="1E495B2A" w:rsidR="009F235D" w:rsidRDefault="009F235D" w:rsidP="0089357A">
      <w:pPr>
        <w:ind w:firstLine="0"/>
        <w:rPr>
          <w:szCs w:val="24"/>
        </w:rPr>
      </w:pPr>
    </w:p>
    <w:p w14:paraId="24984778" w14:textId="177CAD48" w:rsidR="0089357A" w:rsidRDefault="00A202EC" w:rsidP="0089357A">
      <w:pPr>
        <w:ind w:firstLine="0"/>
        <w:rPr>
          <w:b/>
          <w:bCs/>
          <w:szCs w:val="24"/>
        </w:rPr>
      </w:pPr>
      <w:r>
        <w:rPr>
          <w:szCs w:val="24"/>
        </w:rPr>
        <w:tab/>
      </w:r>
      <w:r w:rsidRPr="00A202EC">
        <w:rPr>
          <w:b/>
          <w:bCs/>
          <w:szCs w:val="24"/>
        </w:rPr>
        <w:t>Express</w:t>
      </w:r>
    </w:p>
    <w:p w14:paraId="25107222" w14:textId="31B73FDF" w:rsidR="00A202EC" w:rsidRDefault="00A202EC" w:rsidP="0089357A">
      <w:pPr>
        <w:ind w:firstLine="0"/>
        <w:rPr>
          <w:szCs w:val="24"/>
        </w:rPr>
      </w:pPr>
      <w:r>
        <w:rPr>
          <w:b/>
          <w:bCs/>
          <w:szCs w:val="24"/>
        </w:rPr>
        <w:tab/>
      </w:r>
      <w:r w:rsidR="00913EA4" w:rsidRPr="00913EA4">
        <w:rPr>
          <w:szCs w:val="24"/>
        </w:rPr>
        <w:t>O Express é um framework para aplicativo da web do Node.js mínimo e flexível que fornece um conjunto robusto de recursos para aplicativos web e móvel. Com uma miríade de métodos utilitários HTTP e middleware a seu dispor, criar uma API robusta é rápido e fácil. O Express fornece uma camada fina de recursos fundamentais para aplicativos da web, sem obscurecer os recursos do Node.js</w:t>
      </w:r>
      <w:r w:rsidR="00913EA4">
        <w:rPr>
          <w:szCs w:val="24"/>
        </w:rPr>
        <w:t>.</w:t>
      </w:r>
    </w:p>
    <w:p w14:paraId="22CE8644" w14:textId="5BAF85EE" w:rsidR="00A202EC" w:rsidRDefault="00A202EC" w:rsidP="0089357A">
      <w:pPr>
        <w:ind w:firstLine="0"/>
        <w:rPr>
          <w:szCs w:val="24"/>
        </w:rPr>
      </w:pPr>
      <w:r>
        <w:rPr>
          <w:szCs w:val="24"/>
        </w:rPr>
        <w:tab/>
        <w:t xml:space="preserve">A versão utilizada foi a: </w:t>
      </w:r>
      <w:r w:rsidRPr="00A202EC">
        <w:rPr>
          <w:szCs w:val="24"/>
        </w:rPr>
        <w:t>4.17.1</w:t>
      </w:r>
    </w:p>
    <w:p w14:paraId="77B1D572" w14:textId="3D737551" w:rsidR="00913EA4" w:rsidRDefault="00913EA4" w:rsidP="00913EA4">
      <w:pPr>
        <w:ind w:firstLine="709"/>
        <w:rPr>
          <w:szCs w:val="24"/>
        </w:rPr>
      </w:pPr>
      <w:r>
        <w:rPr>
          <w:szCs w:val="24"/>
        </w:rPr>
        <w:t>Licença: MIT.</w:t>
      </w:r>
    </w:p>
    <w:p w14:paraId="11686BA6" w14:textId="2EA86097" w:rsidR="00913EA4" w:rsidRPr="00A202EC" w:rsidRDefault="00913EA4" w:rsidP="00913EA4">
      <w:pPr>
        <w:ind w:firstLine="709"/>
        <w:rPr>
          <w:szCs w:val="24"/>
        </w:rPr>
      </w:pPr>
      <w:r>
        <w:rPr>
          <w:szCs w:val="24"/>
        </w:rPr>
        <w:t xml:space="preserve">O uso se deve ao fato dele trabalhar em conjunto </w:t>
      </w:r>
      <w:r w:rsidR="0073174E">
        <w:rPr>
          <w:szCs w:val="24"/>
        </w:rPr>
        <w:t>com node</w:t>
      </w:r>
      <w:r>
        <w:rPr>
          <w:szCs w:val="24"/>
        </w:rPr>
        <w:t>.</w:t>
      </w:r>
    </w:p>
    <w:p w14:paraId="133CE685" w14:textId="52E84E3C" w:rsidR="00A202EC" w:rsidRPr="00913EA4" w:rsidRDefault="00913EA4" w:rsidP="0089357A">
      <w:pPr>
        <w:ind w:firstLine="0"/>
        <w:rPr>
          <w:b/>
          <w:bCs/>
          <w:szCs w:val="24"/>
        </w:rPr>
      </w:pPr>
      <w:r>
        <w:rPr>
          <w:szCs w:val="24"/>
        </w:rPr>
        <w:lastRenderedPageBreak/>
        <w:tab/>
      </w:r>
      <w:proofErr w:type="spellStart"/>
      <w:r w:rsidRPr="00913EA4">
        <w:rPr>
          <w:b/>
          <w:bCs/>
          <w:szCs w:val="24"/>
        </w:rPr>
        <w:t>sequelize</w:t>
      </w:r>
      <w:proofErr w:type="spellEnd"/>
    </w:p>
    <w:p w14:paraId="77457F07" w14:textId="1012FF29" w:rsidR="00A202EC" w:rsidRDefault="00913EA4" w:rsidP="0089357A">
      <w:pPr>
        <w:ind w:firstLine="0"/>
        <w:rPr>
          <w:szCs w:val="24"/>
        </w:rPr>
      </w:pPr>
      <w:r>
        <w:rPr>
          <w:szCs w:val="24"/>
        </w:rPr>
        <w:tab/>
      </w:r>
      <w:r w:rsidRPr="00913EA4">
        <w:rPr>
          <w:szCs w:val="24"/>
        </w:rPr>
        <w:t xml:space="preserve">O </w:t>
      </w:r>
      <w:proofErr w:type="spellStart"/>
      <w:r w:rsidRPr="00913EA4">
        <w:rPr>
          <w:szCs w:val="24"/>
        </w:rPr>
        <w:t>Sequelize</w:t>
      </w:r>
      <w:proofErr w:type="spellEnd"/>
      <w:r w:rsidRPr="00913EA4">
        <w:rPr>
          <w:szCs w:val="24"/>
        </w:rPr>
        <w:t xml:space="preserve"> é um ORM (</w:t>
      </w:r>
      <w:proofErr w:type="spellStart"/>
      <w:r w:rsidRPr="00913EA4">
        <w:rPr>
          <w:szCs w:val="24"/>
        </w:rPr>
        <w:t>Object-Relational</w:t>
      </w:r>
      <w:proofErr w:type="spellEnd"/>
      <w:r w:rsidRPr="00913EA4">
        <w:rPr>
          <w:szCs w:val="24"/>
        </w:rPr>
        <w:t xml:space="preserve"> </w:t>
      </w:r>
      <w:proofErr w:type="spellStart"/>
      <w:r w:rsidRPr="00913EA4">
        <w:rPr>
          <w:szCs w:val="24"/>
        </w:rPr>
        <w:t>Mapper</w:t>
      </w:r>
      <w:proofErr w:type="spellEnd"/>
      <w:r w:rsidRPr="00913EA4">
        <w:rPr>
          <w:szCs w:val="24"/>
        </w:rPr>
        <w:t xml:space="preserve">) para Node.js, que tem suporte aos bancos de dados PostgreSQL, </w:t>
      </w:r>
      <w:proofErr w:type="spellStart"/>
      <w:r w:rsidRPr="00913EA4">
        <w:rPr>
          <w:szCs w:val="24"/>
        </w:rPr>
        <w:t>MariaDB</w:t>
      </w:r>
      <w:proofErr w:type="spellEnd"/>
      <w:r w:rsidRPr="00913EA4">
        <w:rPr>
          <w:szCs w:val="24"/>
        </w:rPr>
        <w:t xml:space="preserve">, MySQL, </w:t>
      </w:r>
      <w:proofErr w:type="spellStart"/>
      <w:r w:rsidRPr="00913EA4">
        <w:rPr>
          <w:szCs w:val="24"/>
        </w:rPr>
        <w:t>SQLite</w:t>
      </w:r>
      <w:proofErr w:type="spellEnd"/>
      <w:r w:rsidRPr="00913EA4">
        <w:rPr>
          <w:szCs w:val="24"/>
        </w:rPr>
        <w:t xml:space="preserve"> e MSSQL, como ORM ele faz o mapeamento de dados relacionais (tabelas, colunas e linhas) para objetos </w:t>
      </w:r>
      <w:proofErr w:type="spellStart"/>
      <w:r w:rsidRPr="00913EA4">
        <w:rPr>
          <w:szCs w:val="24"/>
        </w:rPr>
        <w:t>Javascript</w:t>
      </w:r>
      <w:proofErr w:type="spellEnd"/>
      <w:r w:rsidRPr="00913EA4">
        <w:rPr>
          <w:szCs w:val="24"/>
        </w:rPr>
        <w:t>.</w:t>
      </w:r>
      <w:r>
        <w:rPr>
          <w:szCs w:val="24"/>
        </w:rPr>
        <w:t xml:space="preserve"> </w:t>
      </w:r>
      <w:r w:rsidRPr="00913EA4">
        <w:rPr>
          <w:szCs w:val="24"/>
        </w:rPr>
        <w:t>Ele permite criar, buscar, alterar e remover dados do banco de dados utilizando métodos JS, além de permitir a modificação da estrutura das tabelas, com isso temos muita facilidade tanto na criação, população e migração de banco de dados.</w:t>
      </w:r>
    </w:p>
    <w:p w14:paraId="09421F96" w14:textId="7D7FE585" w:rsidR="00913EA4" w:rsidRDefault="00913EA4" w:rsidP="00913EA4">
      <w:pPr>
        <w:ind w:firstLine="0"/>
        <w:rPr>
          <w:szCs w:val="24"/>
        </w:rPr>
      </w:pPr>
      <w:r>
        <w:rPr>
          <w:szCs w:val="24"/>
        </w:rPr>
        <w:tab/>
        <w:t>A versão utilizada foi a</w:t>
      </w:r>
      <w:r w:rsidRPr="00E8201E">
        <w:rPr>
          <w:szCs w:val="24"/>
        </w:rPr>
        <w:t xml:space="preserve">: </w:t>
      </w:r>
      <w:r w:rsidRPr="00913EA4">
        <w:rPr>
          <w:szCs w:val="24"/>
        </w:rPr>
        <w:t>5.21.4</w:t>
      </w:r>
    </w:p>
    <w:p w14:paraId="2E9522D1" w14:textId="6392FE04" w:rsidR="00913EA4" w:rsidRDefault="00913EA4" w:rsidP="00913EA4">
      <w:pPr>
        <w:ind w:firstLine="0"/>
        <w:rPr>
          <w:szCs w:val="24"/>
        </w:rPr>
      </w:pPr>
      <w:r>
        <w:rPr>
          <w:szCs w:val="24"/>
        </w:rPr>
        <w:tab/>
        <w:t>Licença</w:t>
      </w:r>
      <w:r w:rsidRPr="00913EA4">
        <w:rPr>
          <w:szCs w:val="24"/>
        </w:rPr>
        <w:t>:</w:t>
      </w:r>
      <w:r>
        <w:rPr>
          <w:szCs w:val="24"/>
        </w:rPr>
        <w:t xml:space="preserve"> </w:t>
      </w:r>
      <w:r w:rsidRPr="00913EA4">
        <w:rPr>
          <w:szCs w:val="24"/>
        </w:rPr>
        <w:t>Domínio público</w:t>
      </w:r>
      <w:r>
        <w:rPr>
          <w:szCs w:val="24"/>
        </w:rPr>
        <w:t>.</w:t>
      </w:r>
    </w:p>
    <w:p w14:paraId="6EA4E658" w14:textId="03E2254E" w:rsidR="00913EA4" w:rsidRDefault="00913EA4" w:rsidP="00913EA4">
      <w:pPr>
        <w:ind w:firstLine="0"/>
        <w:rPr>
          <w:szCs w:val="24"/>
        </w:rPr>
      </w:pPr>
      <w:r>
        <w:rPr>
          <w:szCs w:val="24"/>
        </w:rPr>
        <w:tab/>
      </w:r>
      <w:r w:rsidR="007F461E">
        <w:rPr>
          <w:szCs w:val="24"/>
        </w:rPr>
        <w:t xml:space="preserve">O uso se </w:t>
      </w:r>
      <w:r w:rsidR="0073174E">
        <w:rPr>
          <w:szCs w:val="24"/>
        </w:rPr>
        <w:t>dá</w:t>
      </w:r>
      <w:r w:rsidR="007F461E">
        <w:rPr>
          <w:szCs w:val="24"/>
        </w:rPr>
        <w:t xml:space="preserve"> pela facilidade que a ferramenta te proporciona na criação de tabelas </w:t>
      </w:r>
      <w:r w:rsidR="007F461E" w:rsidRPr="007F461E">
        <w:rPr>
          <w:szCs w:val="24"/>
        </w:rPr>
        <w:t>do b</w:t>
      </w:r>
      <w:r w:rsidR="007F461E">
        <w:rPr>
          <w:szCs w:val="24"/>
        </w:rPr>
        <w:t xml:space="preserve">anco de </w:t>
      </w:r>
      <w:r w:rsidR="007F461E" w:rsidRPr="007F461E">
        <w:rPr>
          <w:szCs w:val="24"/>
        </w:rPr>
        <w:t>d</w:t>
      </w:r>
      <w:r w:rsidR="007F461E">
        <w:rPr>
          <w:szCs w:val="24"/>
        </w:rPr>
        <w:t>ados</w:t>
      </w:r>
      <w:r w:rsidR="007F461E" w:rsidRPr="007F461E">
        <w:rPr>
          <w:szCs w:val="24"/>
        </w:rPr>
        <w:t>, v</w:t>
      </w:r>
      <w:r w:rsidR="007F461E">
        <w:rPr>
          <w:szCs w:val="24"/>
        </w:rPr>
        <w:t>ocê</w:t>
      </w:r>
      <w:r w:rsidR="007F461E" w:rsidRPr="007F461E">
        <w:rPr>
          <w:szCs w:val="24"/>
        </w:rPr>
        <w:t xml:space="preserve"> só </w:t>
      </w:r>
      <w:r w:rsidR="007F461E">
        <w:rPr>
          <w:szCs w:val="24"/>
        </w:rPr>
        <w:t>escreve</w:t>
      </w:r>
      <w:r w:rsidR="007F461E" w:rsidRPr="007F461E">
        <w:rPr>
          <w:szCs w:val="24"/>
        </w:rPr>
        <w:t xml:space="preserve"> o comando no terminal passando qual são os campos que</w:t>
      </w:r>
      <w:r w:rsidR="007F461E">
        <w:rPr>
          <w:szCs w:val="24"/>
        </w:rPr>
        <w:t xml:space="preserve"> deseja criar e</w:t>
      </w:r>
      <w:r w:rsidR="007F461E" w:rsidRPr="007F461E">
        <w:rPr>
          <w:szCs w:val="24"/>
        </w:rPr>
        <w:t xml:space="preserve"> ele cria a</w:t>
      </w:r>
      <w:r w:rsidR="007F461E">
        <w:rPr>
          <w:szCs w:val="24"/>
        </w:rPr>
        <w:t>s</w:t>
      </w:r>
      <w:r w:rsidR="007F461E" w:rsidRPr="007F461E">
        <w:rPr>
          <w:szCs w:val="24"/>
        </w:rPr>
        <w:t xml:space="preserve"> tabela</w:t>
      </w:r>
      <w:r w:rsidR="007F461E">
        <w:rPr>
          <w:szCs w:val="24"/>
        </w:rPr>
        <w:t>s</w:t>
      </w:r>
      <w:r w:rsidR="007F461E" w:rsidRPr="007F461E">
        <w:rPr>
          <w:szCs w:val="24"/>
        </w:rPr>
        <w:t xml:space="preserve"> pra v</w:t>
      </w:r>
      <w:r w:rsidR="007F461E">
        <w:rPr>
          <w:szCs w:val="24"/>
        </w:rPr>
        <w:t>o</w:t>
      </w:r>
      <w:r w:rsidR="007F461E" w:rsidRPr="007F461E">
        <w:rPr>
          <w:szCs w:val="24"/>
        </w:rPr>
        <w:t>c</w:t>
      </w:r>
      <w:r w:rsidR="007F461E">
        <w:rPr>
          <w:szCs w:val="24"/>
        </w:rPr>
        <w:t>ê</w:t>
      </w:r>
      <w:r w:rsidR="007F461E" w:rsidRPr="007F461E">
        <w:rPr>
          <w:szCs w:val="24"/>
        </w:rPr>
        <w:t xml:space="preserve"> no banco, e cria </w:t>
      </w:r>
      <w:r w:rsidR="007F461E">
        <w:rPr>
          <w:szCs w:val="24"/>
        </w:rPr>
        <w:t>também</w:t>
      </w:r>
      <w:r w:rsidR="007F461E" w:rsidRPr="007F461E">
        <w:rPr>
          <w:szCs w:val="24"/>
        </w:rPr>
        <w:t xml:space="preserve"> a </w:t>
      </w:r>
      <w:proofErr w:type="spellStart"/>
      <w:r w:rsidR="007F461E" w:rsidRPr="007F461E">
        <w:rPr>
          <w:szCs w:val="24"/>
        </w:rPr>
        <w:t>model</w:t>
      </w:r>
      <w:proofErr w:type="spellEnd"/>
      <w:r w:rsidR="007F461E" w:rsidRPr="007F461E">
        <w:rPr>
          <w:szCs w:val="24"/>
        </w:rPr>
        <w:t xml:space="preserve">, e a </w:t>
      </w:r>
      <w:proofErr w:type="spellStart"/>
      <w:r w:rsidR="007F461E" w:rsidRPr="007F461E">
        <w:rPr>
          <w:szCs w:val="24"/>
        </w:rPr>
        <w:t>migratio</w:t>
      </w:r>
      <w:r w:rsidR="007F461E">
        <w:rPr>
          <w:szCs w:val="24"/>
        </w:rPr>
        <w:t>n</w:t>
      </w:r>
      <w:proofErr w:type="spellEnd"/>
      <w:r w:rsidR="007F461E">
        <w:rPr>
          <w:szCs w:val="24"/>
        </w:rPr>
        <w:t xml:space="preserve">, por exemplo. </w:t>
      </w:r>
    </w:p>
    <w:p w14:paraId="4AD92311" w14:textId="07232F4D" w:rsidR="007F461E" w:rsidRDefault="007F461E" w:rsidP="00913EA4">
      <w:pPr>
        <w:ind w:firstLine="0"/>
        <w:rPr>
          <w:szCs w:val="24"/>
        </w:rPr>
      </w:pPr>
    </w:p>
    <w:p w14:paraId="6BDA5491" w14:textId="1161288B" w:rsidR="007F461E" w:rsidRDefault="007F461E" w:rsidP="00913EA4">
      <w:pPr>
        <w:ind w:firstLine="0"/>
        <w:rPr>
          <w:b/>
          <w:bCs/>
          <w:szCs w:val="24"/>
        </w:rPr>
      </w:pPr>
      <w:r>
        <w:rPr>
          <w:szCs w:val="24"/>
        </w:rPr>
        <w:tab/>
      </w:r>
      <w:proofErr w:type="spellStart"/>
      <w:r w:rsidR="004E14B2" w:rsidRPr="004E14B2">
        <w:rPr>
          <w:b/>
          <w:bCs/>
          <w:szCs w:val="24"/>
        </w:rPr>
        <w:t>Bcrypt</w:t>
      </w:r>
      <w:proofErr w:type="spellEnd"/>
    </w:p>
    <w:p w14:paraId="43720353" w14:textId="6884992C" w:rsidR="004E14B2" w:rsidRPr="004E14B2" w:rsidRDefault="004E14B2" w:rsidP="00913EA4">
      <w:pPr>
        <w:ind w:firstLine="0"/>
        <w:rPr>
          <w:szCs w:val="24"/>
        </w:rPr>
      </w:pPr>
      <w:r>
        <w:rPr>
          <w:b/>
          <w:bCs/>
          <w:szCs w:val="24"/>
        </w:rPr>
        <w:tab/>
      </w:r>
      <w:r w:rsidRPr="004E14B2">
        <w:rPr>
          <w:szCs w:val="24"/>
        </w:rPr>
        <w:t xml:space="preserve">O </w:t>
      </w:r>
      <w:proofErr w:type="spellStart"/>
      <w:r w:rsidRPr="004E14B2">
        <w:rPr>
          <w:szCs w:val="24"/>
        </w:rPr>
        <w:t>BCrypt</w:t>
      </w:r>
      <w:proofErr w:type="spellEnd"/>
      <w:r w:rsidRPr="004E14B2">
        <w:rPr>
          <w:szCs w:val="24"/>
        </w:rPr>
        <w:t xml:space="preserve"> foi desenvolvido por Niels </w:t>
      </w:r>
      <w:proofErr w:type="spellStart"/>
      <w:r w:rsidRPr="004E14B2">
        <w:rPr>
          <w:szCs w:val="24"/>
        </w:rPr>
        <w:t>Provos</w:t>
      </w:r>
      <w:proofErr w:type="spellEnd"/>
      <w:r w:rsidRPr="004E14B2">
        <w:rPr>
          <w:szCs w:val="24"/>
        </w:rPr>
        <w:t xml:space="preserve"> e David </w:t>
      </w:r>
      <w:proofErr w:type="spellStart"/>
      <w:r w:rsidRPr="004E14B2">
        <w:rPr>
          <w:szCs w:val="24"/>
        </w:rPr>
        <w:t>Mazières</w:t>
      </w:r>
      <w:proofErr w:type="spellEnd"/>
      <w:r w:rsidRPr="004E14B2">
        <w:rPr>
          <w:szCs w:val="24"/>
        </w:rPr>
        <w:t xml:space="preserve"> (1999) com o propósito de esconder senhas criadas pelos usuários em forma de texto “puro” em dados indecifráveis, utilizando o algoritmo </w:t>
      </w:r>
      <w:proofErr w:type="spellStart"/>
      <w:r w:rsidRPr="004E14B2">
        <w:rPr>
          <w:szCs w:val="24"/>
        </w:rPr>
        <w:t>hash</w:t>
      </w:r>
      <w:proofErr w:type="spellEnd"/>
      <w:r w:rsidRPr="004E14B2">
        <w:rPr>
          <w:szCs w:val="24"/>
        </w:rPr>
        <w:t xml:space="preserve">. Essa é uma ferramenta segura para armazenar senhas no banco de dados e pode ser utilizada por qualquer linguagem (C, C ++, C #, Go, Java, </w:t>
      </w:r>
      <w:proofErr w:type="spellStart"/>
      <w:r w:rsidRPr="004E14B2">
        <w:rPr>
          <w:szCs w:val="24"/>
        </w:rPr>
        <w:t>JavaScript</w:t>
      </w:r>
      <w:proofErr w:type="spellEnd"/>
      <w:r w:rsidRPr="004E14B2">
        <w:rPr>
          <w:szCs w:val="24"/>
        </w:rPr>
        <w:t>, Elixir, Perl, PHP, Python, Ruby e outros).</w:t>
      </w:r>
    </w:p>
    <w:p w14:paraId="3B1A5BA7" w14:textId="31F02223" w:rsidR="00A202EC" w:rsidRDefault="00913EA4" w:rsidP="0089357A">
      <w:pPr>
        <w:ind w:firstLine="0"/>
        <w:rPr>
          <w:szCs w:val="24"/>
        </w:rPr>
      </w:pPr>
      <w:r>
        <w:rPr>
          <w:szCs w:val="24"/>
        </w:rPr>
        <w:tab/>
      </w:r>
      <w:r w:rsidR="004E14B2">
        <w:rPr>
          <w:szCs w:val="24"/>
        </w:rPr>
        <w:t>A versão utilizada foi a</w:t>
      </w:r>
      <w:r w:rsidR="004E14B2" w:rsidRPr="00E8201E">
        <w:rPr>
          <w:szCs w:val="24"/>
        </w:rPr>
        <w:t xml:space="preserve">: </w:t>
      </w:r>
      <w:r w:rsidR="004E14B2" w:rsidRPr="004E14B2">
        <w:rPr>
          <w:szCs w:val="24"/>
        </w:rPr>
        <w:t>3.0.8</w:t>
      </w:r>
    </w:p>
    <w:p w14:paraId="645A6A9C" w14:textId="4534B4D4" w:rsidR="004E14B2" w:rsidRDefault="004E14B2" w:rsidP="0089357A">
      <w:pPr>
        <w:ind w:firstLine="0"/>
        <w:rPr>
          <w:szCs w:val="24"/>
        </w:rPr>
      </w:pPr>
      <w:r>
        <w:rPr>
          <w:szCs w:val="24"/>
        </w:rPr>
        <w:tab/>
        <w:t>Licença: MIT.</w:t>
      </w:r>
    </w:p>
    <w:p w14:paraId="120A0D1F" w14:textId="413BF16B" w:rsidR="004E14B2" w:rsidRDefault="004E14B2" w:rsidP="0089357A">
      <w:pPr>
        <w:ind w:firstLine="0"/>
        <w:rPr>
          <w:szCs w:val="24"/>
        </w:rPr>
      </w:pPr>
      <w:r>
        <w:rPr>
          <w:szCs w:val="24"/>
        </w:rPr>
        <w:tab/>
        <w:t xml:space="preserve">O uso se </w:t>
      </w:r>
      <w:r w:rsidR="0073174E">
        <w:rPr>
          <w:szCs w:val="24"/>
        </w:rPr>
        <w:t>dá</w:t>
      </w:r>
      <w:r>
        <w:rPr>
          <w:szCs w:val="24"/>
        </w:rPr>
        <w:t xml:space="preserve"> pela necessidade de criptografar senha dos usuários</w:t>
      </w:r>
      <w:r w:rsidR="00697A6D">
        <w:rPr>
          <w:szCs w:val="24"/>
        </w:rPr>
        <w:t>.</w:t>
      </w:r>
      <w:r>
        <w:rPr>
          <w:szCs w:val="24"/>
        </w:rPr>
        <w:t xml:space="preserve"> </w:t>
      </w:r>
    </w:p>
    <w:p w14:paraId="7DCBEE74" w14:textId="1387C46A" w:rsidR="004E14B2" w:rsidRDefault="004E14B2" w:rsidP="0089357A">
      <w:pPr>
        <w:ind w:firstLine="0"/>
        <w:rPr>
          <w:szCs w:val="24"/>
        </w:rPr>
      </w:pPr>
    </w:p>
    <w:p w14:paraId="5A86DC1D" w14:textId="5CB04A0A" w:rsidR="004E14B2" w:rsidRDefault="004E14B2" w:rsidP="0089357A">
      <w:pPr>
        <w:ind w:firstLine="0"/>
        <w:rPr>
          <w:b/>
          <w:bCs/>
          <w:szCs w:val="24"/>
        </w:rPr>
      </w:pPr>
      <w:r>
        <w:rPr>
          <w:szCs w:val="24"/>
        </w:rPr>
        <w:tab/>
      </w:r>
      <w:proofErr w:type="spellStart"/>
      <w:r w:rsidR="00C4363C" w:rsidRPr="00C4363C">
        <w:rPr>
          <w:b/>
          <w:bCs/>
          <w:szCs w:val="24"/>
        </w:rPr>
        <w:t>Tedious</w:t>
      </w:r>
      <w:proofErr w:type="spellEnd"/>
    </w:p>
    <w:p w14:paraId="72154416" w14:textId="6AD442DE" w:rsidR="00C4363C" w:rsidRPr="00C4363C" w:rsidRDefault="00C4363C" w:rsidP="0089357A">
      <w:pPr>
        <w:ind w:firstLine="0"/>
        <w:rPr>
          <w:szCs w:val="24"/>
        </w:rPr>
      </w:pPr>
      <w:r>
        <w:rPr>
          <w:b/>
          <w:bCs/>
          <w:szCs w:val="24"/>
        </w:rPr>
        <w:tab/>
      </w:r>
      <w:proofErr w:type="spellStart"/>
      <w:r w:rsidRPr="00C4363C">
        <w:rPr>
          <w:szCs w:val="24"/>
        </w:rPr>
        <w:t>Tedious</w:t>
      </w:r>
      <w:proofErr w:type="spellEnd"/>
      <w:r w:rsidRPr="00C4363C">
        <w:rPr>
          <w:szCs w:val="24"/>
        </w:rPr>
        <w:t xml:space="preserve"> é um </w:t>
      </w:r>
      <w:proofErr w:type="gramStart"/>
      <w:r w:rsidRPr="00C4363C">
        <w:rPr>
          <w:szCs w:val="24"/>
        </w:rPr>
        <w:t>pacote Node</w:t>
      </w:r>
      <w:proofErr w:type="gramEnd"/>
      <w:r w:rsidRPr="00C4363C">
        <w:rPr>
          <w:szCs w:val="24"/>
        </w:rPr>
        <w:t xml:space="preserve"> que fornece uma implementação do protocolo TDS</w:t>
      </w:r>
      <w:r>
        <w:rPr>
          <w:szCs w:val="24"/>
        </w:rPr>
        <w:t xml:space="preserve"> </w:t>
      </w:r>
      <w:r w:rsidRPr="00C4363C">
        <w:rPr>
          <w:szCs w:val="24"/>
        </w:rPr>
        <w:t xml:space="preserve">(Tabular Data </w:t>
      </w:r>
      <w:proofErr w:type="spellStart"/>
      <w:r w:rsidRPr="00C4363C">
        <w:rPr>
          <w:szCs w:val="24"/>
        </w:rPr>
        <w:t>Sream</w:t>
      </w:r>
      <w:proofErr w:type="spellEnd"/>
      <w:r w:rsidRPr="00C4363C">
        <w:rPr>
          <w:szCs w:val="24"/>
        </w:rPr>
        <w:t>), usado para interagir com instâncias do SQL Server da Microsoft.</w:t>
      </w:r>
    </w:p>
    <w:p w14:paraId="590BBF82" w14:textId="659410E8" w:rsidR="00A202EC" w:rsidRDefault="00C4363C" w:rsidP="0089357A">
      <w:pPr>
        <w:ind w:firstLine="0"/>
        <w:rPr>
          <w:szCs w:val="24"/>
        </w:rPr>
      </w:pPr>
      <w:r>
        <w:rPr>
          <w:szCs w:val="24"/>
        </w:rPr>
        <w:tab/>
        <w:t xml:space="preserve">A versão utilizada foi a: </w:t>
      </w:r>
      <w:r w:rsidRPr="00C4363C">
        <w:rPr>
          <w:szCs w:val="24"/>
        </w:rPr>
        <w:t>8.0.1</w:t>
      </w:r>
    </w:p>
    <w:p w14:paraId="3B418DA4" w14:textId="77777777" w:rsidR="00C4363C" w:rsidRDefault="00C4363C" w:rsidP="00C4363C">
      <w:pPr>
        <w:ind w:firstLine="709"/>
        <w:rPr>
          <w:szCs w:val="24"/>
        </w:rPr>
      </w:pPr>
      <w:r>
        <w:rPr>
          <w:szCs w:val="24"/>
        </w:rPr>
        <w:t>Licença: MIT.</w:t>
      </w:r>
    </w:p>
    <w:p w14:paraId="7C5985A5" w14:textId="3A1BAF89" w:rsidR="00C4363C" w:rsidRDefault="00C4363C" w:rsidP="00C4363C">
      <w:pPr>
        <w:ind w:firstLine="709"/>
        <w:rPr>
          <w:szCs w:val="24"/>
        </w:rPr>
      </w:pPr>
      <w:r>
        <w:rPr>
          <w:szCs w:val="24"/>
        </w:rPr>
        <w:t xml:space="preserve"> </w:t>
      </w:r>
      <w:r w:rsidR="00013E3D">
        <w:rPr>
          <w:szCs w:val="24"/>
        </w:rPr>
        <w:t xml:space="preserve">O uso </w:t>
      </w:r>
      <w:proofErr w:type="spellStart"/>
      <w:r w:rsidR="00013E3D">
        <w:rPr>
          <w:szCs w:val="24"/>
        </w:rPr>
        <w:t>delese</w:t>
      </w:r>
      <w:proofErr w:type="spellEnd"/>
      <w:r w:rsidR="00013E3D">
        <w:rPr>
          <w:szCs w:val="24"/>
        </w:rPr>
        <w:t xml:space="preserve"> deve ao fato de ele ser </w:t>
      </w:r>
      <w:r w:rsidR="00013E3D" w:rsidRPr="00013E3D">
        <w:rPr>
          <w:szCs w:val="24"/>
        </w:rPr>
        <w:t>compatível com todas as versões do SQL Server de 2000 a 2017.</w:t>
      </w:r>
    </w:p>
    <w:p w14:paraId="5D7F499E" w14:textId="773815D3" w:rsidR="00A202EC" w:rsidRDefault="00A202EC" w:rsidP="0089357A">
      <w:pPr>
        <w:ind w:firstLine="0"/>
        <w:rPr>
          <w:szCs w:val="24"/>
        </w:rPr>
      </w:pPr>
    </w:p>
    <w:p w14:paraId="0C49FA7E" w14:textId="5AC72FC4" w:rsidR="00A202EC" w:rsidRDefault="00013E3D" w:rsidP="00013E3D">
      <w:pPr>
        <w:ind w:firstLine="709"/>
        <w:rPr>
          <w:b/>
          <w:bCs/>
          <w:szCs w:val="24"/>
        </w:rPr>
      </w:pPr>
      <w:r w:rsidRPr="00013E3D">
        <w:rPr>
          <w:b/>
          <w:bCs/>
          <w:szCs w:val="24"/>
        </w:rPr>
        <w:lastRenderedPageBreak/>
        <w:t>Cross-</w:t>
      </w:r>
      <w:proofErr w:type="spellStart"/>
      <w:r w:rsidRPr="00013E3D">
        <w:rPr>
          <w:b/>
          <w:bCs/>
          <w:szCs w:val="24"/>
        </w:rPr>
        <w:t>Origin</w:t>
      </w:r>
      <w:proofErr w:type="spellEnd"/>
      <w:r w:rsidRPr="00013E3D">
        <w:rPr>
          <w:b/>
          <w:bCs/>
          <w:szCs w:val="24"/>
        </w:rPr>
        <w:t xml:space="preserve"> </w:t>
      </w:r>
      <w:proofErr w:type="spellStart"/>
      <w:r w:rsidRPr="00013E3D">
        <w:rPr>
          <w:b/>
          <w:bCs/>
          <w:szCs w:val="24"/>
        </w:rPr>
        <w:t>Resource</w:t>
      </w:r>
      <w:proofErr w:type="spellEnd"/>
      <w:r w:rsidRPr="00013E3D">
        <w:rPr>
          <w:b/>
          <w:bCs/>
          <w:szCs w:val="24"/>
        </w:rPr>
        <w:t xml:space="preserve"> </w:t>
      </w:r>
      <w:proofErr w:type="spellStart"/>
      <w:proofErr w:type="gramStart"/>
      <w:r w:rsidRPr="00013E3D">
        <w:rPr>
          <w:b/>
          <w:bCs/>
          <w:szCs w:val="24"/>
        </w:rPr>
        <w:t>Sharing</w:t>
      </w:r>
      <w:proofErr w:type="spellEnd"/>
      <w:r>
        <w:rPr>
          <w:b/>
          <w:bCs/>
          <w:szCs w:val="24"/>
        </w:rPr>
        <w:t>(</w:t>
      </w:r>
      <w:proofErr w:type="gramEnd"/>
      <w:r>
        <w:rPr>
          <w:b/>
          <w:bCs/>
          <w:szCs w:val="24"/>
        </w:rPr>
        <w:t>CORS)</w:t>
      </w:r>
    </w:p>
    <w:p w14:paraId="268061B3" w14:textId="1F20063D" w:rsidR="00013E3D" w:rsidRDefault="00013E3D" w:rsidP="00013E3D">
      <w:pPr>
        <w:ind w:firstLine="709"/>
        <w:rPr>
          <w:szCs w:val="24"/>
        </w:rPr>
      </w:pPr>
      <w:r w:rsidRPr="00013E3D">
        <w:rPr>
          <w:szCs w:val="24"/>
        </w:rPr>
        <w:t>Cross-</w:t>
      </w:r>
      <w:proofErr w:type="spellStart"/>
      <w:r w:rsidRPr="00013E3D">
        <w:rPr>
          <w:szCs w:val="24"/>
        </w:rPr>
        <w:t>Origin</w:t>
      </w:r>
      <w:proofErr w:type="spellEnd"/>
      <w:r w:rsidRPr="00013E3D">
        <w:rPr>
          <w:szCs w:val="24"/>
        </w:rPr>
        <w:t xml:space="preserve"> </w:t>
      </w:r>
      <w:proofErr w:type="spellStart"/>
      <w:r w:rsidRPr="00013E3D">
        <w:rPr>
          <w:szCs w:val="24"/>
        </w:rPr>
        <w:t>Resource</w:t>
      </w:r>
      <w:proofErr w:type="spellEnd"/>
      <w:r w:rsidRPr="00013E3D">
        <w:rPr>
          <w:szCs w:val="24"/>
        </w:rPr>
        <w:t xml:space="preserve"> </w:t>
      </w:r>
      <w:proofErr w:type="spellStart"/>
      <w:r w:rsidRPr="00013E3D">
        <w:rPr>
          <w:szCs w:val="24"/>
        </w:rPr>
        <w:t>Sharing</w:t>
      </w:r>
      <w:proofErr w:type="spellEnd"/>
      <w:r w:rsidRPr="00013E3D">
        <w:rPr>
          <w:szCs w:val="24"/>
        </w:rPr>
        <w:t xml:space="preserve"> (Compartilhamento de recursos com origens diferentes) é um mecanismo que usa cabeçalhos adicionais HTTP para informar a um navegador que permita que um aplicativo Web seja executado em uma origem (domínio) com permissão para acessar recursos selecionados de um servidor em uma origem distinta. Um aplicativo Web executa uma requisição </w:t>
      </w:r>
      <w:proofErr w:type="spellStart"/>
      <w:r w:rsidRPr="00013E3D">
        <w:rPr>
          <w:szCs w:val="24"/>
        </w:rPr>
        <w:t>cross-origin</w:t>
      </w:r>
      <w:proofErr w:type="spellEnd"/>
      <w:r w:rsidRPr="00013E3D">
        <w:rPr>
          <w:szCs w:val="24"/>
        </w:rPr>
        <w:t xml:space="preserve"> HTTP ao solicitar um recurso que tenha uma origem diferente (domínio, protocolo e porta) da sua própria origem.</w:t>
      </w:r>
    </w:p>
    <w:p w14:paraId="48A78D12" w14:textId="66B1DF36" w:rsidR="00013E3D" w:rsidRDefault="00013E3D" w:rsidP="00013E3D">
      <w:pPr>
        <w:ind w:firstLine="709"/>
        <w:rPr>
          <w:szCs w:val="24"/>
        </w:rPr>
      </w:pPr>
      <w:r>
        <w:rPr>
          <w:szCs w:val="24"/>
        </w:rPr>
        <w:t xml:space="preserve">A versão utilizada foi a: </w:t>
      </w:r>
      <w:r w:rsidRPr="00013E3D">
        <w:rPr>
          <w:szCs w:val="24"/>
        </w:rPr>
        <w:t>2.8.5</w:t>
      </w:r>
    </w:p>
    <w:p w14:paraId="50CD077D" w14:textId="4CF943A8" w:rsidR="00697A6D" w:rsidRDefault="00697A6D" w:rsidP="00013E3D">
      <w:pPr>
        <w:ind w:firstLine="709"/>
        <w:rPr>
          <w:szCs w:val="24"/>
        </w:rPr>
      </w:pPr>
      <w:r>
        <w:rPr>
          <w:szCs w:val="24"/>
        </w:rPr>
        <w:t xml:space="preserve">Licença: </w:t>
      </w:r>
      <w:proofErr w:type="spellStart"/>
      <w:r>
        <w:rPr>
          <w:szCs w:val="24"/>
        </w:rPr>
        <w:t>none</w:t>
      </w:r>
      <w:proofErr w:type="spellEnd"/>
      <w:r>
        <w:rPr>
          <w:szCs w:val="24"/>
        </w:rPr>
        <w:t>.</w:t>
      </w:r>
    </w:p>
    <w:p w14:paraId="2A9C0AA8" w14:textId="3C88C9C8" w:rsidR="00013E3D" w:rsidRPr="00013E3D" w:rsidRDefault="00013E3D" w:rsidP="00013E3D">
      <w:pPr>
        <w:ind w:firstLine="709"/>
        <w:rPr>
          <w:szCs w:val="24"/>
        </w:rPr>
      </w:pPr>
      <w:r w:rsidRPr="00013E3D">
        <w:rPr>
          <w:szCs w:val="24"/>
        </w:rPr>
        <w:t xml:space="preserve">Por motivos de segurança, navegadores restringem requisições </w:t>
      </w:r>
      <w:proofErr w:type="spellStart"/>
      <w:r w:rsidRPr="00013E3D">
        <w:rPr>
          <w:szCs w:val="24"/>
        </w:rPr>
        <w:t>cross-origin</w:t>
      </w:r>
      <w:proofErr w:type="spellEnd"/>
      <w:r w:rsidRPr="00013E3D">
        <w:rPr>
          <w:szCs w:val="24"/>
        </w:rPr>
        <w:t xml:space="preserve"> HTTP a partir de scripts. Por exemplo, </w:t>
      </w:r>
      <w:proofErr w:type="spellStart"/>
      <w:r w:rsidRPr="00013E3D">
        <w:rPr>
          <w:szCs w:val="24"/>
        </w:rPr>
        <w:t>XMLHttpRequest</w:t>
      </w:r>
      <w:proofErr w:type="spellEnd"/>
      <w:r w:rsidRPr="00013E3D">
        <w:rPr>
          <w:szCs w:val="24"/>
        </w:rPr>
        <w:t xml:space="preserve"> e </w:t>
      </w:r>
      <w:proofErr w:type="spellStart"/>
      <w:r w:rsidRPr="00013E3D">
        <w:rPr>
          <w:szCs w:val="24"/>
        </w:rPr>
        <w:t>Fetch</w:t>
      </w:r>
      <w:proofErr w:type="spellEnd"/>
      <w:r w:rsidRPr="00013E3D">
        <w:rPr>
          <w:szCs w:val="24"/>
        </w:rPr>
        <w:t xml:space="preserve"> API seguem a política de mesma origem (</w:t>
      </w:r>
      <w:proofErr w:type="spellStart"/>
      <w:r w:rsidRPr="00013E3D">
        <w:rPr>
          <w:szCs w:val="24"/>
        </w:rPr>
        <w:t>same-origin</w:t>
      </w:r>
      <w:proofErr w:type="spellEnd"/>
      <w:r w:rsidRPr="00013E3D">
        <w:rPr>
          <w:szCs w:val="24"/>
        </w:rPr>
        <w:t xml:space="preserve"> </w:t>
      </w:r>
      <w:proofErr w:type="spellStart"/>
      <w:r w:rsidRPr="00013E3D">
        <w:rPr>
          <w:szCs w:val="24"/>
        </w:rPr>
        <w:t>policy</w:t>
      </w:r>
      <w:proofErr w:type="spellEnd"/>
      <w:r w:rsidRPr="00013E3D">
        <w:rPr>
          <w:szCs w:val="24"/>
        </w:rPr>
        <w:t>). Assim, um aplicativo web que faz uso dessas APIs só poderá fazer requisições HTTP da mesma origem da qual o aplicativo foi carregado</w:t>
      </w:r>
      <w:r w:rsidR="00697A6D">
        <w:rPr>
          <w:szCs w:val="24"/>
        </w:rPr>
        <w:t>.</w:t>
      </w:r>
      <w:r>
        <w:rPr>
          <w:szCs w:val="24"/>
        </w:rPr>
        <w:t xml:space="preserve"> </w:t>
      </w:r>
    </w:p>
    <w:p w14:paraId="6D6C29E8" w14:textId="7993550C" w:rsidR="00A202EC" w:rsidRDefault="00A202EC" w:rsidP="0089357A">
      <w:pPr>
        <w:ind w:firstLine="0"/>
        <w:rPr>
          <w:szCs w:val="24"/>
        </w:rPr>
      </w:pPr>
    </w:p>
    <w:p w14:paraId="2432A21A" w14:textId="6C0B8A05" w:rsidR="000D4E4D" w:rsidRDefault="000D4E4D" w:rsidP="0089357A">
      <w:pPr>
        <w:ind w:firstLine="0"/>
        <w:rPr>
          <w:b/>
          <w:bCs/>
          <w:szCs w:val="24"/>
        </w:rPr>
      </w:pPr>
      <w:r>
        <w:rPr>
          <w:szCs w:val="24"/>
        </w:rPr>
        <w:tab/>
      </w:r>
      <w:proofErr w:type="spellStart"/>
      <w:r w:rsidRPr="000D4E4D">
        <w:rPr>
          <w:b/>
          <w:bCs/>
          <w:szCs w:val="24"/>
        </w:rPr>
        <w:t>M</w:t>
      </w:r>
      <w:r>
        <w:rPr>
          <w:b/>
          <w:bCs/>
          <w:szCs w:val="24"/>
        </w:rPr>
        <w:t>y</w:t>
      </w:r>
      <w:r w:rsidRPr="000D4E4D">
        <w:rPr>
          <w:b/>
          <w:bCs/>
          <w:szCs w:val="24"/>
        </w:rPr>
        <w:t>sql</w:t>
      </w:r>
      <w:proofErr w:type="spellEnd"/>
    </w:p>
    <w:p w14:paraId="7FA13375" w14:textId="2C7DADDE" w:rsidR="000D4E4D" w:rsidRDefault="000D4E4D" w:rsidP="0089357A">
      <w:pPr>
        <w:ind w:firstLine="0"/>
        <w:rPr>
          <w:szCs w:val="24"/>
        </w:rPr>
      </w:pPr>
      <w:r>
        <w:rPr>
          <w:b/>
          <w:bCs/>
          <w:szCs w:val="24"/>
        </w:rPr>
        <w:tab/>
      </w:r>
      <w:r w:rsidRPr="000D4E4D">
        <w:rPr>
          <w:szCs w:val="24"/>
        </w:rPr>
        <w:t xml:space="preserve">O MySQL é um sistema de gerenciamento de banco de dados (SGBD), que utiliza a linguagem SQL (Linguagem de Consulta Estruturada, do inglês </w:t>
      </w:r>
      <w:proofErr w:type="spellStart"/>
      <w:r w:rsidRPr="000D4E4D">
        <w:rPr>
          <w:szCs w:val="24"/>
        </w:rPr>
        <w:t>Structured</w:t>
      </w:r>
      <w:proofErr w:type="spellEnd"/>
      <w:r w:rsidRPr="000D4E4D">
        <w:rPr>
          <w:szCs w:val="24"/>
        </w:rPr>
        <w:t xml:space="preserve"> Query </w:t>
      </w:r>
      <w:proofErr w:type="spellStart"/>
      <w:r w:rsidRPr="000D4E4D">
        <w:rPr>
          <w:szCs w:val="24"/>
        </w:rPr>
        <w:t>Language</w:t>
      </w:r>
      <w:proofErr w:type="spellEnd"/>
      <w:r w:rsidRPr="000D4E4D">
        <w:rPr>
          <w:szCs w:val="24"/>
        </w:rPr>
        <w:t>) como interface.</w:t>
      </w:r>
    </w:p>
    <w:p w14:paraId="6C83F1CA" w14:textId="461DC1AF" w:rsidR="000D4E4D" w:rsidRDefault="000D4E4D" w:rsidP="0089357A">
      <w:pPr>
        <w:ind w:firstLine="0"/>
        <w:rPr>
          <w:szCs w:val="24"/>
        </w:rPr>
      </w:pPr>
      <w:r>
        <w:rPr>
          <w:szCs w:val="24"/>
        </w:rPr>
        <w:tab/>
        <w:t xml:space="preserve">A versão utilizada foi a: </w:t>
      </w:r>
      <w:r w:rsidRPr="000D4E4D">
        <w:rPr>
          <w:szCs w:val="24"/>
        </w:rPr>
        <w:t>6.0.0</w:t>
      </w:r>
    </w:p>
    <w:p w14:paraId="04187009" w14:textId="47AE207E" w:rsidR="000D4E4D" w:rsidRDefault="000D4E4D" w:rsidP="0089357A">
      <w:pPr>
        <w:ind w:firstLine="0"/>
        <w:rPr>
          <w:szCs w:val="24"/>
        </w:rPr>
      </w:pPr>
      <w:r>
        <w:rPr>
          <w:szCs w:val="24"/>
        </w:rPr>
        <w:tab/>
        <w:t xml:space="preserve">Licença: </w:t>
      </w:r>
      <w:r w:rsidRPr="000D4E4D">
        <w:rPr>
          <w:szCs w:val="24"/>
        </w:rPr>
        <w:t>GPL e Licença comercial</w:t>
      </w:r>
      <w:r>
        <w:rPr>
          <w:szCs w:val="24"/>
        </w:rPr>
        <w:t>.</w:t>
      </w:r>
    </w:p>
    <w:p w14:paraId="7E215A09" w14:textId="0C0CC0CF" w:rsidR="000D4E4D" w:rsidRPr="000D4E4D" w:rsidRDefault="000D4E4D" w:rsidP="0089357A">
      <w:pPr>
        <w:ind w:firstLine="0"/>
        <w:rPr>
          <w:szCs w:val="24"/>
        </w:rPr>
      </w:pPr>
      <w:r>
        <w:rPr>
          <w:szCs w:val="24"/>
        </w:rPr>
        <w:tab/>
      </w:r>
      <w:r w:rsidRPr="000D4E4D">
        <w:rPr>
          <w:szCs w:val="24"/>
        </w:rPr>
        <w:t xml:space="preserve">O uso do </w:t>
      </w:r>
      <w:proofErr w:type="spellStart"/>
      <w:r>
        <w:rPr>
          <w:szCs w:val="24"/>
        </w:rPr>
        <w:t>Mysql</w:t>
      </w:r>
      <w:proofErr w:type="spellEnd"/>
      <w:r w:rsidRPr="000D4E4D">
        <w:rPr>
          <w:szCs w:val="24"/>
        </w:rPr>
        <w:t xml:space="preserve"> se deve ao fato de que os desenvolvedores do projeto já tinham conhecimento sobre a ferramenta fazendo assim com que economizasse tempo para aprender sobre outras ferramentas necessárias.</w:t>
      </w:r>
    </w:p>
    <w:p w14:paraId="4F00A97D" w14:textId="604D8902" w:rsidR="000D4E4D" w:rsidRDefault="000D4E4D" w:rsidP="0089357A">
      <w:pPr>
        <w:ind w:firstLine="0"/>
        <w:rPr>
          <w:szCs w:val="24"/>
        </w:rPr>
      </w:pPr>
    </w:p>
    <w:p w14:paraId="198DFA54" w14:textId="513277D5" w:rsidR="000D4E4D" w:rsidRDefault="000D4E4D" w:rsidP="0089357A">
      <w:pPr>
        <w:ind w:firstLine="0"/>
        <w:rPr>
          <w:b/>
          <w:bCs/>
          <w:szCs w:val="24"/>
        </w:rPr>
      </w:pPr>
      <w:r>
        <w:rPr>
          <w:szCs w:val="24"/>
        </w:rPr>
        <w:tab/>
      </w:r>
      <w:proofErr w:type="spellStart"/>
      <w:r w:rsidR="00720912" w:rsidRPr="00720912">
        <w:rPr>
          <w:b/>
          <w:bCs/>
          <w:szCs w:val="24"/>
        </w:rPr>
        <w:t>Nodemon</w:t>
      </w:r>
      <w:proofErr w:type="spellEnd"/>
    </w:p>
    <w:p w14:paraId="182C0398" w14:textId="76DDECE7" w:rsidR="00720912" w:rsidRDefault="00720912" w:rsidP="0089357A">
      <w:pPr>
        <w:ind w:firstLine="0"/>
        <w:rPr>
          <w:szCs w:val="24"/>
        </w:rPr>
      </w:pPr>
      <w:r>
        <w:rPr>
          <w:b/>
          <w:bCs/>
          <w:szCs w:val="24"/>
        </w:rPr>
        <w:tab/>
      </w:r>
      <w:r w:rsidRPr="00DE1500">
        <w:rPr>
          <w:szCs w:val="24"/>
        </w:rPr>
        <w:t xml:space="preserve">O </w:t>
      </w:r>
      <w:proofErr w:type="spellStart"/>
      <w:r w:rsidRPr="00DE1500">
        <w:rPr>
          <w:szCs w:val="24"/>
        </w:rPr>
        <w:t>Nodemon</w:t>
      </w:r>
      <w:proofErr w:type="spellEnd"/>
      <w:r w:rsidRPr="00DE1500">
        <w:rPr>
          <w:szCs w:val="24"/>
        </w:rPr>
        <w:t xml:space="preserve"> é um utilitário que monitora qualquer alteração na sua fonte e reinicia automaticamente o servidor.</w:t>
      </w:r>
    </w:p>
    <w:p w14:paraId="3AD646B7" w14:textId="0FF6B982" w:rsidR="00DE1500" w:rsidRDefault="00DE1500" w:rsidP="0089357A">
      <w:pPr>
        <w:ind w:firstLine="0"/>
        <w:rPr>
          <w:szCs w:val="24"/>
        </w:rPr>
      </w:pPr>
      <w:r>
        <w:rPr>
          <w:szCs w:val="24"/>
        </w:rPr>
        <w:tab/>
        <w:t>A versão utilizada foi a:</w:t>
      </w:r>
      <w:r w:rsidRPr="00DE1500">
        <w:t xml:space="preserve"> </w:t>
      </w:r>
      <w:r w:rsidRPr="00DE1500">
        <w:rPr>
          <w:szCs w:val="24"/>
        </w:rPr>
        <w:t>1.19.3</w:t>
      </w:r>
    </w:p>
    <w:p w14:paraId="07376521" w14:textId="57DA177D" w:rsidR="00DE1500" w:rsidRDefault="00DE1500" w:rsidP="0089357A">
      <w:pPr>
        <w:ind w:firstLine="0"/>
        <w:rPr>
          <w:szCs w:val="24"/>
        </w:rPr>
      </w:pPr>
      <w:r>
        <w:rPr>
          <w:szCs w:val="24"/>
        </w:rPr>
        <w:tab/>
        <w:t xml:space="preserve">Licença: </w:t>
      </w:r>
      <w:r w:rsidRPr="00DE1500">
        <w:rPr>
          <w:szCs w:val="24"/>
        </w:rPr>
        <w:t>MIT</w:t>
      </w:r>
      <w:r>
        <w:rPr>
          <w:szCs w:val="24"/>
        </w:rPr>
        <w:t>.</w:t>
      </w:r>
    </w:p>
    <w:p w14:paraId="27B391E9" w14:textId="53E02F07" w:rsidR="000D4E4D" w:rsidRPr="00AF39D6" w:rsidRDefault="00DE1500" w:rsidP="0089357A">
      <w:pPr>
        <w:ind w:firstLine="0"/>
        <w:rPr>
          <w:b/>
          <w:bCs/>
          <w:szCs w:val="24"/>
        </w:rPr>
      </w:pPr>
      <w:r>
        <w:rPr>
          <w:szCs w:val="24"/>
        </w:rPr>
        <w:tab/>
        <w:t xml:space="preserve">O uso da ferramenta se deve pela ajuda no desenvolvimento pois </w:t>
      </w:r>
      <w:r w:rsidRPr="00DE1500">
        <w:rPr>
          <w:szCs w:val="24"/>
        </w:rPr>
        <w:t xml:space="preserve">não precisa reiniciar o servidor </w:t>
      </w:r>
      <w:r>
        <w:rPr>
          <w:szCs w:val="24"/>
        </w:rPr>
        <w:t>manualmente</w:t>
      </w:r>
      <w:r w:rsidRPr="00DE1500">
        <w:rPr>
          <w:szCs w:val="24"/>
        </w:rPr>
        <w:t xml:space="preserve"> toda vez que fizesse uma alteração no </w:t>
      </w:r>
      <w:proofErr w:type="spellStart"/>
      <w:r w:rsidRPr="00DE1500">
        <w:rPr>
          <w:szCs w:val="24"/>
        </w:rPr>
        <w:t>back</w:t>
      </w:r>
      <w:proofErr w:type="spellEnd"/>
      <w:r>
        <w:rPr>
          <w:szCs w:val="24"/>
        </w:rPr>
        <w:t>-</w:t>
      </w:r>
      <w:r w:rsidRPr="00DE1500">
        <w:rPr>
          <w:szCs w:val="24"/>
        </w:rPr>
        <w:t>end</w:t>
      </w:r>
      <w:r w:rsidR="00697A6D">
        <w:rPr>
          <w:szCs w:val="24"/>
        </w:rPr>
        <w:t>.</w:t>
      </w:r>
    </w:p>
    <w:p w14:paraId="2C7820CD" w14:textId="346C68F0" w:rsidR="00DE1500" w:rsidRPr="00457FB9" w:rsidRDefault="00457FB9" w:rsidP="00AF39D6">
      <w:pPr>
        <w:ind w:firstLine="709"/>
        <w:rPr>
          <w:b/>
          <w:bCs/>
          <w:szCs w:val="24"/>
        </w:rPr>
      </w:pPr>
      <w:proofErr w:type="spellStart"/>
      <w:r w:rsidRPr="00457FB9">
        <w:rPr>
          <w:b/>
          <w:bCs/>
          <w:szCs w:val="24"/>
        </w:rPr>
        <w:t>react</w:t>
      </w:r>
      <w:proofErr w:type="spellEnd"/>
      <w:r w:rsidRPr="00457FB9">
        <w:rPr>
          <w:b/>
          <w:bCs/>
          <w:szCs w:val="24"/>
        </w:rPr>
        <w:t>-dom</w:t>
      </w:r>
    </w:p>
    <w:p w14:paraId="05454F14" w14:textId="4ED3BFF6" w:rsidR="00DE1500" w:rsidRDefault="00DE1500" w:rsidP="00DE1500">
      <w:pPr>
        <w:ind w:firstLine="709"/>
        <w:rPr>
          <w:szCs w:val="24"/>
        </w:rPr>
      </w:pPr>
      <w:r w:rsidRPr="00DE1500">
        <w:rPr>
          <w:szCs w:val="24"/>
        </w:rPr>
        <w:lastRenderedPageBreak/>
        <w:t xml:space="preserve">O pacote </w:t>
      </w:r>
      <w:proofErr w:type="spellStart"/>
      <w:r w:rsidRPr="00DE1500">
        <w:rPr>
          <w:szCs w:val="24"/>
        </w:rPr>
        <w:t>react</w:t>
      </w:r>
      <w:proofErr w:type="spellEnd"/>
      <w:r w:rsidRPr="00DE1500">
        <w:rPr>
          <w:szCs w:val="24"/>
        </w:rPr>
        <w:t xml:space="preserve">-dom provê métodos específicos para o DOM que podem ser usados no nível superior de sua aplicação como uma válvula de escape para sair do modelo do </w:t>
      </w:r>
      <w:proofErr w:type="spellStart"/>
      <w:r w:rsidRPr="00DE1500">
        <w:rPr>
          <w:szCs w:val="24"/>
        </w:rPr>
        <w:t>React</w:t>
      </w:r>
      <w:proofErr w:type="spellEnd"/>
      <w:r w:rsidRPr="00DE1500">
        <w:rPr>
          <w:szCs w:val="24"/>
        </w:rPr>
        <w:t xml:space="preserve"> se você precisar.</w:t>
      </w:r>
    </w:p>
    <w:p w14:paraId="055A2C70" w14:textId="785425CE" w:rsidR="00DE1500" w:rsidRDefault="00457FB9" w:rsidP="00BD06F8">
      <w:pPr>
        <w:ind w:firstLine="0"/>
        <w:rPr>
          <w:szCs w:val="24"/>
        </w:rPr>
      </w:pPr>
      <w:r>
        <w:rPr>
          <w:szCs w:val="24"/>
        </w:rPr>
        <w:tab/>
        <w:t xml:space="preserve">A versão utilizada foi a: </w:t>
      </w:r>
      <w:r w:rsidRPr="00457FB9">
        <w:rPr>
          <w:szCs w:val="24"/>
        </w:rPr>
        <w:t>16.10.1</w:t>
      </w:r>
      <w:r>
        <w:rPr>
          <w:szCs w:val="24"/>
        </w:rPr>
        <w:tab/>
      </w:r>
    </w:p>
    <w:p w14:paraId="2F123480" w14:textId="77777777" w:rsidR="00561B88" w:rsidRDefault="00457FB9" w:rsidP="00BD06F8">
      <w:pPr>
        <w:ind w:firstLine="0"/>
        <w:rPr>
          <w:szCs w:val="24"/>
        </w:rPr>
      </w:pPr>
      <w:r>
        <w:rPr>
          <w:szCs w:val="24"/>
        </w:rPr>
        <w:tab/>
        <w:t xml:space="preserve">Licença: </w:t>
      </w:r>
      <w:r w:rsidRPr="00457FB9">
        <w:rPr>
          <w:szCs w:val="24"/>
        </w:rPr>
        <w:t>MIT</w:t>
      </w:r>
      <w:r>
        <w:rPr>
          <w:szCs w:val="24"/>
        </w:rPr>
        <w:t>.</w:t>
      </w:r>
    </w:p>
    <w:p w14:paraId="75264C03" w14:textId="77777777" w:rsidR="000C26DF" w:rsidRDefault="00561B88" w:rsidP="00BD06F8">
      <w:pPr>
        <w:ind w:firstLine="0"/>
        <w:rPr>
          <w:szCs w:val="24"/>
        </w:rPr>
      </w:pPr>
      <w:r>
        <w:rPr>
          <w:szCs w:val="24"/>
        </w:rPr>
        <w:tab/>
      </w:r>
      <w:r w:rsidR="000C26DF">
        <w:rPr>
          <w:szCs w:val="24"/>
        </w:rPr>
        <w:t xml:space="preserve">A utilização do </w:t>
      </w:r>
      <w:proofErr w:type="spellStart"/>
      <w:r w:rsidR="000C26DF">
        <w:rPr>
          <w:szCs w:val="24"/>
        </w:rPr>
        <w:t>react</w:t>
      </w:r>
      <w:proofErr w:type="spellEnd"/>
      <w:r w:rsidR="000C26DF">
        <w:rPr>
          <w:szCs w:val="24"/>
        </w:rPr>
        <w:t xml:space="preserve">-dom se deve ao fato da ferramenta facilitar na manipulação de </w:t>
      </w:r>
      <w:proofErr w:type="spellStart"/>
      <w:r w:rsidR="000C26DF">
        <w:rPr>
          <w:szCs w:val="24"/>
        </w:rPr>
        <w:t>tags</w:t>
      </w:r>
      <w:proofErr w:type="spellEnd"/>
      <w:r w:rsidR="000C26DF">
        <w:rPr>
          <w:szCs w:val="24"/>
        </w:rPr>
        <w:t xml:space="preserve"> </w:t>
      </w:r>
      <w:proofErr w:type="spellStart"/>
      <w:r w:rsidR="000C26DF">
        <w:rPr>
          <w:szCs w:val="24"/>
        </w:rPr>
        <w:t>html</w:t>
      </w:r>
      <w:proofErr w:type="spellEnd"/>
      <w:r w:rsidR="000C26DF">
        <w:rPr>
          <w:szCs w:val="24"/>
        </w:rPr>
        <w:t>.</w:t>
      </w:r>
    </w:p>
    <w:p w14:paraId="5F57EEBD" w14:textId="12CBC14B" w:rsidR="000C26DF" w:rsidRDefault="00B52FFC" w:rsidP="00BD06F8">
      <w:pPr>
        <w:ind w:firstLine="0"/>
        <w:rPr>
          <w:szCs w:val="24"/>
        </w:rPr>
      </w:pPr>
      <w:r>
        <w:rPr>
          <w:szCs w:val="24"/>
        </w:rPr>
        <w:tab/>
      </w:r>
    </w:p>
    <w:p w14:paraId="2DC31B5C" w14:textId="67253093" w:rsidR="00B52FFC" w:rsidRPr="00B52FFC" w:rsidRDefault="00B52FFC" w:rsidP="00BD06F8">
      <w:pPr>
        <w:ind w:firstLine="0"/>
        <w:rPr>
          <w:b/>
          <w:bCs/>
          <w:szCs w:val="24"/>
        </w:rPr>
      </w:pPr>
      <w:r>
        <w:rPr>
          <w:szCs w:val="24"/>
        </w:rPr>
        <w:tab/>
      </w:r>
      <w:proofErr w:type="spellStart"/>
      <w:r w:rsidR="00DD1D9A">
        <w:rPr>
          <w:b/>
          <w:bCs/>
          <w:szCs w:val="24"/>
        </w:rPr>
        <w:t>R</w:t>
      </w:r>
      <w:r w:rsidRPr="00B52FFC">
        <w:rPr>
          <w:b/>
          <w:bCs/>
          <w:szCs w:val="24"/>
        </w:rPr>
        <w:t>eact</w:t>
      </w:r>
      <w:proofErr w:type="spellEnd"/>
      <w:r w:rsidRPr="00B52FFC">
        <w:rPr>
          <w:b/>
          <w:bCs/>
          <w:szCs w:val="24"/>
        </w:rPr>
        <w:t>-</w:t>
      </w:r>
      <w:proofErr w:type="spellStart"/>
      <w:r w:rsidRPr="00B52FFC">
        <w:rPr>
          <w:b/>
          <w:bCs/>
          <w:szCs w:val="24"/>
        </w:rPr>
        <w:t>router</w:t>
      </w:r>
      <w:proofErr w:type="spellEnd"/>
      <w:r w:rsidRPr="00B52FFC">
        <w:rPr>
          <w:b/>
          <w:bCs/>
          <w:szCs w:val="24"/>
        </w:rPr>
        <w:t>-dom</w:t>
      </w:r>
    </w:p>
    <w:p w14:paraId="64017F04" w14:textId="7997C1B1" w:rsidR="00457FB9" w:rsidRDefault="000C26DF" w:rsidP="00BD06F8">
      <w:pPr>
        <w:ind w:firstLine="0"/>
        <w:rPr>
          <w:szCs w:val="24"/>
        </w:rPr>
      </w:pPr>
      <w:r>
        <w:rPr>
          <w:szCs w:val="24"/>
        </w:rPr>
        <w:tab/>
        <w:t xml:space="preserve"> </w:t>
      </w:r>
      <w:r w:rsidR="00F26E18" w:rsidRPr="00F26E18">
        <w:rPr>
          <w:szCs w:val="24"/>
        </w:rPr>
        <w:t xml:space="preserve">Esse componente server para que possamos fazer a navegação entre </w:t>
      </w:r>
      <w:proofErr w:type="spellStart"/>
      <w:r w:rsidR="00F26E18" w:rsidRPr="00F26E18">
        <w:rPr>
          <w:szCs w:val="24"/>
        </w:rPr>
        <w:t>componetes</w:t>
      </w:r>
      <w:proofErr w:type="spellEnd"/>
      <w:r w:rsidR="00F26E18" w:rsidRPr="00F26E18">
        <w:rPr>
          <w:szCs w:val="24"/>
        </w:rPr>
        <w:t xml:space="preserve"> que vão funcionar como se fossem páginas.</w:t>
      </w:r>
      <w:r w:rsidR="00457FB9">
        <w:rPr>
          <w:szCs w:val="24"/>
        </w:rPr>
        <w:tab/>
      </w:r>
    </w:p>
    <w:p w14:paraId="4DEE8E99" w14:textId="02C045BA" w:rsidR="00F26E18" w:rsidRDefault="00F26E18" w:rsidP="00BD06F8">
      <w:pPr>
        <w:ind w:firstLine="0"/>
        <w:rPr>
          <w:szCs w:val="24"/>
        </w:rPr>
      </w:pPr>
      <w:r>
        <w:rPr>
          <w:szCs w:val="24"/>
        </w:rPr>
        <w:tab/>
        <w:t xml:space="preserve">A versão utilizada foi a: </w:t>
      </w:r>
      <w:r w:rsidRPr="00F26E18">
        <w:rPr>
          <w:szCs w:val="24"/>
        </w:rPr>
        <w:t>5.1.2</w:t>
      </w:r>
    </w:p>
    <w:p w14:paraId="253F9C2E" w14:textId="589CC7E5" w:rsidR="00F26E18" w:rsidRDefault="00F26E18" w:rsidP="00BD06F8">
      <w:pPr>
        <w:ind w:firstLine="0"/>
        <w:rPr>
          <w:szCs w:val="24"/>
        </w:rPr>
      </w:pPr>
      <w:r>
        <w:rPr>
          <w:szCs w:val="24"/>
        </w:rPr>
        <w:tab/>
        <w:t>Licença: MIT.</w:t>
      </w:r>
    </w:p>
    <w:p w14:paraId="11AD8F0F" w14:textId="7FBB00E7" w:rsidR="00F26E18" w:rsidRDefault="00F26E18" w:rsidP="00BD06F8">
      <w:pPr>
        <w:ind w:firstLine="0"/>
        <w:rPr>
          <w:szCs w:val="24"/>
        </w:rPr>
      </w:pPr>
      <w:r>
        <w:rPr>
          <w:szCs w:val="24"/>
        </w:rPr>
        <w:tab/>
        <w:t xml:space="preserve">A decisão de usar esse componente pariu pela facilidade que ele </w:t>
      </w:r>
      <w:proofErr w:type="spellStart"/>
      <w:r>
        <w:rPr>
          <w:szCs w:val="24"/>
        </w:rPr>
        <w:t>da</w:t>
      </w:r>
      <w:proofErr w:type="spellEnd"/>
      <w:r>
        <w:rPr>
          <w:szCs w:val="24"/>
        </w:rPr>
        <w:t xml:space="preserve"> para criar </w:t>
      </w:r>
      <w:r w:rsidR="00DD1D9A">
        <w:rPr>
          <w:szCs w:val="24"/>
        </w:rPr>
        <w:t>rotas poupando assim tempo para que os autores pudessem se dedicar a outras partes do projeto.</w:t>
      </w:r>
    </w:p>
    <w:p w14:paraId="441E87DE" w14:textId="77777777" w:rsidR="00FE7B0A" w:rsidRDefault="00FE7B0A" w:rsidP="00BD06F8">
      <w:pPr>
        <w:ind w:firstLine="0"/>
        <w:rPr>
          <w:szCs w:val="24"/>
        </w:rPr>
      </w:pPr>
    </w:p>
    <w:p w14:paraId="3BCAE8A4" w14:textId="4A368FBC" w:rsidR="00DD1D9A" w:rsidRPr="00DD1D9A" w:rsidRDefault="00DD1D9A" w:rsidP="00BD06F8">
      <w:pPr>
        <w:ind w:firstLine="0"/>
        <w:rPr>
          <w:b/>
          <w:bCs/>
          <w:szCs w:val="24"/>
        </w:rPr>
      </w:pPr>
      <w:r>
        <w:rPr>
          <w:szCs w:val="24"/>
        </w:rPr>
        <w:tab/>
      </w:r>
      <w:proofErr w:type="spellStart"/>
      <w:r w:rsidRPr="00DD1D9A">
        <w:rPr>
          <w:b/>
          <w:bCs/>
          <w:szCs w:val="24"/>
        </w:rPr>
        <w:t>React</w:t>
      </w:r>
      <w:proofErr w:type="spellEnd"/>
      <w:r w:rsidRPr="00DD1D9A">
        <w:rPr>
          <w:b/>
          <w:bCs/>
          <w:szCs w:val="24"/>
        </w:rPr>
        <w:t>-scripts</w:t>
      </w:r>
    </w:p>
    <w:p w14:paraId="3641EF83" w14:textId="6AB36C15" w:rsidR="00DD1D9A" w:rsidRDefault="00DD1D9A" w:rsidP="00BD06F8">
      <w:pPr>
        <w:ind w:firstLine="0"/>
        <w:rPr>
          <w:szCs w:val="24"/>
        </w:rPr>
      </w:pPr>
      <w:r>
        <w:rPr>
          <w:szCs w:val="24"/>
        </w:rPr>
        <w:tab/>
      </w:r>
      <w:r w:rsidR="00252BA5" w:rsidRPr="00252BA5">
        <w:rPr>
          <w:szCs w:val="24"/>
        </w:rPr>
        <w:t xml:space="preserve">O pacote </w:t>
      </w:r>
      <w:proofErr w:type="spellStart"/>
      <w:r w:rsidR="00252BA5" w:rsidRPr="00252BA5">
        <w:rPr>
          <w:szCs w:val="24"/>
        </w:rPr>
        <w:t>react</w:t>
      </w:r>
      <w:proofErr w:type="spellEnd"/>
      <w:r w:rsidR="00252BA5" w:rsidRPr="00252BA5">
        <w:rPr>
          <w:szCs w:val="24"/>
        </w:rPr>
        <w:t xml:space="preserve">-scripts </w:t>
      </w:r>
      <w:r w:rsidR="005574CE" w:rsidRPr="00252BA5">
        <w:rPr>
          <w:szCs w:val="24"/>
        </w:rPr>
        <w:t>contém</w:t>
      </w:r>
      <w:r w:rsidR="00252BA5" w:rsidRPr="00252BA5">
        <w:rPr>
          <w:szCs w:val="24"/>
        </w:rPr>
        <w:t xml:space="preserve"> tudo o que você precisa como uma </w:t>
      </w:r>
      <w:proofErr w:type="spellStart"/>
      <w:r w:rsidR="00252BA5" w:rsidRPr="00252BA5">
        <w:rPr>
          <w:szCs w:val="24"/>
        </w:rPr>
        <w:t>sub-dependencia</w:t>
      </w:r>
      <w:proofErr w:type="spellEnd"/>
      <w:r w:rsidR="00252BA5" w:rsidRPr="00252BA5">
        <w:rPr>
          <w:szCs w:val="24"/>
        </w:rPr>
        <w:t xml:space="preserve"> do seu projeto. </w:t>
      </w:r>
    </w:p>
    <w:p w14:paraId="6166D3A7" w14:textId="35AE5F59" w:rsidR="00FE7B0A" w:rsidRDefault="00FE7B0A" w:rsidP="00BD06F8">
      <w:pPr>
        <w:ind w:firstLine="0"/>
        <w:rPr>
          <w:szCs w:val="24"/>
        </w:rPr>
      </w:pPr>
      <w:r>
        <w:rPr>
          <w:szCs w:val="24"/>
        </w:rPr>
        <w:tab/>
        <w:t>A versão utilizada foi a:</w:t>
      </w:r>
      <w:r w:rsidRPr="00FE7B0A">
        <w:t xml:space="preserve"> </w:t>
      </w:r>
      <w:r w:rsidRPr="00FE7B0A">
        <w:rPr>
          <w:szCs w:val="24"/>
        </w:rPr>
        <w:t>3.0.1</w:t>
      </w:r>
    </w:p>
    <w:p w14:paraId="5DDA7746" w14:textId="4F3B3AD1" w:rsidR="00DD1D9A" w:rsidRDefault="00DD1D9A" w:rsidP="00BD06F8">
      <w:pPr>
        <w:ind w:firstLine="0"/>
        <w:rPr>
          <w:szCs w:val="24"/>
        </w:rPr>
      </w:pPr>
      <w:r>
        <w:rPr>
          <w:szCs w:val="24"/>
        </w:rPr>
        <w:tab/>
      </w:r>
      <w:r w:rsidR="00FE7B0A">
        <w:rPr>
          <w:szCs w:val="24"/>
        </w:rPr>
        <w:t>Licença: MIT</w:t>
      </w:r>
      <w:r w:rsidR="00697A6D">
        <w:rPr>
          <w:szCs w:val="24"/>
        </w:rPr>
        <w:t>.</w:t>
      </w:r>
    </w:p>
    <w:p w14:paraId="11117C6E" w14:textId="4A23FF4B" w:rsidR="00FE7B0A" w:rsidRDefault="00FE7B0A" w:rsidP="00BD06F8">
      <w:pPr>
        <w:ind w:firstLine="0"/>
        <w:rPr>
          <w:szCs w:val="24"/>
        </w:rPr>
      </w:pPr>
      <w:r>
        <w:rPr>
          <w:szCs w:val="24"/>
        </w:rPr>
        <w:tab/>
      </w:r>
      <w:r w:rsidRPr="000D4E4D">
        <w:rPr>
          <w:szCs w:val="24"/>
        </w:rPr>
        <w:t xml:space="preserve">O uso do </w:t>
      </w:r>
      <w:proofErr w:type="spellStart"/>
      <w:r w:rsidR="0074647E">
        <w:rPr>
          <w:szCs w:val="24"/>
        </w:rPr>
        <w:t>react</w:t>
      </w:r>
      <w:proofErr w:type="spellEnd"/>
      <w:r w:rsidR="0074647E">
        <w:rPr>
          <w:szCs w:val="24"/>
        </w:rPr>
        <w:t xml:space="preserve">-scripts </w:t>
      </w:r>
      <w:r w:rsidRPr="000D4E4D">
        <w:rPr>
          <w:szCs w:val="24"/>
        </w:rPr>
        <w:t>se deve ao fato de que os desenvolvedores do projeto já tinham conhecimento sobre a ferramenta fazendo com que economizasse tempo para aprender sobre outras ferramentas necessárias.</w:t>
      </w:r>
    </w:p>
    <w:p w14:paraId="3A32BE29" w14:textId="25CBEF49" w:rsidR="00FE7B0A" w:rsidRDefault="0074647E" w:rsidP="00BD06F8">
      <w:pPr>
        <w:ind w:firstLine="0"/>
        <w:rPr>
          <w:szCs w:val="24"/>
        </w:rPr>
      </w:pPr>
      <w:r>
        <w:rPr>
          <w:szCs w:val="24"/>
        </w:rPr>
        <w:tab/>
      </w:r>
    </w:p>
    <w:p w14:paraId="2B65030B" w14:textId="77777777" w:rsidR="00FE7B0A" w:rsidRDefault="00FE7B0A" w:rsidP="00BD06F8">
      <w:pPr>
        <w:ind w:firstLine="0"/>
        <w:rPr>
          <w:szCs w:val="24"/>
        </w:rPr>
      </w:pPr>
    </w:p>
    <w:p w14:paraId="7427DE54" w14:textId="388920C5" w:rsidR="00FE7B0A" w:rsidRDefault="00FE7B0A" w:rsidP="00BD06F8">
      <w:pPr>
        <w:ind w:firstLine="0"/>
        <w:rPr>
          <w:szCs w:val="24"/>
        </w:rPr>
      </w:pPr>
      <w:r>
        <w:rPr>
          <w:szCs w:val="24"/>
        </w:rPr>
        <w:tab/>
      </w:r>
    </w:p>
    <w:p w14:paraId="3B8355EB" w14:textId="3BC71646" w:rsidR="00457FB9" w:rsidRDefault="00457FB9" w:rsidP="00BD06F8">
      <w:pPr>
        <w:ind w:firstLine="0"/>
        <w:rPr>
          <w:szCs w:val="24"/>
        </w:rPr>
      </w:pPr>
    </w:p>
    <w:p w14:paraId="5FAE3D4A" w14:textId="3A723320" w:rsidR="007E3764" w:rsidRDefault="007E3764" w:rsidP="00BD06F8">
      <w:pPr>
        <w:ind w:firstLine="0"/>
        <w:rPr>
          <w:szCs w:val="24"/>
        </w:rPr>
      </w:pPr>
    </w:p>
    <w:p w14:paraId="4A201409" w14:textId="4BAD8D10" w:rsidR="007E3764" w:rsidRDefault="007E3764" w:rsidP="00BD06F8">
      <w:pPr>
        <w:ind w:firstLine="0"/>
        <w:rPr>
          <w:szCs w:val="24"/>
        </w:rPr>
      </w:pPr>
    </w:p>
    <w:p w14:paraId="5C0978F3" w14:textId="7271EFD2" w:rsidR="007E3764" w:rsidRDefault="007E3764" w:rsidP="00BD06F8">
      <w:pPr>
        <w:ind w:firstLine="0"/>
        <w:rPr>
          <w:szCs w:val="24"/>
        </w:rPr>
      </w:pPr>
    </w:p>
    <w:p w14:paraId="180A3A8F" w14:textId="5B754FBF" w:rsidR="007E3764" w:rsidRDefault="007E3764" w:rsidP="00BD06F8">
      <w:pPr>
        <w:ind w:firstLine="0"/>
        <w:rPr>
          <w:szCs w:val="24"/>
        </w:rPr>
      </w:pPr>
    </w:p>
    <w:p w14:paraId="63A0B6C9" w14:textId="77777777" w:rsidR="0074647E" w:rsidRDefault="0074647E" w:rsidP="0074647E">
      <w:pPr>
        <w:ind w:firstLine="709"/>
        <w:rPr>
          <w:b/>
          <w:bCs/>
          <w:szCs w:val="24"/>
        </w:rPr>
      </w:pPr>
      <w:proofErr w:type="spellStart"/>
      <w:r w:rsidRPr="0074647E">
        <w:rPr>
          <w:b/>
          <w:bCs/>
          <w:szCs w:val="24"/>
        </w:rPr>
        <w:t>Git</w:t>
      </w:r>
      <w:proofErr w:type="spellEnd"/>
    </w:p>
    <w:p w14:paraId="075FC27B" w14:textId="454DE8CC" w:rsidR="0074647E" w:rsidRDefault="0074647E" w:rsidP="0074647E">
      <w:pPr>
        <w:ind w:firstLine="709"/>
        <w:rPr>
          <w:szCs w:val="24"/>
        </w:rPr>
      </w:pPr>
      <w:r w:rsidRPr="0074647E">
        <w:rPr>
          <w:szCs w:val="24"/>
        </w:rPr>
        <w:lastRenderedPageBreak/>
        <w:t xml:space="preserve">O </w:t>
      </w:r>
      <w:proofErr w:type="spellStart"/>
      <w:r w:rsidRPr="0074647E">
        <w:rPr>
          <w:szCs w:val="24"/>
        </w:rPr>
        <w:t>Git</w:t>
      </w:r>
      <w:proofErr w:type="spellEnd"/>
      <w:r w:rsidRPr="0074647E">
        <w:rPr>
          <w:szCs w:val="24"/>
        </w:rPr>
        <w:t xml:space="preserve"> é um software para gerar projetos onde vários desenvolvedores podem trabalhar ao mesmo tempo. Desenvolvido em 2005 por Linus Torvalds precisamente para a criação do Kernel do Linux, hoje ele é utilizado para elaborar qualquer site, software ou código de forma rápida e inteligente. Mas o recurso que faz essa ferramenta ser tão útil e prática é o sistema de controle de alterações. Isso quer dizer que cada vez que alguém muda o código é gerada uma nova versão para o projeto. Assim, não se corre o risco de perder nenhuma informação. No </w:t>
      </w:r>
      <w:proofErr w:type="spellStart"/>
      <w:r w:rsidRPr="0074647E">
        <w:rPr>
          <w:szCs w:val="24"/>
        </w:rPr>
        <w:t>Git</w:t>
      </w:r>
      <w:proofErr w:type="spellEnd"/>
      <w:r w:rsidRPr="0074647E">
        <w:rPr>
          <w:szCs w:val="24"/>
        </w:rPr>
        <w:t>, também não há problema com códigos sobrescritos e perda de informações, já que as versões são salvas no repositório — diretório onde são armazenados todos os arquivos do seu projeto. É possível guardar esse repositório no seu computador ou, se você utilizar uma plataforma online como GitHub, também pode ser armazenado lá.</w:t>
      </w:r>
    </w:p>
    <w:p w14:paraId="58E8C628" w14:textId="118DBD43" w:rsidR="0074647E" w:rsidRDefault="0074647E" w:rsidP="0074647E">
      <w:pPr>
        <w:ind w:firstLine="709"/>
        <w:rPr>
          <w:szCs w:val="24"/>
        </w:rPr>
      </w:pPr>
      <w:r>
        <w:rPr>
          <w:szCs w:val="24"/>
        </w:rPr>
        <w:t xml:space="preserve">A versão utilizada foi a: </w:t>
      </w:r>
      <w:r w:rsidRPr="0074647E">
        <w:rPr>
          <w:szCs w:val="24"/>
        </w:rPr>
        <w:t>2.17.1</w:t>
      </w:r>
    </w:p>
    <w:p w14:paraId="05A274D5" w14:textId="57897430" w:rsidR="0074647E" w:rsidRDefault="0074647E" w:rsidP="0074647E">
      <w:pPr>
        <w:ind w:firstLine="709"/>
        <w:rPr>
          <w:szCs w:val="24"/>
        </w:rPr>
      </w:pPr>
      <w:r>
        <w:rPr>
          <w:szCs w:val="24"/>
        </w:rPr>
        <w:t xml:space="preserve">Licença: </w:t>
      </w:r>
      <w:r w:rsidRPr="0074647E">
        <w:rPr>
          <w:szCs w:val="24"/>
        </w:rPr>
        <w:t>GNU GPLv2</w:t>
      </w:r>
      <w:r w:rsidR="00697A6D">
        <w:rPr>
          <w:szCs w:val="24"/>
        </w:rPr>
        <w:t>.</w:t>
      </w:r>
    </w:p>
    <w:p w14:paraId="553AEA6C" w14:textId="36414F0E" w:rsidR="0074647E" w:rsidRPr="0074647E" w:rsidRDefault="0074647E" w:rsidP="0074647E">
      <w:pPr>
        <w:ind w:firstLine="709"/>
        <w:rPr>
          <w:szCs w:val="24"/>
        </w:rPr>
      </w:pPr>
      <w:r>
        <w:rPr>
          <w:szCs w:val="24"/>
        </w:rPr>
        <w:t xml:space="preserve">O uso se deve ao fato do </w:t>
      </w:r>
      <w:proofErr w:type="spellStart"/>
      <w:r>
        <w:rPr>
          <w:szCs w:val="24"/>
        </w:rPr>
        <w:t>git</w:t>
      </w:r>
      <w:proofErr w:type="spellEnd"/>
      <w:r>
        <w:rPr>
          <w:szCs w:val="24"/>
        </w:rPr>
        <w:t xml:space="preserve"> facilitar muito o controle de alterações feitas durante o desenvolvimento do projeto. </w:t>
      </w:r>
    </w:p>
    <w:p w14:paraId="2770F9EA" w14:textId="77777777" w:rsidR="0074647E" w:rsidRDefault="0074647E" w:rsidP="0074647E">
      <w:pPr>
        <w:ind w:firstLine="709"/>
        <w:rPr>
          <w:b/>
          <w:bCs/>
          <w:szCs w:val="24"/>
        </w:rPr>
      </w:pPr>
    </w:p>
    <w:p w14:paraId="10B33529" w14:textId="460B249C" w:rsidR="0074647E" w:rsidRDefault="0074647E" w:rsidP="0074647E">
      <w:pPr>
        <w:ind w:firstLine="709"/>
        <w:rPr>
          <w:b/>
          <w:bCs/>
          <w:szCs w:val="24"/>
        </w:rPr>
      </w:pPr>
      <w:proofErr w:type="spellStart"/>
      <w:r w:rsidRPr="0074647E">
        <w:rPr>
          <w:b/>
          <w:bCs/>
          <w:szCs w:val="24"/>
        </w:rPr>
        <w:t>DBeaver</w:t>
      </w:r>
      <w:proofErr w:type="spellEnd"/>
    </w:p>
    <w:p w14:paraId="3C53169A" w14:textId="49ABBB0B" w:rsidR="0074647E" w:rsidRDefault="0074647E" w:rsidP="0074647E">
      <w:pPr>
        <w:ind w:firstLine="709"/>
        <w:rPr>
          <w:szCs w:val="24"/>
        </w:rPr>
      </w:pPr>
      <w:r w:rsidRPr="0074647E">
        <w:rPr>
          <w:szCs w:val="24"/>
        </w:rPr>
        <w:t xml:space="preserve">O </w:t>
      </w:r>
      <w:proofErr w:type="spellStart"/>
      <w:r w:rsidRPr="0074647E">
        <w:rPr>
          <w:szCs w:val="24"/>
        </w:rPr>
        <w:t>DBeaver</w:t>
      </w:r>
      <w:proofErr w:type="spellEnd"/>
      <w:r w:rsidRPr="0074647E">
        <w:rPr>
          <w:szCs w:val="24"/>
        </w:rPr>
        <w:t xml:space="preserve"> é uma ferramenta universal para banco de dados. Isso significa que ele nos dá a possibilidade de manipular vários </w:t>
      </w:r>
      <w:proofErr w:type="spellStart"/>
      <w:r w:rsidRPr="0074647E">
        <w:rPr>
          <w:szCs w:val="24"/>
        </w:rPr>
        <w:t>SGBDs</w:t>
      </w:r>
      <w:proofErr w:type="spellEnd"/>
      <w:r w:rsidRPr="0074647E">
        <w:rPr>
          <w:szCs w:val="24"/>
        </w:rPr>
        <w:t xml:space="preserve">, como Oracle, </w:t>
      </w:r>
      <w:proofErr w:type="spellStart"/>
      <w:r w:rsidRPr="0074647E">
        <w:rPr>
          <w:szCs w:val="24"/>
        </w:rPr>
        <w:t>Postgres</w:t>
      </w:r>
      <w:proofErr w:type="spellEnd"/>
      <w:r w:rsidRPr="0074647E">
        <w:rPr>
          <w:szCs w:val="24"/>
        </w:rPr>
        <w:t>, MySQL</w:t>
      </w:r>
      <w:r w:rsidR="00397D62">
        <w:rPr>
          <w:szCs w:val="24"/>
        </w:rPr>
        <w:t xml:space="preserve"> entre outros.</w:t>
      </w:r>
    </w:p>
    <w:p w14:paraId="5C3369D0" w14:textId="0166BF51" w:rsidR="00397D62" w:rsidRDefault="00397D62" w:rsidP="0074647E">
      <w:pPr>
        <w:ind w:firstLine="709"/>
        <w:rPr>
          <w:szCs w:val="24"/>
        </w:rPr>
      </w:pPr>
      <w:r>
        <w:rPr>
          <w:szCs w:val="24"/>
        </w:rPr>
        <w:t xml:space="preserve">A versão utilizada foi a: </w:t>
      </w:r>
      <w:r w:rsidRPr="00397D62">
        <w:rPr>
          <w:szCs w:val="24"/>
        </w:rPr>
        <w:t>6.3.4</w:t>
      </w:r>
    </w:p>
    <w:p w14:paraId="5DC6382D" w14:textId="74A420C1" w:rsidR="00397D62" w:rsidRDefault="00397D62" w:rsidP="0074647E">
      <w:pPr>
        <w:ind w:firstLine="709"/>
        <w:rPr>
          <w:szCs w:val="24"/>
        </w:rPr>
      </w:pPr>
      <w:r>
        <w:rPr>
          <w:szCs w:val="24"/>
        </w:rPr>
        <w:t xml:space="preserve">Licença: </w:t>
      </w:r>
      <w:r w:rsidRPr="00397D62">
        <w:rPr>
          <w:szCs w:val="24"/>
        </w:rPr>
        <w:t xml:space="preserve">Apache </w:t>
      </w:r>
      <w:proofErr w:type="spellStart"/>
      <w:r w:rsidRPr="00397D62">
        <w:rPr>
          <w:szCs w:val="24"/>
        </w:rPr>
        <w:t>license</w:t>
      </w:r>
      <w:proofErr w:type="spellEnd"/>
      <w:r w:rsidR="00697A6D">
        <w:rPr>
          <w:szCs w:val="24"/>
        </w:rPr>
        <w:t>.</w:t>
      </w:r>
    </w:p>
    <w:p w14:paraId="45FBD7BA" w14:textId="5F6A02D5" w:rsidR="00397D62" w:rsidRDefault="00877958" w:rsidP="0074647E">
      <w:pPr>
        <w:ind w:firstLine="709"/>
        <w:rPr>
          <w:szCs w:val="24"/>
        </w:rPr>
      </w:pPr>
      <w:r>
        <w:rPr>
          <w:szCs w:val="24"/>
        </w:rPr>
        <w:t xml:space="preserve">O uso se deve pelo fato de ele facilitar na visualização das tabelas, suas </w:t>
      </w:r>
      <w:proofErr w:type="gramStart"/>
      <w:r>
        <w:rPr>
          <w:szCs w:val="24"/>
        </w:rPr>
        <w:t>estruturas e etc.</w:t>
      </w:r>
      <w:proofErr w:type="gramEnd"/>
    </w:p>
    <w:p w14:paraId="6EDD91DE" w14:textId="00FB99BF" w:rsidR="00397D62" w:rsidRDefault="00397D62" w:rsidP="0074647E">
      <w:pPr>
        <w:ind w:firstLine="709"/>
        <w:rPr>
          <w:szCs w:val="24"/>
        </w:rPr>
      </w:pPr>
    </w:p>
    <w:p w14:paraId="3A791D36" w14:textId="77777777" w:rsidR="00D07EB0" w:rsidRDefault="00D07EB0" w:rsidP="0074647E">
      <w:pPr>
        <w:ind w:firstLine="709"/>
        <w:rPr>
          <w:b/>
          <w:bCs/>
          <w:szCs w:val="24"/>
        </w:rPr>
      </w:pPr>
    </w:p>
    <w:p w14:paraId="008B5403" w14:textId="77777777" w:rsidR="00D07EB0" w:rsidRDefault="00D07EB0" w:rsidP="0074647E">
      <w:pPr>
        <w:ind w:firstLine="709"/>
        <w:rPr>
          <w:b/>
          <w:bCs/>
          <w:szCs w:val="24"/>
        </w:rPr>
      </w:pPr>
    </w:p>
    <w:p w14:paraId="5963896F" w14:textId="77777777" w:rsidR="00D07EB0" w:rsidRDefault="00D07EB0" w:rsidP="0074647E">
      <w:pPr>
        <w:ind w:firstLine="709"/>
        <w:rPr>
          <w:b/>
          <w:bCs/>
          <w:szCs w:val="24"/>
        </w:rPr>
      </w:pPr>
    </w:p>
    <w:p w14:paraId="38AD6C39" w14:textId="77777777" w:rsidR="00D07EB0" w:rsidRDefault="00D07EB0" w:rsidP="0074647E">
      <w:pPr>
        <w:ind w:firstLine="709"/>
        <w:rPr>
          <w:b/>
          <w:bCs/>
          <w:szCs w:val="24"/>
        </w:rPr>
      </w:pPr>
    </w:p>
    <w:p w14:paraId="395A86EA" w14:textId="77777777" w:rsidR="00D07EB0" w:rsidRDefault="00D07EB0" w:rsidP="0074647E">
      <w:pPr>
        <w:ind w:firstLine="709"/>
        <w:rPr>
          <w:b/>
          <w:bCs/>
          <w:szCs w:val="24"/>
        </w:rPr>
      </w:pPr>
    </w:p>
    <w:p w14:paraId="6EC894B5" w14:textId="77777777" w:rsidR="00D07EB0" w:rsidRDefault="00D07EB0" w:rsidP="0074647E">
      <w:pPr>
        <w:ind w:firstLine="709"/>
        <w:rPr>
          <w:b/>
          <w:bCs/>
          <w:szCs w:val="24"/>
        </w:rPr>
      </w:pPr>
    </w:p>
    <w:p w14:paraId="6AF3B62E" w14:textId="77777777" w:rsidR="00D07EB0" w:rsidRDefault="00D07EB0" w:rsidP="0074647E">
      <w:pPr>
        <w:ind w:firstLine="709"/>
        <w:rPr>
          <w:b/>
          <w:bCs/>
          <w:szCs w:val="24"/>
        </w:rPr>
      </w:pPr>
    </w:p>
    <w:p w14:paraId="7042DC68" w14:textId="77777777" w:rsidR="00AF39D6" w:rsidRDefault="00AF39D6" w:rsidP="0074647E">
      <w:pPr>
        <w:ind w:firstLine="709"/>
        <w:rPr>
          <w:b/>
          <w:bCs/>
          <w:szCs w:val="24"/>
        </w:rPr>
      </w:pPr>
    </w:p>
    <w:p w14:paraId="4F45EB3C" w14:textId="5A79085E" w:rsidR="00877958" w:rsidRPr="00877958" w:rsidRDefault="00877958" w:rsidP="0074647E">
      <w:pPr>
        <w:ind w:firstLine="709"/>
        <w:rPr>
          <w:b/>
          <w:bCs/>
          <w:szCs w:val="24"/>
        </w:rPr>
      </w:pPr>
      <w:r w:rsidRPr="00877958">
        <w:rPr>
          <w:b/>
          <w:bCs/>
          <w:szCs w:val="24"/>
        </w:rPr>
        <w:t>Ubuntu</w:t>
      </w:r>
    </w:p>
    <w:p w14:paraId="27771130" w14:textId="50A88EB4" w:rsidR="00397D62" w:rsidRDefault="00395573" w:rsidP="0074647E">
      <w:pPr>
        <w:ind w:firstLine="709"/>
        <w:rPr>
          <w:szCs w:val="24"/>
        </w:rPr>
      </w:pPr>
      <w:r w:rsidRPr="00395573">
        <w:rPr>
          <w:szCs w:val="24"/>
        </w:rPr>
        <w:lastRenderedPageBreak/>
        <w:t>Ubuntu é o nome d</w:t>
      </w:r>
      <w:r>
        <w:rPr>
          <w:szCs w:val="24"/>
        </w:rPr>
        <w:t>o</w:t>
      </w:r>
      <w:r w:rsidRPr="00395573">
        <w:rPr>
          <w:szCs w:val="24"/>
        </w:rPr>
        <w:t xml:space="preserve"> sistema operacional construído a partir do núcleo Linux (Linux Kernel). É um sistema de código aberto baseado nas normas do software livre.</w:t>
      </w:r>
    </w:p>
    <w:p w14:paraId="6D7767BB" w14:textId="19A54711" w:rsidR="00395573" w:rsidRDefault="00395573" w:rsidP="0074647E">
      <w:pPr>
        <w:ind w:firstLine="709"/>
        <w:rPr>
          <w:szCs w:val="24"/>
        </w:rPr>
      </w:pPr>
      <w:r>
        <w:rPr>
          <w:szCs w:val="24"/>
        </w:rPr>
        <w:t xml:space="preserve">A versão utilizada foi a: </w:t>
      </w:r>
      <w:r w:rsidRPr="00395573">
        <w:rPr>
          <w:szCs w:val="24"/>
        </w:rPr>
        <w:t>8.04.4 LTS</w:t>
      </w:r>
      <w:r w:rsidR="00697A6D">
        <w:rPr>
          <w:szCs w:val="24"/>
        </w:rPr>
        <w:t>.</w:t>
      </w:r>
    </w:p>
    <w:p w14:paraId="054CDA10" w14:textId="3673F5B1" w:rsidR="00D07EB0" w:rsidRDefault="00395573" w:rsidP="00D07EB0">
      <w:pPr>
        <w:ind w:firstLine="709"/>
        <w:rPr>
          <w:szCs w:val="24"/>
        </w:rPr>
      </w:pPr>
      <w:r>
        <w:rPr>
          <w:szCs w:val="24"/>
        </w:rPr>
        <w:t xml:space="preserve">Licença: </w:t>
      </w:r>
      <w:proofErr w:type="spellStart"/>
      <w:r w:rsidRPr="00395573">
        <w:rPr>
          <w:szCs w:val="24"/>
        </w:rPr>
        <w:t>Free</w:t>
      </w:r>
      <w:proofErr w:type="spellEnd"/>
      <w:r w:rsidRPr="00395573">
        <w:rPr>
          <w:szCs w:val="24"/>
        </w:rPr>
        <w:t xml:space="preserve"> software + some </w:t>
      </w:r>
      <w:proofErr w:type="spellStart"/>
      <w:r w:rsidRPr="00395573">
        <w:rPr>
          <w:szCs w:val="24"/>
        </w:rPr>
        <w:t>proprietary</w:t>
      </w:r>
      <w:proofErr w:type="spellEnd"/>
      <w:r w:rsidRPr="00395573">
        <w:rPr>
          <w:szCs w:val="24"/>
        </w:rPr>
        <w:t xml:space="preserve"> device drivers</w:t>
      </w:r>
      <w:r w:rsidR="00697A6D">
        <w:rPr>
          <w:szCs w:val="24"/>
        </w:rPr>
        <w:t>.</w:t>
      </w:r>
    </w:p>
    <w:p w14:paraId="1A4222FF" w14:textId="7023D00F" w:rsidR="00395573" w:rsidRDefault="00D07EB0" w:rsidP="00D07EB0">
      <w:pPr>
        <w:ind w:firstLine="709"/>
        <w:rPr>
          <w:szCs w:val="24"/>
        </w:rPr>
      </w:pPr>
      <w:r w:rsidRPr="00D07EB0">
        <w:rPr>
          <w:szCs w:val="24"/>
        </w:rPr>
        <w:t xml:space="preserve">O </w:t>
      </w:r>
      <w:proofErr w:type="spellStart"/>
      <w:r w:rsidRPr="00D07EB0">
        <w:rPr>
          <w:szCs w:val="24"/>
        </w:rPr>
        <w:t>ubuntu</w:t>
      </w:r>
      <w:proofErr w:type="spellEnd"/>
      <w:r w:rsidRPr="00D07EB0">
        <w:rPr>
          <w:szCs w:val="24"/>
        </w:rPr>
        <w:t xml:space="preserve"> </w:t>
      </w:r>
      <w:r w:rsidR="005574CE" w:rsidRPr="00D07EB0">
        <w:rPr>
          <w:szCs w:val="24"/>
        </w:rPr>
        <w:t>p</w:t>
      </w:r>
      <w:r w:rsidR="005574CE">
        <w:rPr>
          <w:szCs w:val="24"/>
        </w:rPr>
        <w:t>orque</w:t>
      </w:r>
      <w:r w:rsidRPr="00D07EB0">
        <w:rPr>
          <w:szCs w:val="24"/>
        </w:rPr>
        <w:t xml:space="preserve"> Linux é mais fácil de instalar e de usar as ferramentas de programação e </w:t>
      </w:r>
      <w:r>
        <w:rPr>
          <w:szCs w:val="24"/>
        </w:rPr>
        <w:t>demanda menos processamento do hardware do computador.</w:t>
      </w:r>
    </w:p>
    <w:p w14:paraId="117EB049" w14:textId="77777777" w:rsidR="00D07EB0" w:rsidRDefault="00D07EB0" w:rsidP="0074647E">
      <w:pPr>
        <w:ind w:firstLine="709"/>
        <w:rPr>
          <w:b/>
          <w:bCs/>
          <w:szCs w:val="24"/>
        </w:rPr>
      </w:pPr>
    </w:p>
    <w:p w14:paraId="795C2364" w14:textId="22A0E505" w:rsidR="00397D62" w:rsidRPr="00395573" w:rsidRDefault="00395573" w:rsidP="0074647E">
      <w:pPr>
        <w:ind w:firstLine="709"/>
        <w:rPr>
          <w:b/>
          <w:bCs/>
          <w:szCs w:val="24"/>
        </w:rPr>
      </w:pPr>
      <w:proofErr w:type="spellStart"/>
      <w:r w:rsidRPr="00395573">
        <w:rPr>
          <w:b/>
          <w:bCs/>
          <w:szCs w:val="24"/>
        </w:rPr>
        <w:t>Postman</w:t>
      </w:r>
      <w:proofErr w:type="spellEnd"/>
    </w:p>
    <w:p w14:paraId="06A32870" w14:textId="6E00F997" w:rsidR="00397D62" w:rsidRDefault="00D07EB0" w:rsidP="0074647E">
      <w:pPr>
        <w:ind w:firstLine="709"/>
        <w:rPr>
          <w:szCs w:val="24"/>
        </w:rPr>
      </w:pPr>
      <w:r w:rsidRPr="00D07EB0">
        <w:rPr>
          <w:szCs w:val="24"/>
        </w:rPr>
        <w:t xml:space="preserve">O </w:t>
      </w:r>
      <w:proofErr w:type="spellStart"/>
      <w:r w:rsidRPr="00D07EB0">
        <w:rPr>
          <w:szCs w:val="24"/>
        </w:rPr>
        <w:t>Postman</w:t>
      </w:r>
      <w:proofErr w:type="spellEnd"/>
      <w:r w:rsidRPr="00D07EB0">
        <w:rPr>
          <w:szCs w:val="24"/>
        </w:rPr>
        <w:t xml:space="preserve"> é um aplicativo com a função de testar e desenvolver APIs em uma interface bastante simples e intuitiva. Ele nos permite simular requisições HTTP de forma rápida, armazenando-as para que possamos usá-las posteriormente</w:t>
      </w:r>
      <w:r w:rsidR="00697A6D">
        <w:rPr>
          <w:szCs w:val="24"/>
        </w:rPr>
        <w:t>.</w:t>
      </w:r>
    </w:p>
    <w:p w14:paraId="38FAD820" w14:textId="443D7C26" w:rsidR="00D07EB0" w:rsidRDefault="00D07EB0" w:rsidP="0074647E">
      <w:pPr>
        <w:ind w:firstLine="709"/>
        <w:rPr>
          <w:szCs w:val="24"/>
        </w:rPr>
      </w:pPr>
      <w:r>
        <w:rPr>
          <w:szCs w:val="24"/>
        </w:rPr>
        <w:t xml:space="preserve">A versão utilizada foi a: </w:t>
      </w:r>
      <w:r w:rsidRPr="00D07EB0">
        <w:rPr>
          <w:szCs w:val="24"/>
        </w:rPr>
        <w:t>7.22.1</w:t>
      </w:r>
    </w:p>
    <w:p w14:paraId="05D0A9DB" w14:textId="6EF49B83" w:rsidR="00D07EB0" w:rsidRDefault="00D07EB0" w:rsidP="0074647E">
      <w:pPr>
        <w:ind w:firstLine="709"/>
        <w:rPr>
          <w:szCs w:val="24"/>
        </w:rPr>
      </w:pPr>
      <w:r>
        <w:rPr>
          <w:szCs w:val="24"/>
        </w:rPr>
        <w:t xml:space="preserve">Licença:  </w:t>
      </w:r>
      <w:proofErr w:type="spellStart"/>
      <w:r>
        <w:rPr>
          <w:szCs w:val="24"/>
        </w:rPr>
        <w:t>none</w:t>
      </w:r>
      <w:proofErr w:type="spellEnd"/>
      <w:r>
        <w:rPr>
          <w:szCs w:val="24"/>
        </w:rPr>
        <w:t>.</w:t>
      </w:r>
    </w:p>
    <w:p w14:paraId="575236C0" w14:textId="711117AB" w:rsidR="00397D62" w:rsidRDefault="004A7F01" w:rsidP="004A7F01">
      <w:pPr>
        <w:ind w:firstLine="0"/>
        <w:rPr>
          <w:szCs w:val="24"/>
        </w:rPr>
      </w:pPr>
      <w:r>
        <w:rPr>
          <w:szCs w:val="24"/>
        </w:rPr>
        <w:tab/>
        <w:t xml:space="preserve">O uso do </w:t>
      </w:r>
      <w:proofErr w:type="spellStart"/>
      <w:r>
        <w:rPr>
          <w:szCs w:val="24"/>
        </w:rPr>
        <w:t>postman</w:t>
      </w:r>
      <w:proofErr w:type="spellEnd"/>
      <w:r>
        <w:rPr>
          <w:szCs w:val="24"/>
        </w:rPr>
        <w:t xml:space="preserve"> se deve ao fato de ele simular requisições de uma forma simples e rápida fazendo assim com que tempo</w:t>
      </w:r>
      <w:r w:rsidR="0073174E">
        <w:rPr>
          <w:szCs w:val="24"/>
        </w:rPr>
        <w:t>.</w:t>
      </w:r>
      <w:r>
        <w:rPr>
          <w:szCs w:val="24"/>
        </w:rPr>
        <w:t xml:space="preserve"> </w:t>
      </w:r>
    </w:p>
    <w:p w14:paraId="3141074C" w14:textId="26C1BF62" w:rsidR="00397D62" w:rsidRDefault="00397D62" w:rsidP="0074647E">
      <w:pPr>
        <w:ind w:firstLine="709"/>
        <w:rPr>
          <w:szCs w:val="24"/>
        </w:rPr>
      </w:pPr>
    </w:p>
    <w:p w14:paraId="71D7E518" w14:textId="027CC967" w:rsidR="00397D62" w:rsidRDefault="00397D62" w:rsidP="0074647E">
      <w:pPr>
        <w:ind w:firstLine="709"/>
        <w:rPr>
          <w:szCs w:val="24"/>
        </w:rPr>
      </w:pPr>
    </w:p>
    <w:p w14:paraId="08471551" w14:textId="77777777" w:rsidR="00397D62" w:rsidRPr="0074647E" w:rsidRDefault="00397D62" w:rsidP="0074647E">
      <w:pPr>
        <w:ind w:firstLine="709"/>
        <w:rPr>
          <w:szCs w:val="24"/>
        </w:rPr>
      </w:pPr>
    </w:p>
    <w:p w14:paraId="3E813D62" w14:textId="34304EFD" w:rsidR="007E3764" w:rsidRPr="0074647E" w:rsidRDefault="0074647E" w:rsidP="0074647E">
      <w:pPr>
        <w:ind w:firstLine="709"/>
        <w:rPr>
          <w:b/>
          <w:bCs/>
          <w:szCs w:val="24"/>
        </w:rPr>
      </w:pPr>
      <w:r w:rsidRPr="0074647E">
        <w:rPr>
          <w:b/>
          <w:bCs/>
          <w:szCs w:val="24"/>
        </w:rPr>
        <w:tab/>
      </w:r>
    </w:p>
    <w:p w14:paraId="0484D1DF" w14:textId="367F95A7" w:rsidR="00397D62" w:rsidRDefault="00397D62" w:rsidP="00BD06F8">
      <w:pPr>
        <w:ind w:firstLine="0"/>
        <w:rPr>
          <w:szCs w:val="24"/>
        </w:rPr>
      </w:pPr>
    </w:p>
    <w:p w14:paraId="579CFD16" w14:textId="3CA61187" w:rsidR="004A7F01" w:rsidRDefault="004A7F01" w:rsidP="00BD06F8">
      <w:pPr>
        <w:ind w:firstLine="0"/>
        <w:rPr>
          <w:szCs w:val="24"/>
        </w:rPr>
      </w:pPr>
    </w:p>
    <w:p w14:paraId="49FB4E65" w14:textId="48FB572D" w:rsidR="004A7F01" w:rsidRDefault="004A7F01" w:rsidP="00BD06F8">
      <w:pPr>
        <w:ind w:firstLine="0"/>
        <w:rPr>
          <w:szCs w:val="24"/>
        </w:rPr>
      </w:pPr>
    </w:p>
    <w:p w14:paraId="6D4C350F" w14:textId="1F9C66E1" w:rsidR="004A7F01" w:rsidRDefault="004A7F01" w:rsidP="00BD06F8">
      <w:pPr>
        <w:ind w:firstLine="0"/>
        <w:rPr>
          <w:szCs w:val="24"/>
        </w:rPr>
      </w:pPr>
    </w:p>
    <w:p w14:paraId="4E2384E7" w14:textId="43AE707A" w:rsidR="004A7F01" w:rsidRDefault="004A7F01" w:rsidP="00BD06F8">
      <w:pPr>
        <w:ind w:firstLine="0"/>
        <w:rPr>
          <w:szCs w:val="24"/>
        </w:rPr>
      </w:pPr>
    </w:p>
    <w:p w14:paraId="161DDB01" w14:textId="1267714F" w:rsidR="004A7F01" w:rsidRDefault="004A7F01" w:rsidP="00BD06F8">
      <w:pPr>
        <w:ind w:firstLine="0"/>
        <w:rPr>
          <w:szCs w:val="24"/>
        </w:rPr>
      </w:pPr>
    </w:p>
    <w:p w14:paraId="2572A32A" w14:textId="39EA5654" w:rsidR="004A7F01" w:rsidRDefault="004A7F01" w:rsidP="00BD06F8">
      <w:pPr>
        <w:ind w:firstLine="0"/>
        <w:rPr>
          <w:szCs w:val="24"/>
        </w:rPr>
      </w:pPr>
    </w:p>
    <w:p w14:paraId="6DFEA6B6" w14:textId="5D4E77EC" w:rsidR="004A7F01" w:rsidRDefault="004A7F01" w:rsidP="00BD06F8">
      <w:pPr>
        <w:ind w:firstLine="0"/>
        <w:rPr>
          <w:szCs w:val="24"/>
        </w:rPr>
      </w:pPr>
    </w:p>
    <w:p w14:paraId="265B707A" w14:textId="1CF6C6B3" w:rsidR="004A7F01" w:rsidRDefault="004A7F01" w:rsidP="00BD06F8">
      <w:pPr>
        <w:ind w:firstLine="0"/>
        <w:rPr>
          <w:szCs w:val="24"/>
        </w:rPr>
      </w:pPr>
    </w:p>
    <w:p w14:paraId="4231745A" w14:textId="7E498ACA" w:rsidR="004A7F01" w:rsidRDefault="004A7F01" w:rsidP="00BD06F8">
      <w:pPr>
        <w:ind w:firstLine="0"/>
        <w:rPr>
          <w:szCs w:val="24"/>
        </w:rPr>
      </w:pPr>
    </w:p>
    <w:p w14:paraId="5BA4BAB2" w14:textId="5389E8BE" w:rsidR="00397D62" w:rsidRDefault="00397D62" w:rsidP="00BD06F8">
      <w:pPr>
        <w:ind w:firstLine="0"/>
        <w:rPr>
          <w:szCs w:val="24"/>
        </w:rPr>
      </w:pPr>
    </w:p>
    <w:p w14:paraId="6CB2B2D6" w14:textId="73A386FA" w:rsidR="00F41320" w:rsidRDefault="00F41320" w:rsidP="00BD06F8">
      <w:pPr>
        <w:ind w:firstLine="0"/>
        <w:rPr>
          <w:szCs w:val="24"/>
        </w:rPr>
      </w:pPr>
    </w:p>
    <w:p w14:paraId="637E2D6A" w14:textId="77777777" w:rsidR="00620156" w:rsidRDefault="00620156" w:rsidP="00BD06F8">
      <w:pPr>
        <w:ind w:firstLine="0"/>
        <w:rPr>
          <w:szCs w:val="24"/>
        </w:rPr>
      </w:pPr>
    </w:p>
    <w:p w14:paraId="54C35324" w14:textId="77777777" w:rsidR="00AF39D6" w:rsidRDefault="00AF39D6" w:rsidP="00BD06F8">
      <w:pPr>
        <w:ind w:firstLine="0"/>
        <w:rPr>
          <w:szCs w:val="24"/>
        </w:rPr>
      </w:pPr>
    </w:p>
    <w:p w14:paraId="00FA9666" w14:textId="500E6EF3" w:rsidR="003447F4" w:rsidRDefault="003447F4" w:rsidP="00AF39D6">
      <w:pPr>
        <w:ind w:firstLine="709"/>
        <w:rPr>
          <w:color w:val="FF0000"/>
          <w:szCs w:val="24"/>
        </w:rPr>
      </w:pPr>
      <w:r w:rsidRPr="003447F4">
        <w:rPr>
          <w:szCs w:val="24"/>
        </w:rPr>
        <w:t>4.2 Métodos</w:t>
      </w:r>
      <w:r w:rsidR="00634181">
        <w:rPr>
          <w:szCs w:val="24"/>
        </w:rPr>
        <w:t xml:space="preserve"> </w:t>
      </w:r>
      <w:r>
        <w:t>o</w:t>
      </w:r>
      <w:r w:rsidRPr="003447F4">
        <w:rPr>
          <w:szCs w:val="24"/>
        </w:rPr>
        <w:t xml:space="preserve">u </w:t>
      </w:r>
      <w:r w:rsidR="00634181" w:rsidRPr="003447F4">
        <w:rPr>
          <w:szCs w:val="24"/>
        </w:rPr>
        <w:t>Desenvolvimento</w:t>
      </w:r>
      <w:r w:rsidR="00634181" w:rsidRPr="004660BB">
        <w:rPr>
          <w:color w:val="FF0000"/>
          <w:szCs w:val="24"/>
        </w:rPr>
        <w:t xml:space="preserve"> </w:t>
      </w:r>
    </w:p>
    <w:p w14:paraId="7D641E90" w14:textId="77777777" w:rsidR="00634181" w:rsidRDefault="00634181" w:rsidP="00BD06F8">
      <w:pPr>
        <w:ind w:firstLine="0"/>
        <w:rPr>
          <w:color w:val="FF0000"/>
          <w:szCs w:val="24"/>
        </w:rPr>
      </w:pPr>
      <w:r>
        <w:rPr>
          <w:color w:val="FF0000"/>
          <w:szCs w:val="24"/>
        </w:rPr>
        <w:lastRenderedPageBreak/>
        <w:tab/>
      </w:r>
    </w:p>
    <w:p w14:paraId="0C456236" w14:textId="3CD8CCC8" w:rsidR="00634181" w:rsidRPr="00204A58" w:rsidRDefault="00634181" w:rsidP="00BD06F8">
      <w:pPr>
        <w:ind w:firstLine="0"/>
        <w:rPr>
          <w:szCs w:val="24"/>
        </w:rPr>
      </w:pPr>
      <w:r>
        <w:rPr>
          <w:color w:val="FF0000"/>
          <w:szCs w:val="24"/>
        </w:rPr>
        <w:tab/>
      </w:r>
      <w:r>
        <w:rPr>
          <w:szCs w:val="24"/>
        </w:rPr>
        <w:t>A Figura 8</w:t>
      </w:r>
      <w:r>
        <w:rPr>
          <w:color w:val="FF0000"/>
          <w:szCs w:val="24"/>
        </w:rPr>
        <w:t xml:space="preserve"> </w:t>
      </w:r>
      <w:r w:rsidRPr="00634181">
        <w:rPr>
          <w:szCs w:val="24"/>
        </w:rPr>
        <w:t>Mostra</w:t>
      </w:r>
      <w:r>
        <w:rPr>
          <w:color w:val="FF0000"/>
          <w:szCs w:val="24"/>
        </w:rPr>
        <w:t xml:space="preserve"> </w:t>
      </w:r>
      <w:r>
        <w:rPr>
          <w:szCs w:val="24"/>
        </w:rPr>
        <w:t>uma</w:t>
      </w:r>
      <w:r w:rsidRPr="00634181">
        <w:rPr>
          <w:szCs w:val="24"/>
        </w:rPr>
        <w:t xml:space="preserve"> função </w:t>
      </w:r>
      <w:r>
        <w:rPr>
          <w:szCs w:val="24"/>
        </w:rPr>
        <w:t>que está</w:t>
      </w:r>
      <w:r w:rsidRPr="00634181">
        <w:rPr>
          <w:szCs w:val="24"/>
        </w:rPr>
        <w:t xml:space="preserve"> </w:t>
      </w:r>
      <w:r>
        <w:rPr>
          <w:szCs w:val="24"/>
        </w:rPr>
        <w:t>n</w:t>
      </w:r>
      <w:r w:rsidRPr="00634181">
        <w:rPr>
          <w:szCs w:val="24"/>
        </w:rPr>
        <w:t>o front</w:t>
      </w:r>
      <w:r>
        <w:rPr>
          <w:szCs w:val="24"/>
        </w:rPr>
        <w:t>-</w:t>
      </w:r>
      <w:proofErr w:type="spellStart"/>
      <w:r w:rsidRPr="00634181">
        <w:rPr>
          <w:szCs w:val="24"/>
        </w:rPr>
        <w:t>end</w:t>
      </w:r>
      <w:proofErr w:type="spellEnd"/>
      <w:r w:rsidRPr="00634181">
        <w:rPr>
          <w:szCs w:val="24"/>
        </w:rPr>
        <w:t xml:space="preserve"> </w:t>
      </w:r>
      <w:r>
        <w:rPr>
          <w:szCs w:val="24"/>
        </w:rPr>
        <w:t xml:space="preserve">e é usada </w:t>
      </w:r>
      <w:r w:rsidRPr="00634181">
        <w:rPr>
          <w:szCs w:val="24"/>
        </w:rPr>
        <w:t>pra controlar as rotas que o acesso é restrito, por exemplo: só pode</w:t>
      </w:r>
      <w:r>
        <w:rPr>
          <w:szCs w:val="24"/>
        </w:rPr>
        <w:t xml:space="preserve"> ter acesso </w:t>
      </w:r>
      <w:r w:rsidRPr="00634181">
        <w:rPr>
          <w:szCs w:val="24"/>
        </w:rPr>
        <w:t xml:space="preserve">a página principal se </w:t>
      </w:r>
      <w:r>
        <w:rPr>
          <w:szCs w:val="24"/>
        </w:rPr>
        <w:t>o usuário</w:t>
      </w:r>
      <w:r w:rsidRPr="00634181">
        <w:rPr>
          <w:szCs w:val="24"/>
        </w:rPr>
        <w:t xml:space="preserve"> tiver feito o login, </w:t>
      </w:r>
      <w:r>
        <w:rPr>
          <w:szCs w:val="24"/>
        </w:rPr>
        <w:t>portanto</w:t>
      </w:r>
      <w:r w:rsidRPr="00634181">
        <w:rPr>
          <w:szCs w:val="24"/>
        </w:rPr>
        <w:t xml:space="preserve"> mesmo que </w:t>
      </w:r>
      <w:r>
        <w:rPr>
          <w:szCs w:val="24"/>
        </w:rPr>
        <w:t>ele</w:t>
      </w:r>
      <w:r w:rsidRPr="00634181">
        <w:rPr>
          <w:szCs w:val="24"/>
        </w:rPr>
        <w:t xml:space="preserve"> colo</w:t>
      </w:r>
      <w:r>
        <w:rPr>
          <w:szCs w:val="24"/>
        </w:rPr>
        <w:t>que</w:t>
      </w:r>
      <w:r w:rsidRPr="00634181">
        <w:rPr>
          <w:szCs w:val="24"/>
        </w:rPr>
        <w:t xml:space="preserve"> no navegador a rota certa, </w:t>
      </w:r>
      <w:r>
        <w:rPr>
          <w:szCs w:val="24"/>
        </w:rPr>
        <w:t>por exemplo</w:t>
      </w:r>
      <w:r w:rsidRPr="00634181">
        <w:rPr>
          <w:szCs w:val="24"/>
        </w:rPr>
        <w:t xml:space="preserve">: </w:t>
      </w:r>
      <w:r>
        <w:rPr>
          <w:szCs w:val="24"/>
        </w:rPr>
        <w:t>“</w:t>
      </w:r>
      <w:r w:rsidRPr="00634181">
        <w:rPr>
          <w:szCs w:val="24"/>
        </w:rPr>
        <w:t>/principal</w:t>
      </w:r>
      <w:r>
        <w:rPr>
          <w:szCs w:val="24"/>
        </w:rPr>
        <w:t>”</w:t>
      </w:r>
      <w:r w:rsidRPr="00634181">
        <w:rPr>
          <w:szCs w:val="24"/>
        </w:rPr>
        <w:t xml:space="preserve">, se </w:t>
      </w:r>
      <w:r>
        <w:rPr>
          <w:szCs w:val="24"/>
        </w:rPr>
        <w:t>o usuário</w:t>
      </w:r>
      <w:r w:rsidRPr="00634181">
        <w:rPr>
          <w:szCs w:val="24"/>
        </w:rPr>
        <w:t xml:space="preserve"> não tiver logado</w:t>
      </w:r>
      <w:r>
        <w:rPr>
          <w:szCs w:val="24"/>
        </w:rPr>
        <w:t xml:space="preserve"> em sua conta</w:t>
      </w:r>
      <w:r w:rsidR="00204A58">
        <w:rPr>
          <w:szCs w:val="24"/>
        </w:rPr>
        <w:t>,</w:t>
      </w:r>
      <w:r w:rsidRPr="00634181">
        <w:rPr>
          <w:szCs w:val="24"/>
        </w:rPr>
        <w:t xml:space="preserve"> </w:t>
      </w:r>
      <w:r>
        <w:rPr>
          <w:szCs w:val="24"/>
        </w:rPr>
        <w:t>a função ira</w:t>
      </w:r>
      <w:r w:rsidRPr="00634181">
        <w:rPr>
          <w:szCs w:val="24"/>
        </w:rPr>
        <w:t xml:space="preserve"> </w:t>
      </w:r>
      <w:r w:rsidR="00204A58">
        <w:rPr>
          <w:szCs w:val="24"/>
        </w:rPr>
        <w:t>redireciona-lo</w:t>
      </w:r>
      <w:r w:rsidRPr="00634181">
        <w:rPr>
          <w:szCs w:val="24"/>
        </w:rPr>
        <w:t xml:space="preserve"> pra página de login</w:t>
      </w:r>
      <w:r w:rsidR="00204A58">
        <w:rPr>
          <w:szCs w:val="24"/>
        </w:rPr>
        <w:t>.</w:t>
      </w:r>
      <w:r w:rsidRPr="00634181">
        <w:rPr>
          <w:szCs w:val="24"/>
        </w:rPr>
        <w:tab/>
      </w:r>
    </w:p>
    <w:p w14:paraId="03DE8103" w14:textId="77777777" w:rsidR="00634181" w:rsidRDefault="00634181" w:rsidP="00BD06F8">
      <w:pPr>
        <w:ind w:firstLine="0"/>
        <w:rPr>
          <w:color w:val="FF0000"/>
          <w:szCs w:val="24"/>
        </w:rPr>
      </w:pPr>
    </w:p>
    <w:p w14:paraId="1E206316" w14:textId="46524671" w:rsidR="00634181" w:rsidRPr="00634181" w:rsidRDefault="00634181" w:rsidP="00634181">
      <w:pPr>
        <w:ind w:firstLine="0"/>
        <w:jc w:val="center"/>
        <w:rPr>
          <w:bCs/>
          <w:szCs w:val="24"/>
        </w:rPr>
      </w:pPr>
      <w:r>
        <w:rPr>
          <w:b/>
          <w:szCs w:val="24"/>
        </w:rPr>
        <w:t xml:space="preserve">Figura 8 – </w:t>
      </w:r>
      <w:r>
        <w:rPr>
          <w:bCs/>
          <w:szCs w:val="24"/>
        </w:rPr>
        <w:t>Controle de login do usuário</w:t>
      </w:r>
      <w:r w:rsidR="00D10AE9">
        <w:rPr>
          <w:bCs/>
          <w:szCs w:val="24"/>
        </w:rPr>
        <w:t>.</w:t>
      </w:r>
      <w:r>
        <w:rPr>
          <w:bCs/>
          <w:szCs w:val="24"/>
        </w:rPr>
        <w:t xml:space="preserve"> </w:t>
      </w:r>
    </w:p>
    <w:p w14:paraId="480409AE" w14:textId="03D04C94" w:rsidR="005571E9" w:rsidRPr="00204A58" w:rsidRDefault="00634181" w:rsidP="00BD06F8">
      <w:pPr>
        <w:ind w:firstLine="709"/>
        <w:rPr>
          <w:b/>
          <w:bCs/>
          <w:szCs w:val="24"/>
        </w:rPr>
      </w:pPr>
      <w:r>
        <w:rPr>
          <w:noProof/>
          <w:szCs w:val="24"/>
        </w:rPr>
        <w:drawing>
          <wp:inline distT="0" distB="0" distL="0" distR="0" wp14:anchorId="69166F74" wp14:editId="50706ACB">
            <wp:extent cx="5290312" cy="2148205"/>
            <wp:effectExtent l="0" t="0" r="0" b="0"/>
            <wp:docPr id="1" name="Imagem 1" descr="Tela de celula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hatsApp Image 2020-06-03 at 19.24.49.jpeg"/>
                    <pic:cNvPicPr/>
                  </pic:nvPicPr>
                  <pic:blipFill>
                    <a:blip r:embed="rId16">
                      <a:extLst>
                        <a:ext uri="{28A0092B-C50C-407E-A947-70E740481C1C}">
                          <a14:useLocalDpi xmlns:a14="http://schemas.microsoft.com/office/drawing/2010/main" val="0"/>
                        </a:ext>
                      </a:extLst>
                    </a:blip>
                    <a:stretch>
                      <a:fillRect/>
                    </a:stretch>
                  </pic:blipFill>
                  <pic:spPr>
                    <a:xfrm>
                      <a:off x="0" y="0"/>
                      <a:ext cx="5307153" cy="2155044"/>
                    </a:xfrm>
                    <a:prstGeom prst="rect">
                      <a:avLst/>
                    </a:prstGeom>
                  </pic:spPr>
                </pic:pic>
              </a:graphicData>
            </a:graphic>
          </wp:inline>
        </w:drawing>
      </w:r>
    </w:p>
    <w:p w14:paraId="045F616C" w14:textId="4ED8DFDE" w:rsidR="00634181" w:rsidRDefault="00204A58" w:rsidP="00204A58">
      <w:pPr>
        <w:ind w:firstLine="709"/>
        <w:jc w:val="center"/>
        <w:rPr>
          <w:szCs w:val="24"/>
        </w:rPr>
      </w:pPr>
      <w:r w:rsidRPr="00204A58">
        <w:rPr>
          <w:b/>
          <w:bCs/>
          <w:szCs w:val="24"/>
        </w:rPr>
        <w:t>Fonte</w:t>
      </w:r>
      <w:r>
        <w:rPr>
          <w:b/>
          <w:bCs/>
          <w:szCs w:val="24"/>
        </w:rPr>
        <w:t xml:space="preserve">: </w:t>
      </w:r>
      <w:r w:rsidRPr="00204A58">
        <w:rPr>
          <w:szCs w:val="24"/>
        </w:rPr>
        <w:t>Autores</w:t>
      </w:r>
      <w:r w:rsidR="0073174E">
        <w:rPr>
          <w:szCs w:val="24"/>
        </w:rPr>
        <w:t>.</w:t>
      </w:r>
    </w:p>
    <w:p w14:paraId="58D14AA0" w14:textId="7028CB51" w:rsidR="00204A58" w:rsidRDefault="00204A58" w:rsidP="00204A58">
      <w:pPr>
        <w:ind w:firstLine="709"/>
        <w:jc w:val="center"/>
        <w:rPr>
          <w:szCs w:val="24"/>
        </w:rPr>
      </w:pPr>
    </w:p>
    <w:p w14:paraId="0C91DD7A" w14:textId="1F7EC3C5" w:rsidR="00204A58" w:rsidRDefault="00204A58" w:rsidP="00204A58">
      <w:pPr>
        <w:ind w:firstLine="709"/>
        <w:rPr>
          <w:noProof/>
          <w:szCs w:val="24"/>
        </w:rPr>
      </w:pPr>
    </w:p>
    <w:p w14:paraId="7F2D657C" w14:textId="0B9B54A4" w:rsidR="00204A58" w:rsidRDefault="00204A58" w:rsidP="00204A58">
      <w:pPr>
        <w:ind w:firstLine="709"/>
        <w:rPr>
          <w:noProof/>
          <w:szCs w:val="24"/>
        </w:rPr>
      </w:pPr>
    </w:p>
    <w:p w14:paraId="610ABE2A" w14:textId="742E4000" w:rsidR="00204A58" w:rsidRDefault="00204A58" w:rsidP="00204A58">
      <w:pPr>
        <w:ind w:firstLine="709"/>
        <w:rPr>
          <w:noProof/>
          <w:szCs w:val="24"/>
        </w:rPr>
      </w:pPr>
    </w:p>
    <w:p w14:paraId="2D5A2BAC" w14:textId="774A4012" w:rsidR="00204A58" w:rsidRDefault="00204A58" w:rsidP="00204A58">
      <w:pPr>
        <w:ind w:firstLine="709"/>
        <w:rPr>
          <w:noProof/>
          <w:szCs w:val="24"/>
        </w:rPr>
      </w:pPr>
    </w:p>
    <w:p w14:paraId="7688E387" w14:textId="7C8DAEF2" w:rsidR="00204A58" w:rsidRDefault="00204A58" w:rsidP="00204A58">
      <w:pPr>
        <w:ind w:firstLine="709"/>
        <w:rPr>
          <w:noProof/>
          <w:szCs w:val="24"/>
        </w:rPr>
      </w:pPr>
    </w:p>
    <w:p w14:paraId="627D7252" w14:textId="0197B019" w:rsidR="00204A58" w:rsidRDefault="00204A58" w:rsidP="00204A58">
      <w:pPr>
        <w:ind w:firstLine="709"/>
        <w:rPr>
          <w:noProof/>
          <w:szCs w:val="24"/>
        </w:rPr>
      </w:pPr>
    </w:p>
    <w:p w14:paraId="334B6FAC" w14:textId="7007E2FD" w:rsidR="00204A58" w:rsidRDefault="00204A58" w:rsidP="00204A58">
      <w:pPr>
        <w:ind w:firstLine="709"/>
        <w:rPr>
          <w:noProof/>
          <w:szCs w:val="24"/>
        </w:rPr>
      </w:pPr>
    </w:p>
    <w:p w14:paraId="799BF084" w14:textId="6E66F010" w:rsidR="00204A58" w:rsidRDefault="00204A58" w:rsidP="00204A58">
      <w:pPr>
        <w:ind w:firstLine="709"/>
        <w:rPr>
          <w:noProof/>
          <w:szCs w:val="24"/>
        </w:rPr>
      </w:pPr>
    </w:p>
    <w:p w14:paraId="7E14763E" w14:textId="72092008" w:rsidR="00204A58" w:rsidRDefault="00204A58" w:rsidP="00204A58">
      <w:pPr>
        <w:ind w:firstLine="709"/>
        <w:rPr>
          <w:noProof/>
          <w:szCs w:val="24"/>
        </w:rPr>
      </w:pPr>
    </w:p>
    <w:p w14:paraId="631EC851" w14:textId="2EF7BD8B" w:rsidR="00204A58" w:rsidRDefault="00204A58" w:rsidP="00204A58">
      <w:pPr>
        <w:ind w:firstLine="709"/>
        <w:rPr>
          <w:noProof/>
          <w:szCs w:val="24"/>
        </w:rPr>
      </w:pPr>
    </w:p>
    <w:p w14:paraId="712F4979" w14:textId="3E2287D7" w:rsidR="00204A58" w:rsidRDefault="00204A58" w:rsidP="00204A58">
      <w:pPr>
        <w:ind w:firstLine="709"/>
        <w:rPr>
          <w:noProof/>
          <w:szCs w:val="24"/>
        </w:rPr>
      </w:pPr>
    </w:p>
    <w:p w14:paraId="4DC217B3" w14:textId="2A140AA4" w:rsidR="00204A58" w:rsidRDefault="00204A58" w:rsidP="00204A58">
      <w:pPr>
        <w:ind w:firstLine="709"/>
        <w:rPr>
          <w:noProof/>
          <w:szCs w:val="24"/>
        </w:rPr>
      </w:pPr>
    </w:p>
    <w:p w14:paraId="5DE8FC89" w14:textId="4E2CEE22" w:rsidR="00204A58" w:rsidRDefault="00204A58" w:rsidP="00204A58">
      <w:pPr>
        <w:ind w:firstLine="709"/>
        <w:rPr>
          <w:noProof/>
          <w:szCs w:val="24"/>
        </w:rPr>
      </w:pPr>
    </w:p>
    <w:p w14:paraId="524652C5" w14:textId="6EE23D8F" w:rsidR="00204A58" w:rsidRDefault="00204A58" w:rsidP="00204A58">
      <w:pPr>
        <w:ind w:firstLine="709"/>
        <w:rPr>
          <w:noProof/>
          <w:szCs w:val="24"/>
        </w:rPr>
      </w:pPr>
    </w:p>
    <w:p w14:paraId="3D2A6EA2" w14:textId="28A07377" w:rsidR="00D10AE9" w:rsidRPr="00D10AE9" w:rsidRDefault="00D10AE9" w:rsidP="00D10AE9">
      <w:pPr>
        <w:ind w:firstLine="709"/>
        <w:jc w:val="left"/>
        <w:rPr>
          <w:bCs/>
          <w:szCs w:val="24"/>
        </w:rPr>
      </w:pPr>
      <w:r>
        <w:rPr>
          <w:bCs/>
          <w:szCs w:val="24"/>
        </w:rPr>
        <w:lastRenderedPageBreak/>
        <w:t xml:space="preserve">A Figura 9 é uma </w:t>
      </w:r>
      <w:r w:rsidRPr="00D10AE9">
        <w:rPr>
          <w:bCs/>
          <w:szCs w:val="24"/>
        </w:rPr>
        <w:t>função</w:t>
      </w:r>
      <w:r>
        <w:rPr>
          <w:bCs/>
          <w:szCs w:val="24"/>
        </w:rPr>
        <w:t xml:space="preserve"> chamada</w:t>
      </w:r>
      <w:r w:rsidRPr="00D10AE9">
        <w:rPr>
          <w:bCs/>
          <w:szCs w:val="24"/>
        </w:rPr>
        <w:t xml:space="preserve"> </w:t>
      </w:r>
      <w:proofErr w:type="spellStart"/>
      <w:r w:rsidRPr="00D10AE9">
        <w:rPr>
          <w:bCs/>
          <w:szCs w:val="24"/>
        </w:rPr>
        <w:t>handleSubmit</w:t>
      </w:r>
      <w:proofErr w:type="spellEnd"/>
      <w:r w:rsidRPr="00D10AE9">
        <w:rPr>
          <w:bCs/>
          <w:szCs w:val="24"/>
        </w:rPr>
        <w:t>()</w:t>
      </w:r>
      <w:r>
        <w:rPr>
          <w:bCs/>
          <w:szCs w:val="24"/>
        </w:rPr>
        <w:t>,</w:t>
      </w:r>
      <w:r w:rsidRPr="00D10AE9">
        <w:rPr>
          <w:bCs/>
          <w:szCs w:val="24"/>
        </w:rPr>
        <w:t xml:space="preserve"> </w:t>
      </w:r>
      <w:r>
        <w:rPr>
          <w:bCs/>
          <w:szCs w:val="24"/>
        </w:rPr>
        <w:t xml:space="preserve">ela é usada no </w:t>
      </w:r>
      <w:r w:rsidRPr="00D10AE9">
        <w:rPr>
          <w:bCs/>
          <w:szCs w:val="24"/>
        </w:rPr>
        <w:t>login</w:t>
      </w:r>
      <w:r>
        <w:rPr>
          <w:bCs/>
          <w:szCs w:val="24"/>
        </w:rPr>
        <w:t xml:space="preserve"> e fica </w:t>
      </w:r>
      <w:r w:rsidRPr="00D10AE9">
        <w:rPr>
          <w:bCs/>
          <w:szCs w:val="24"/>
        </w:rPr>
        <w:t xml:space="preserve"> </w:t>
      </w:r>
      <w:r>
        <w:rPr>
          <w:bCs/>
          <w:szCs w:val="24"/>
        </w:rPr>
        <w:t>n</w:t>
      </w:r>
      <w:r w:rsidRPr="00D10AE9">
        <w:rPr>
          <w:bCs/>
          <w:szCs w:val="24"/>
        </w:rPr>
        <w:t>o front</w:t>
      </w:r>
      <w:r>
        <w:rPr>
          <w:bCs/>
          <w:szCs w:val="24"/>
        </w:rPr>
        <w:t>-</w:t>
      </w:r>
      <w:proofErr w:type="spellStart"/>
      <w:r w:rsidRPr="00D10AE9">
        <w:rPr>
          <w:bCs/>
          <w:szCs w:val="24"/>
        </w:rPr>
        <w:t>end</w:t>
      </w:r>
      <w:proofErr w:type="spellEnd"/>
      <w:r w:rsidRPr="00D10AE9">
        <w:rPr>
          <w:bCs/>
          <w:szCs w:val="24"/>
        </w:rPr>
        <w:t xml:space="preserve">, ela é </w:t>
      </w:r>
      <w:r>
        <w:rPr>
          <w:bCs/>
          <w:szCs w:val="24"/>
        </w:rPr>
        <w:t xml:space="preserve">uma função </w:t>
      </w:r>
      <w:r w:rsidRPr="00D10AE9">
        <w:rPr>
          <w:bCs/>
          <w:szCs w:val="24"/>
        </w:rPr>
        <w:t>assíncrona</w:t>
      </w:r>
      <w:r>
        <w:rPr>
          <w:bCs/>
          <w:szCs w:val="24"/>
        </w:rPr>
        <w:t>,</w:t>
      </w:r>
      <w:r w:rsidRPr="00D10AE9">
        <w:rPr>
          <w:bCs/>
          <w:szCs w:val="24"/>
        </w:rPr>
        <w:t xml:space="preserve"> p</w:t>
      </w:r>
      <w:r>
        <w:rPr>
          <w:bCs/>
          <w:szCs w:val="24"/>
        </w:rPr>
        <w:t>or</w:t>
      </w:r>
      <w:r w:rsidRPr="00D10AE9">
        <w:rPr>
          <w:bCs/>
          <w:szCs w:val="24"/>
        </w:rPr>
        <w:t>q</w:t>
      </w:r>
      <w:r>
        <w:rPr>
          <w:bCs/>
          <w:szCs w:val="24"/>
        </w:rPr>
        <w:t>ue</w:t>
      </w:r>
      <w:r w:rsidRPr="00D10AE9">
        <w:rPr>
          <w:bCs/>
          <w:szCs w:val="24"/>
        </w:rPr>
        <w:t xml:space="preserve"> ela vai lá</w:t>
      </w:r>
      <w:r>
        <w:rPr>
          <w:bCs/>
          <w:szCs w:val="24"/>
        </w:rPr>
        <w:t xml:space="preserve"> no </w:t>
      </w:r>
      <w:proofErr w:type="spellStart"/>
      <w:r>
        <w:rPr>
          <w:bCs/>
          <w:szCs w:val="24"/>
        </w:rPr>
        <w:t>back-end</w:t>
      </w:r>
      <w:proofErr w:type="spellEnd"/>
      <w:r w:rsidRPr="00D10AE9">
        <w:rPr>
          <w:bCs/>
          <w:szCs w:val="24"/>
        </w:rPr>
        <w:t xml:space="preserve"> no banco</w:t>
      </w:r>
      <w:r>
        <w:rPr>
          <w:bCs/>
          <w:szCs w:val="24"/>
        </w:rPr>
        <w:t xml:space="preserve"> de dados</w:t>
      </w:r>
      <w:r w:rsidRPr="00D10AE9">
        <w:rPr>
          <w:bCs/>
          <w:szCs w:val="24"/>
        </w:rPr>
        <w:t xml:space="preserve"> buscar </w:t>
      </w:r>
      <w:r>
        <w:rPr>
          <w:bCs/>
          <w:szCs w:val="24"/>
        </w:rPr>
        <w:t>as</w:t>
      </w:r>
      <w:r w:rsidRPr="00D10AE9">
        <w:rPr>
          <w:bCs/>
          <w:szCs w:val="24"/>
        </w:rPr>
        <w:t xml:space="preserve"> </w:t>
      </w:r>
      <w:r>
        <w:rPr>
          <w:bCs/>
          <w:szCs w:val="24"/>
        </w:rPr>
        <w:t>algumas informações</w:t>
      </w:r>
      <w:r w:rsidRPr="00D10AE9">
        <w:rPr>
          <w:bCs/>
          <w:szCs w:val="24"/>
        </w:rPr>
        <w:t xml:space="preserve"> do </w:t>
      </w:r>
      <w:r>
        <w:rPr>
          <w:bCs/>
          <w:szCs w:val="24"/>
        </w:rPr>
        <w:t>usuário</w:t>
      </w:r>
      <w:r w:rsidRPr="00D10AE9">
        <w:rPr>
          <w:bCs/>
          <w:szCs w:val="24"/>
        </w:rPr>
        <w:t xml:space="preserve"> quando ele tenta fazer o login, </w:t>
      </w:r>
      <w:r>
        <w:rPr>
          <w:bCs/>
          <w:szCs w:val="24"/>
        </w:rPr>
        <w:t>e verifica se</w:t>
      </w:r>
      <w:r w:rsidRPr="00D10AE9">
        <w:rPr>
          <w:bCs/>
          <w:szCs w:val="24"/>
        </w:rPr>
        <w:t xml:space="preserve"> ele </w:t>
      </w:r>
      <w:r>
        <w:rPr>
          <w:bCs/>
          <w:szCs w:val="24"/>
        </w:rPr>
        <w:t>já possui</w:t>
      </w:r>
      <w:r w:rsidRPr="00D10AE9">
        <w:rPr>
          <w:bCs/>
          <w:szCs w:val="24"/>
        </w:rPr>
        <w:t xml:space="preserve"> </w:t>
      </w:r>
      <w:r>
        <w:rPr>
          <w:bCs/>
          <w:szCs w:val="24"/>
        </w:rPr>
        <w:t>um</w:t>
      </w:r>
      <w:r w:rsidRPr="00D10AE9">
        <w:rPr>
          <w:bCs/>
          <w:szCs w:val="24"/>
        </w:rPr>
        <w:t xml:space="preserve"> cadastro</w:t>
      </w:r>
      <w:r>
        <w:rPr>
          <w:bCs/>
          <w:szCs w:val="24"/>
        </w:rPr>
        <w:t>, e</w:t>
      </w:r>
      <w:r w:rsidRPr="00D10AE9">
        <w:rPr>
          <w:bCs/>
          <w:szCs w:val="24"/>
        </w:rPr>
        <w:t xml:space="preserve"> então ela retorna o e</w:t>
      </w:r>
      <w:r>
        <w:rPr>
          <w:bCs/>
          <w:szCs w:val="24"/>
        </w:rPr>
        <w:t>-</w:t>
      </w:r>
      <w:r w:rsidRPr="00D10AE9">
        <w:rPr>
          <w:bCs/>
          <w:szCs w:val="24"/>
        </w:rPr>
        <w:t>mail e a senha d</w:t>
      </w:r>
      <w:r>
        <w:rPr>
          <w:bCs/>
          <w:szCs w:val="24"/>
        </w:rPr>
        <w:t xml:space="preserve">o usuário </w:t>
      </w:r>
      <w:r w:rsidRPr="00D10AE9">
        <w:rPr>
          <w:bCs/>
          <w:szCs w:val="24"/>
        </w:rPr>
        <w:t>(criptografada) e</w:t>
      </w:r>
      <w:r>
        <w:rPr>
          <w:bCs/>
          <w:szCs w:val="24"/>
        </w:rPr>
        <w:t xml:space="preserve"> assim</w:t>
      </w:r>
      <w:r w:rsidRPr="00D10AE9">
        <w:rPr>
          <w:bCs/>
          <w:szCs w:val="24"/>
        </w:rPr>
        <w:t xml:space="preserve"> vai fazer o login </w:t>
      </w:r>
      <w:r>
        <w:rPr>
          <w:bCs/>
          <w:szCs w:val="24"/>
        </w:rPr>
        <w:t xml:space="preserve">dando acesso ao usuário </w:t>
      </w:r>
      <w:r w:rsidRPr="00D10AE9">
        <w:rPr>
          <w:bCs/>
          <w:szCs w:val="24"/>
        </w:rPr>
        <w:t xml:space="preserve"> </w:t>
      </w:r>
      <w:r>
        <w:rPr>
          <w:bCs/>
          <w:szCs w:val="24"/>
        </w:rPr>
        <w:t>a</w:t>
      </w:r>
      <w:r w:rsidRPr="00D10AE9">
        <w:rPr>
          <w:bCs/>
          <w:szCs w:val="24"/>
        </w:rPr>
        <w:t xml:space="preserve"> página principal, </w:t>
      </w:r>
      <w:r>
        <w:rPr>
          <w:bCs/>
          <w:szCs w:val="24"/>
        </w:rPr>
        <w:t>caso as informações do usuário não forem validadas, a função retorna uma mensagem de erro.</w:t>
      </w:r>
    </w:p>
    <w:p w14:paraId="11C63A2C" w14:textId="77777777" w:rsidR="00D10AE9" w:rsidRDefault="00D10AE9" w:rsidP="00204A58">
      <w:pPr>
        <w:ind w:firstLine="709"/>
        <w:jc w:val="center"/>
        <w:rPr>
          <w:b/>
          <w:szCs w:val="24"/>
        </w:rPr>
      </w:pPr>
    </w:p>
    <w:p w14:paraId="786089A9" w14:textId="095CC084" w:rsidR="00204A58" w:rsidRDefault="00204A58" w:rsidP="00204A58">
      <w:pPr>
        <w:ind w:firstLine="709"/>
        <w:jc w:val="center"/>
        <w:rPr>
          <w:noProof/>
          <w:szCs w:val="24"/>
        </w:rPr>
      </w:pPr>
      <w:r>
        <w:rPr>
          <w:b/>
          <w:szCs w:val="24"/>
        </w:rPr>
        <w:t xml:space="preserve">Figura 9 </w:t>
      </w:r>
      <w:r w:rsidR="00D10AE9">
        <w:rPr>
          <w:b/>
          <w:szCs w:val="24"/>
        </w:rPr>
        <w:t xml:space="preserve">– </w:t>
      </w:r>
      <w:r w:rsidR="00D10AE9">
        <w:rPr>
          <w:bCs/>
          <w:szCs w:val="24"/>
        </w:rPr>
        <w:t xml:space="preserve">Controle de conta existente do usuário. </w:t>
      </w:r>
      <w:r>
        <w:rPr>
          <w:b/>
          <w:szCs w:val="24"/>
        </w:rPr>
        <w:t xml:space="preserve"> </w:t>
      </w:r>
    </w:p>
    <w:p w14:paraId="680CD18B" w14:textId="762535E7" w:rsidR="00204A58" w:rsidRDefault="00204A58" w:rsidP="00204A58">
      <w:pPr>
        <w:ind w:firstLine="709"/>
        <w:rPr>
          <w:szCs w:val="24"/>
        </w:rPr>
      </w:pPr>
      <w:r>
        <w:rPr>
          <w:noProof/>
          <w:szCs w:val="24"/>
        </w:rPr>
        <w:drawing>
          <wp:inline distT="0" distB="0" distL="0" distR="0" wp14:anchorId="1DB340C2" wp14:editId="16FCAA7D">
            <wp:extent cx="5206719" cy="4220484"/>
            <wp:effectExtent l="0" t="0" r="0" b="0"/>
            <wp:docPr id="4" name="Imagem 4"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hatsApp Image 2020-06-03 at 19.33.12.jpeg"/>
                    <pic:cNvPicPr/>
                  </pic:nvPicPr>
                  <pic:blipFill>
                    <a:blip r:embed="rId17">
                      <a:extLst>
                        <a:ext uri="{28A0092B-C50C-407E-A947-70E740481C1C}">
                          <a14:useLocalDpi xmlns:a14="http://schemas.microsoft.com/office/drawing/2010/main" val="0"/>
                        </a:ext>
                      </a:extLst>
                    </a:blip>
                    <a:stretch>
                      <a:fillRect/>
                    </a:stretch>
                  </pic:blipFill>
                  <pic:spPr>
                    <a:xfrm>
                      <a:off x="0" y="0"/>
                      <a:ext cx="5242777" cy="4249712"/>
                    </a:xfrm>
                    <a:prstGeom prst="rect">
                      <a:avLst/>
                    </a:prstGeom>
                  </pic:spPr>
                </pic:pic>
              </a:graphicData>
            </a:graphic>
          </wp:inline>
        </w:drawing>
      </w:r>
    </w:p>
    <w:p w14:paraId="39CB335E" w14:textId="3F021B2A" w:rsidR="00D10AE9" w:rsidRDefault="00D10AE9" w:rsidP="00D10AE9">
      <w:pPr>
        <w:ind w:firstLine="709"/>
        <w:jc w:val="center"/>
        <w:rPr>
          <w:szCs w:val="24"/>
        </w:rPr>
      </w:pPr>
      <w:r w:rsidRPr="00204A58">
        <w:rPr>
          <w:b/>
          <w:bCs/>
          <w:szCs w:val="24"/>
        </w:rPr>
        <w:t>Fonte</w:t>
      </w:r>
      <w:r>
        <w:rPr>
          <w:b/>
          <w:bCs/>
          <w:szCs w:val="24"/>
        </w:rPr>
        <w:t xml:space="preserve">: </w:t>
      </w:r>
      <w:r w:rsidRPr="00204A58">
        <w:rPr>
          <w:szCs w:val="24"/>
        </w:rPr>
        <w:t>Autores</w:t>
      </w:r>
      <w:r w:rsidR="0073174E">
        <w:rPr>
          <w:szCs w:val="24"/>
        </w:rPr>
        <w:t>.</w:t>
      </w:r>
    </w:p>
    <w:p w14:paraId="0FAEEB16" w14:textId="437E7BC8" w:rsidR="00204A58" w:rsidRDefault="00204A58" w:rsidP="00D10AE9">
      <w:pPr>
        <w:ind w:firstLine="0"/>
        <w:rPr>
          <w:b/>
          <w:bCs/>
          <w:szCs w:val="24"/>
        </w:rPr>
      </w:pPr>
    </w:p>
    <w:p w14:paraId="665F914E" w14:textId="7B563B84" w:rsidR="00D10AE9" w:rsidRDefault="00D10AE9" w:rsidP="00D10AE9">
      <w:pPr>
        <w:ind w:firstLine="0"/>
        <w:rPr>
          <w:b/>
          <w:bCs/>
          <w:szCs w:val="24"/>
        </w:rPr>
      </w:pPr>
    </w:p>
    <w:p w14:paraId="36364385" w14:textId="5AC915DD" w:rsidR="00D10AE9" w:rsidRDefault="00D10AE9" w:rsidP="00D10AE9">
      <w:pPr>
        <w:ind w:firstLine="0"/>
        <w:rPr>
          <w:b/>
          <w:bCs/>
          <w:szCs w:val="24"/>
        </w:rPr>
      </w:pPr>
    </w:p>
    <w:p w14:paraId="6F58A33D" w14:textId="367B40D7" w:rsidR="00D10AE9" w:rsidRDefault="00D10AE9" w:rsidP="00D10AE9">
      <w:pPr>
        <w:ind w:firstLine="0"/>
        <w:rPr>
          <w:b/>
          <w:bCs/>
          <w:szCs w:val="24"/>
        </w:rPr>
      </w:pPr>
    </w:p>
    <w:p w14:paraId="31733E51" w14:textId="2D2A6479" w:rsidR="00D10AE9" w:rsidRDefault="00D10AE9" w:rsidP="00D10AE9">
      <w:pPr>
        <w:ind w:firstLine="0"/>
        <w:rPr>
          <w:b/>
          <w:bCs/>
          <w:szCs w:val="24"/>
        </w:rPr>
      </w:pPr>
    </w:p>
    <w:p w14:paraId="4E5D2E87" w14:textId="67CED033" w:rsidR="00D10AE9" w:rsidRDefault="00D10AE9" w:rsidP="00D10AE9">
      <w:pPr>
        <w:ind w:firstLine="0"/>
        <w:rPr>
          <w:b/>
          <w:bCs/>
          <w:szCs w:val="24"/>
        </w:rPr>
      </w:pPr>
    </w:p>
    <w:p w14:paraId="04162898" w14:textId="6A1480F0" w:rsidR="00D10AE9" w:rsidRDefault="00D10AE9" w:rsidP="00D10AE9">
      <w:pPr>
        <w:ind w:firstLine="0"/>
        <w:rPr>
          <w:b/>
          <w:bCs/>
          <w:szCs w:val="24"/>
        </w:rPr>
      </w:pPr>
    </w:p>
    <w:p w14:paraId="1433590B" w14:textId="60A2F51D" w:rsidR="00516D26" w:rsidRDefault="00516D26" w:rsidP="00740F69">
      <w:pPr>
        <w:ind w:firstLine="709"/>
        <w:rPr>
          <w:b/>
          <w:szCs w:val="24"/>
        </w:rPr>
      </w:pPr>
      <w:r>
        <w:rPr>
          <w:bCs/>
          <w:szCs w:val="24"/>
        </w:rPr>
        <w:lastRenderedPageBreak/>
        <w:t xml:space="preserve">A Figura 10 </w:t>
      </w:r>
      <w:r w:rsidRPr="00516D26">
        <w:rPr>
          <w:bCs/>
          <w:szCs w:val="24"/>
        </w:rPr>
        <w:t xml:space="preserve">esse </w:t>
      </w:r>
      <w:r>
        <w:rPr>
          <w:bCs/>
          <w:szCs w:val="24"/>
        </w:rPr>
        <w:t>parte do código</w:t>
      </w:r>
      <w:r w:rsidRPr="00516D26">
        <w:rPr>
          <w:bCs/>
          <w:szCs w:val="24"/>
        </w:rPr>
        <w:t xml:space="preserve"> </w:t>
      </w:r>
      <w:r>
        <w:rPr>
          <w:bCs/>
          <w:szCs w:val="24"/>
        </w:rPr>
        <w:t>está localizada</w:t>
      </w:r>
      <w:r w:rsidRPr="00516D26">
        <w:rPr>
          <w:bCs/>
          <w:szCs w:val="24"/>
        </w:rPr>
        <w:t xml:space="preserve"> </w:t>
      </w:r>
      <w:proofErr w:type="spellStart"/>
      <w:r w:rsidRPr="00516D26">
        <w:rPr>
          <w:bCs/>
          <w:szCs w:val="24"/>
        </w:rPr>
        <w:t>back</w:t>
      </w:r>
      <w:r>
        <w:rPr>
          <w:bCs/>
          <w:szCs w:val="24"/>
        </w:rPr>
        <w:t>-</w:t>
      </w:r>
      <w:r w:rsidRPr="00516D26">
        <w:rPr>
          <w:bCs/>
          <w:szCs w:val="24"/>
        </w:rPr>
        <w:t>end</w:t>
      </w:r>
      <w:proofErr w:type="spellEnd"/>
      <w:r w:rsidRPr="00516D26">
        <w:rPr>
          <w:bCs/>
          <w:szCs w:val="24"/>
        </w:rPr>
        <w:t>, ess</w:t>
      </w:r>
      <w:r>
        <w:rPr>
          <w:bCs/>
          <w:szCs w:val="24"/>
        </w:rPr>
        <w:t>e código</w:t>
      </w:r>
      <w:r w:rsidRPr="00516D26">
        <w:rPr>
          <w:bCs/>
          <w:szCs w:val="24"/>
        </w:rPr>
        <w:t xml:space="preserve"> </w:t>
      </w:r>
      <w:r>
        <w:rPr>
          <w:bCs/>
          <w:szCs w:val="24"/>
        </w:rPr>
        <w:t xml:space="preserve">é o que conclui a </w:t>
      </w:r>
      <w:r w:rsidRPr="00516D26">
        <w:rPr>
          <w:bCs/>
          <w:szCs w:val="24"/>
        </w:rPr>
        <w:t>criação d</w:t>
      </w:r>
      <w:r>
        <w:rPr>
          <w:bCs/>
          <w:szCs w:val="24"/>
        </w:rPr>
        <w:t>a conta do</w:t>
      </w:r>
      <w:r w:rsidRPr="00516D26">
        <w:rPr>
          <w:bCs/>
          <w:szCs w:val="24"/>
        </w:rPr>
        <w:t xml:space="preserve"> usuário</w:t>
      </w:r>
      <w:r>
        <w:rPr>
          <w:bCs/>
          <w:szCs w:val="24"/>
        </w:rPr>
        <w:t xml:space="preserve"> logo após ele preencher o formulário de criação de conta</w:t>
      </w:r>
      <w:r w:rsidRPr="00516D26">
        <w:rPr>
          <w:bCs/>
          <w:szCs w:val="24"/>
        </w:rPr>
        <w:t xml:space="preserve">, </w:t>
      </w:r>
      <w:r>
        <w:rPr>
          <w:bCs/>
          <w:szCs w:val="24"/>
        </w:rPr>
        <w:t xml:space="preserve">esse código é usado para salvar os dados do </w:t>
      </w:r>
      <w:proofErr w:type="spellStart"/>
      <w:r>
        <w:rPr>
          <w:bCs/>
          <w:szCs w:val="24"/>
        </w:rPr>
        <w:t>usuario</w:t>
      </w:r>
      <w:proofErr w:type="spellEnd"/>
      <w:r>
        <w:rPr>
          <w:bCs/>
          <w:szCs w:val="24"/>
        </w:rPr>
        <w:t xml:space="preserve"> no banco de dados </w:t>
      </w:r>
      <w:r w:rsidRPr="00516D26">
        <w:rPr>
          <w:bCs/>
          <w:szCs w:val="24"/>
        </w:rPr>
        <w:t xml:space="preserve">e aqui </w:t>
      </w:r>
      <w:r>
        <w:rPr>
          <w:bCs/>
          <w:szCs w:val="24"/>
        </w:rPr>
        <w:t xml:space="preserve">se faz o </w:t>
      </w:r>
      <w:r w:rsidRPr="00516D26">
        <w:rPr>
          <w:bCs/>
          <w:szCs w:val="24"/>
        </w:rPr>
        <w:t xml:space="preserve">uso </w:t>
      </w:r>
      <w:r>
        <w:rPr>
          <w:bCs/>
          <w:szCs w:val="24"/>
        </w:rPr>
        <w:t>da ferramenta</w:t>
      </w:r>
      <w:r w:rsidRPr="00516D26">
        <w:rPr>
          <w:bCs/>
          <w:szCs w:val="24"/>
        </w:rPr>
        <w:t xml:space="preserve"> </w:t>
      </w:r>
      <w:proofErr w:type="spellStart"/>
      <w:r w:rsidRPr="00516D26">
        <w:rPr>
          <w:bCs/>
          <w:szCs w:val="24"/>
        </w:rPr>
        <w:t>sequelize</w:t>
      </w:r>
      <w:proofErr w:type="spellEnd"/>
      <w:r>
        <w:rPr>
          <w:bCs/>
          <w:szCs w:val="24"/>
        </w:rPr>
        <w:t xml:space="preserve"> pois é ela quem verifica se o e-mail para cadastro do usuário já foi utilizado tornando-o assim  invalido para o uso e por fim faz o cadastramento no banco de dados </w:t>
      </w:r>
      <w:r w:rsidRPr="00516D26">
        <w:rPr>
          <w:bCs/>
          <w:szCs w:val="24"/>
        </w:rPr>
        <w:t>(linha 20)</w:t>
      </w:r>
      <w:r>
        <w:rPr>
          <w:bCs/>
          <w:szCs w:val="24"/>
        </w:rPr>
        <w:t xml:space="preserve">, também se faz </w:t>
      </w:r>
      <w:r w:rsidRPr="00516D26">
        <w:rPr>
          <w:bCs/>
          <w:szCs w:val="24"/>
        </w:rPr>
        <w:t>o</w:t>
      </w:r>
      <w:r>
        <w:rPr>
          <w:bCs/>
          <w:szCs w:val="24"/>
        </w:rPr>
        <w:t xml:space="preserve"> uso do</w:t>
      </w:r>
      <w:r w:rsidRPr="00516D26">
        <w:rPr>
          <w:bCs/>
          <w:szCs w:val="24"/>
        </w:rPr>
        <w:t xml:space="preserve"> </w:t>
      </w:r>
      <w:proofErr w:type="spellStart"/>
      <w:r w:rsidRPr="00516D26">
        <w:rPr>
          <w:bCs/>
          <w:szCs w:val="24"/>
        </w:rPr>
        <w:t>bcrypt</w:t>
      </w:r>
      <w:proofErr w:type="spellEnd"/>
      <w:r>
        <w:rPr>
          <w:bCs/>
          <w:szCs w:val="24"/>
        </w:rPr>
        <w:t xml:space="preserve"> que é usado para criptografar a senha do usuário. </w:t>
      </w:r>
    </w:p>
    <w:p w14:paraId="74B9D386" w14:textId="77777777" w:rsidR="00740F69" w:rsidRDefault="00740F69" w:rsidP="00516D26">
      <w:pPr>
        <w:ind w:firstLine="0"/>
        <w:jc w:val="center"/>
        <w:rPr>
          <w:b/>
          <w:szCs w:val="24"/>
        </w:rPr>
      </w:pPr>
    </w:p>
    <w:p w14:paraId="2FA37824" w14:textId="58AEA523" w:rsidR="00516D26" w:rsidRPr="00516D26" w:rsidRDefault="00516D26" w:rsidP="00516D26">
      <w:pPr>
        <w:ind w:firstLine="0"/>
        <w:jc w:val="center"/>
        <w:rPr>
          <w:bCs/>
          <w:szCs w:val="24"/>
        </w:rPr>
      </w:pPr>
      <w:r>
        <w:rPr>
          <w:b/>
          <w:szCs w:val="24"/>
        </w:rPr>
        <w:t>Figura 10 –</w:t>
      </w:r>
      <w:r>
        <w:rPr>
          <w:bCs/>
          <w:szCs w:val="24"/>
        </w:rPr>
        <w:t xml:space="preserve"> Cadastramento do usuário no banco de dados</w:t>
      </w:r>
      <w:r w:rsidR="0073174E">
        <w:rPr>
          <w:bCs/>
          <w:szCs w:val="24"/>
        </w:rPr>
        <w:t>.</w:t>
      </w:r>
    </w:p>
    <w:p w14:paraId="27840B14" w14:textId="2ABE3206" w:rsidR="00D10AE9" w:rsidRDefault="00516D26" w:rsidP="00D10AE9">
      <w:pPr>
        <w:ind w:firstLine="709"/>
        <w:jc w:val="left"/>
        <w:rPr>
          <w:b/>
          <w:bCs/>
          <w:szCs w:val="24"/>
        </w:rPr>
      </w:pPr>
      <w:r>
        <w:rPr>
          <w:b/>
          <w:bCs/>
          <w:noProof/>
          <w:szCs w:val="24"/>
        </w:rPr>
        <w:drawing>
          <wp:inline distT="0" distB="0" distL="0" distR="0" wp14:anchorId="5D91D93C" wp14:editId="61ED5CF8">
            <wp:extent cx="5194429" cy="4378325"/>
            <wp:effectExtent l="0" t="0" r="0" b="0"/>
            <wp:docPr id="7" name="Imagem 7"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hatsApp Image 2020-06-03 at 19.38.56.jpeg"/>
                    <pic:cNvPicPr/>
                  </pic:nvPicPr>
                  <pic:blipFill>
                    <a:blip r:embed="rId18">
                      <a:extLst>
                        <a:ext uri="{28A0092B-C50C-407E-A947-70E740481C1C}">
                          <a14:useLocalDpi xmlns:a14="http://schemas.microsoft.com/office/drawing/2010/main" val="0"/>
                        </a:ext>
                      </a:extLst>
                    </a:blip>
                    <a:stretch>
                      <a:fillRect/>
                    </a:stretch>
                  </pic:blipFill>
                  <pic:spPr>
                    <a:xfrm>
                      <a:off x="0" y="0"/>
                      <a:ext cx="5208040" cy="4389798"/>
                    </a:xfrm>
                    <a:prstGeom prst="rect">
                      <a:avLst/>
                    </a:prstGeom>
                  </pic:spPr>
                </pic:pic>
              </a:graphicData>
            </a:graphic>
          </wp:inline>
        </w:drawing>
      </w:r>
    </w:p>
    <w:p w14:paraId="08716618" w14:textId="3A7FECDD" w:rsidR="00740F69" w:rsidRDefault="00740F69" w:rsidP="00740F69">
      <w:pPr>
        <w:ind w:firstLine="709"/>
        <w:jc w:val="center"/>
        <w:rPr>
          <w:szCs w:val="24"/>
        </w:rPr>
      </w:pPr>
      <w:r w:rsidRPr="00204A58">
        <w:rPr>
          <w:b/>
          <w:bCs/>
          <w:szCs w:val="24"/>
        </w:rPr>
        <w:t>Fonte</w:t>
      </w:r>
      <w:r>
        <w:rPr>
          <w:b/>
          <w:bCs/>
          <w:szCs w:val="24"/>
        </w:rPr>
        <w:t xml:space="preserve">: </w:t>
      </w:r>
      <w:r w:rsidRPr="00204A58">
        <w:rPr>
          <w:szCs w:val="24"/>
        </w:rPr>
        <w:t>Autores</w:t>
      </w:r>
      <w:r w:rsidR="0073174E">
        <w:rPr>
          <w:szCs w:val="24"/>
        </w:rPr>
        <w:t>.</w:t>
      </w:r>
    </w:p>
    <w:p w14:paraId="2628006A" w14:textId="0166630A" w:rsidR="00D10AE9" w:rsidRDefault="00D10AE9" w:rsidP="00740F69">
      <w:pPr>
        <w:ind w:firstLine="709"/>
        <w:jc w:val="center"/>
        <w:rPr>
          <w:b/>
          <w:bCs/>
          <w:szCs w:val="24"/>
        </w:rPr>
      </w:pPr>
    </w:p>
    <w:p w14:paraId="4FF23293" w14:textId="198B173C" w:rsidR="00740F69" w:rsidRDefault="00740F69" w:rsidP="00740F69">
      <w:pPr>
        <w:ind w:firstLine="709"/>
        <w:jc w:val="center"/>
        <w:rPr>
          <w:b/>
          <w:bCs/>
          <w:szCs w:val="24"/>
        </w:rPr>
      </w:pPr>
    </w:p>
    <w:p w14:paraId="080711F9" w14:textId="12492147" w:rsidR="00740F69" w:rsidRDefault="00740F69" w:rsidP="00740F69">
      <w:pPr>
        <w:ind w:firstLine="709"/>
        <w:jc w:val="left"/>
        <w:rPr>
          <w:b/>
          <w:bCs/>
          <w:szCs w:val="24"/>
        </w:rPr>
      </w:pPr>
    </w:p>
    <w:p w14:paraId="1A8E4D87" w14:textId="6040F860" w:rsidR="00740F69" w:rsidRDefault="00740F69" w:rsidP="00740F69">
      <w:pPr>
        <w:ind w:firstLine="709"/>
        <w:jc w:val="left"/>
        <w:rPr>
          <w:b/>
          <w:bCs/>
          <w:szCs w:val="24"/>
        </w:rPr>
      </w:pPr>
    </w:p>
    <w:p w14:paraId="37856DE4" w14:textId="14D596B4" w:rsidR="00740F69" w:rsidRDefault="00740F69" w:rsidP="00740F69">
      <w:pPr>
        <w:ind w:firstLine="709"/>
        <w:jc w:val="left"/>
        <w:rPr>
          <w:b/>
          <w:bCs/>
          <w:szCs w:val="24"/>
        </w:rPr>
      </w:pPr>
    </w:p>
    <w:p w14:paraId="610326D2" w14:textId="50F51F4E" w:rsidR="00740F69" w:rsidRDefault="00740F69" w:rsidP="00740F69">
      <w:pPr>
        <w:ind w:firstLine="709"/>
        <w:jc w:val="left"/>
        <w:rPr>
          <w:b/>
          <w:bCs/>
          <w:szCs w:val="24"/>
        </w:rPr>
      </w:pPr>
    </w:p>
    <w:p w14:paraId="66BEC515" w14:textId="77777777" w:rsidR="00740F69" w:rsidRDefault="00740F69" w:rsidP="00740F69">
      <w:pPr>
        <w:ind w:firstLine="709"/>
        <w:jc w:val="left"/>
        <w:rPr>
          <w:b/>
          <w:bCs/>
          <w:szCs w:val="24"/>
        </w:rPr>
      </w:pPr>
    </w:p>
    <w:p w14:paraId="72F8A48E" w14:textId="7F4585C7" w:rsidR="00740F69" w:rsidRPr="00A27F9E" w:rsidRDefault="00740F69" w:rsidP="00A27F9E">
      <w:pPr>
        <w:ind w:firstLine="709"/>
        <w:jc w:val="left"/>
        <w:rPr>
          <w:szCs w:val="24"/>
        </w:rPr>
      </w:pPr>
      <w:r>
        <w:rPr>
          <w:szCs w:val="24"/>
        </w:rPr>
        <w:lastRenderedPageBreak/>
        <w:t>A figura 11  está localizado n</w:t>
      </w:r>
      <w:r w:rsidRPr="00740F69">
        <w:rPr>
          <w:szCs w:val="24"/>
        </w:rPr>
        <w:t xml:space="preserve">o </w:t>
      </w:r>
      <w:proofErr w:type="spellStart"/>
      <w:r w:rsidRPr="00740F69">
        <w:rPr>
          <w:szCs w:val="24"/>
        </w:rPr>
        <w:t>back</w:t>
      </w:r>
      <w:r>
        <w:rPr>
          <w:szCs w:val="24"/>
        </w:rPr>
        <w:t>-</w:t>
      </w:r>
      <w:r w:rsidRPr="00740F69">
        <w:rPr>
          <w:szCs w:val="24"/>
        </w:rPr>
        <w:t>end</w:t>
      </w:r>
      <w:proofErr w:type="spellEnd"/>
      <w:r w:rsidRPr="00740F69">
        <w:rPr>
          <w:szCs w:val="24"/>
        </w:rPr>
        <w:t xml:space="preserve">, </w:t>
      </w:r>
      <w:r>
        <w:rPr>
          <w:szCs w:val="24"/>
        </w:rPr>
        <w:t xml:space="preserve">a </w:t>
      </w:r>
      <w:proofErr w:type="spellStart"/>
      <w:r w:rsidRPr="00740F69">
        <w:rPr>
          <w:szCs w:val="24"/>
        </w:rPr>
        <w:t>onde</w:t>
      </w:r>
      <w:proofErr w:type="spellEnd"/>
      <w:r w:rsidRPr="00740F69">
        <w:rPr>
          <w:szCs w:val="24"/>
        </w:rPr>
        <w:t xml:space="preserve"> </w:t>
      </w:r>
      <w:r>
        <w:rPr>
          <w:szCs w:val="24"/>
        </w:rPr>
        <w:t>é</w:t>
      </w:r>
      <w:r w:rsidRPr="00740F69">
        <w:rPr>
          <w:szCs w:val="24"/>
        </w:rPr>
        <w:t xml:space="preserve"> </w:t>
      </w:r>
      <w:r>
        <w:rPr>
          <w:szCs w:val="24"/>
        </w:rPr>
        <w:t>montada</w:t>
      </w:r>
      <w:r w:rsidRPr="00740F69">
        <w:rPr>
          <w:szCs w:val="24"/>
        </w:rPr>
        <w:t xml:space="preserve"> as configurações da criptografia da senha, </w:t>
      </w:r>
      <w:r w:rsidR="00A27F9E">
        <w:rPr>
          <w:szCs w:val="24"/>
        </w:rPr>
        <w:t xml:space="preserve">e aqui se utiliza a biblioteca </w:t>
      </w:r>
      <w:r w:rsidRPr="00740F69">
        <w:rPr>
          <w:szCs w:val="24"/>
        </w:rPr>
        <w:t xml:space="preserve"> </w:t>
      </w:r>
      <w:r w:rsidR="00A27F9E">
        <w:rPr>
          <w:szCs w:val="24"/>
        </w:rPr>
        <w:t>“</w:t>
      </w:r>
      <w:proofErr w:type="spellStart"/>
      <w:r w:rsidRPr="00740F69">
        <w:rPr>
          <w:szCs w:val="24"/>
        </w:rPr>
        <w:t>jsonwebtoken</w:t>
      </w:r>
      <w:proofErr w:type="spellEnd"/>
      <w:r w:rsidR="00A27F9E">
        <w:rPr>
          <w:szCs w:val="24"/>
        </w:rPr>
        <w:t>”,</w:t>
      </w:r>
      <w:r w:rsidRPr="00740F69">
        <w:rPr>
          <w:szCs w:val="24"/>
        </w:rPr>
        <w:t xml:space="preserve"> </w:t>
      </w:r>
      <w:r w:rsidR="00A27F9E">
        <w:rPr>
          <w:szCs w:val="24"/>
        </w:rPr>
        <w:t>pois é ela quem</w:t>
      </w:r>
      <w:r w:rsidRPr="00740F69">
        <w:rPr>
          <w:szCs w:val="24"/>
        </w:rPr>
        <w:t xml:space="preserve"> pega a senha </w:t>
      </w:r>
      <w:r w:rsidR="00A27F9E" w:rsidRPr="00740F69">
        <w:rPr>
          <w:szCs w:val="24"/>
        </w:rPr>
        <w:t>original</w:t>
      </w:r>
      <w:r w:rsidRPr="00740F69">
        <w:rPr>
          <w:szCs w:val="24"/>
        </w:rPr>
        <w:t xml:space="preserve"> </w:t>
      </w:r>
      <w:r w:rsidR="00A27F9E">
        <w:rPr>
          <w:szCs w:val="24"/>
        </w:rPr>
        <w:t>que o usuário colocou</w:t>
      </w:r>
      <w:r w:rsidRPr="00740F69">
        <w:rPr>
          <w:szCs w:val="24"/>
        </w:rPr>
        <w:t xml:space="preserve"> </w:t>
      </w:r>
      <w:r w:rsidR="00A27F9E">
        <w:rPr>
          <w:szCs w:val="24"/>
        </w:rPr>
        <w:t xml:space="preserve">na hora em que fez </w:t>
      </w:r>
      <w:r w:rsidRPr="00740F69">
        <w:rPr>
          <w:szCs w:val="24"/>
        </w:rPr>
        <w:t>o cadastro e vai criptografa</w:t>
      </w:r>
      <w:r w:rsidR="00A27F9E">
        <w:rPr>
          <w:szCs w:val="24"/>
        </w:rPr>
        <w:t>-la</w:t>
      </w:r>
      <w:r w:rsidRPr="00740F69">
        <w:rPr>
          <w:szCs w:val="24"/>
        </w:rPr>
        <w:t xml:space="preserve"> </w:t>
      </w:r>
      <w:r w:rsidR="00A27F9E">
        <w:rPr>
          <w:szCs w:val="24"/>
        </w:rPr>
        <w:t>para assim</w:t>
      </w:r>
      <w:r w:rsidRPr="00740F69">
        <w:rPr>
          <w:szCs w:val="24"/>
        </w:rPr>
        <w:t xml:space="preserve"> retornar o token p</w:t>
      </w:r>
      <w:r w:rsidR="00A27F9E">
        <w:rPr>
          <w:szCs w:val="24"/>
        </w:rPr>
        <w:t>a</w:t>
      </w:r>
      <w:r w:rsidRPr="00740F69">
        <w:rPr>
          <w:szCs w:val="24"/>
        </w:rPr>
        <w:t xml:space="preserve">ra </w:t>
      </w:r>
      <w:r w:rsidR="00A27F9E">
        <w:rPr>
          <w:szCs w:val="24"/>
        </w:rPr>
        <w:t xml:space="preserve">se possa </w:t>
      </w:r>
      <w:r w:rsidRPr="00740F69">
        <w:rPr>
          <w:szCs w:val="24"/>
        </w:rPr>
        <w:t>grava</w:t>
      </w:r>
      <w:r w:rsidR="00A27F9E">
        <w:rPr>
          <w:szCs w:val="24"/>
        </w:rPr>
        <w:t>-la</w:t>
      </w:r>
      <w:r w:rsidRPr="00740F69">
        <w:rPr>
          <w:szCs w:val="24"/>
        </w:rPr>
        <w:t xml:space="preserve"> no banco de dados, e </w:t>
      </w:r>
      <w:r w:rsidR="00A27F9E">
        <w:rPr>
          <w:szCs w:val="24"/>
        </w:rPr>
        <w:t xml:space="preserve">quando necessário </w:t>
      </w:r>
      <w:r w:rsidRPr="00740F69">
        <w:rPr>
          <w:szCs w:val="24"/>
        </w:rPr>
        <w:t xml:space="preserve">vai </w:t>
      </w:r>
      <w:proofErr w:type="spellStart"/>
      <w:r w:rsidRPr="00740F69">
        <w:rPr>
          <w:szCs w:val="24"/>
        </w:rPr>
        <w:t>descriptografa</w:t>
      </w:r>
      <w:r w:rsidR="00A27F9E">
        <w:rPr>
          <w:szCs w:val="24"/>
        </w:rPr>
        <w:t>r</w:t>
      </w:r>
      <w:proofErr w:type="spellEnd"/>
      <w:r w:rsidR="00A27F9E">
        <w:rPr>
          <w:szCs w:val="24"/>
        </w:rPr>
        <w:t xml:space="preserve"> a mesma. </w:t>
      </w:r>
    </w:p>
    <w:p w14:paraId="3C7068FE" w14:textId="77777777" w:rsidR="00740F69" w:rsidRDefault="00740F69" w:rsidP="00D10AE9">
      <w:pPr>
        <w:ind w:firstLine="709"/>
        <w:jc w:val="left"/>
        <w:rPr>
          <w:b/>
          <w:bCs/>
          <w:szCs w:val="24"/>
        </w:rPr>
      </w:pPr>
    </w:p>
    <w:p w14:paraId="4F4907A6" w14:textId="20558710" w:rsidR="00740F69" w:rsidRPr="00740F69" w:rsidRDefault="00740F69" w:rsidP="00740F69">
      <w:pPr>
        <w:ind w:firstLine="709"/>
        <w:jc w:val="center"/>
        <w:rPr>
          <w:bCs/>
          <w:szCs w:val="24"/>
        </w:rPr>
      </w:pPr>
      <w:r>
        <w:rPr>
          <w:b/>
          <w:szCs w:val="24"/>
        </w:rPr>
        <w:t xml:space="preserve">Figura 11 – </w:t>
      </w:r>
      <w:r>
        <w:rPr>
          <w:bCs/>
          <w:szCs w:val="24"/>
        </w:rPr>
        <w:t xml:space="preserve">faz a criptografia da senha do usuário. </w:t>
      </w:r>
    </w:p>
    <w:p w14:paraId="6EEC0F95" w14:textId="42C9911C" w:rsidR="00740F69" w:rsidRDefault="00740F69" w:rsidP="00BD06F8">
      <w:pPr>
        <w:ind w:firstLine="0"/>
        <w:rPr>
          <w:b/>
          <w:bCs/>
          <w:szCs w:val="24"/>
        </w:rPr>
      </w:pPr>
      <w:r>
        <w:rPr>
          <w:b/>
          <w:bCs/>
          <w:noProof/>
          <w:szCs w:val="24"/>
        </w:rPr>
        <w:drawing>
          <wp:inline distT="0" distB="0" distL="0" distR="0" wp14:anchorId="49D0B138" wp14:editId="14F44284">
            <wp:extent cx="5759450" cy="3422650"/>
            <wp:effectExtent l="0" t="0" r="0" b="0"/>
            <wp:docPr id="10" name="Imagem 10" descr="Tela de celula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hatsApp Image 2020-06-03 at 19.44.07.jpeg"/>
                    <pic:cNvPicPr/>
                  </pic:nvPicPr>
                  <pic:blipFill>
                    <a:blip r:embed="rId19">
                      <a:extLst>
                        <a:ext uri="{28A0092B-C50C-407E-A947-70E740481C1C}">
                          <a14:useLocalDpi xmlns:a14="http://schemas.microsoft.com/office/drawing/2010/main" val="0"/>
                        </a:ext>
                      </a:extLst>
                    </a:blip>
                    <a:stretch>
                      <a:fillRect/>
                    </a:stretch>
                  </pic:blipFill>
                  <pic:spPr>
                    <a:xfrm>
                      <a:off x="0" y="0"/>
                      <a:ext cx="5759450" cy="3422650"/>
                    </a:xfrm>
                    <a:prstGeom prst="rect">
                      <a:avLst/>
                    </a:prstGeom>
                  </pic:spPr>
                </pic:pic>
              </a:graphicData>
            </a:graphic>
          </wp:inline>
        </w:drawing>
      </w:r>
    </w:p>
    <w:p w14:paraId="45BCBEEA" w14:textId="77C0CCDB" w:rsidR="00A27F9E" w:rsidRDefault="00A27F9E" w:rsidP="00A27F9E">
      <w:pPr>
        <w:ind w:firstLine="709"/>
        <w:jc w:val="center"/>
        <w:rPr>
          <w:szCs w:val="24"/>
        </w:rPr>
      </w:pPr>
      <w:r w:rsidRPr="00204A58">
        <w:rPr>
          <w:b/>
          <w:bCs/>
          <w:szCs w:val="24"/>
        </w:rPr>
        <w:t>Fonte</w:t>
      </w:r>
      <w:r>
        <w:rPr>
          <w:b/>
          <w:bCs/>
          <w:szCs w:val="24"/>
        </w:rPr>
        <w:t xml:space="preserve">: </w:t>
      </w:r>
      <w:r w:rsidRPr="00204A58">
        <w:rPr>
          <w:szCs w:val="24"/>
        </w:rPr>
        <w:t>Autores</w:t>
      </w:r>
      <w:r w:rsidR="0073174E">
        <w:rPr>
          <w:szCs w:val="24"/>
        </w:rPr>
        <w:t>.</w:t>
      </w:r>
    </w:p>
    <w:p w14:paraId="7280EC3F" w14:textId="56F42D17" w:rsidR="00A27F9E" w:rsidRDefault="00A27F9E" w:rsidP="00A27F9E">
      <w:pPr>
        <w:ind w:firstLine="0"/>
        <w:jc w:val="center"/>
        <w:rPr>
          <w:b/>
          <w:bCs/>
          <w:szCs w:val="24"/>
        </w:rPr>
      </w:pPr>
    </w:p>
    <w:p w14:paraId="70729D19" w14:textId="77777777" w:rsidR="00A27F9E" w:rsidRDefault="00A27F9E" w:rsidP="00A27F9E">
      <w:pPr>
        <w:ind w:firstLine="0"/>
        <w:jc w:val="center"/>
        <w:rPr>
          <w:b/>
          <w:bCs/>
          <w:szCs w:val="24"/>
        </w:rPr>
      </w:pPr>
    </w:p>
    <w:p w14:paraId="01F8ED85" w14:textId="10279052" w:rsidR="00A27F9E" w:rsidRDefault="00A27F9E" w:rsidP="00BD06F8">
      <w:pPr>
        <w:ind w:firstLine="0"/>
        <w:rPr>
          <w:b/>
          <w:bCs/>
          <w:szCs w:val="24"/>
        </w:rPr>
      </w:pPr>
    </w:p>
    <w:p w14:paraId="58D84DB7" w14:textId="7D2A3A98" w:rsidR="00A27F9E" w:rsidRDefault="00A27F9E" w:rsidP="00BD06F8">
      <w:pPr>
        <w:ind w:firstLine="0"/>
        <w:rPr>
          <w:b/>
          <w:bCs/>
          <w:szCs w:val="24"/>
        </w:rPr>
      </w:pPr>
    </w:p>
    <w:p w14:paraId="5816E69B" w14:textId="0199BF39" w:rsidR="00A27F9E" w:rsidRDefault="00A27F9E" w:rsidP="00BD06F8">
      <w:pPr>
        <w:ind w:firstLine="0"/>
        <w:rPr>
          <w:b/>
          <w:bCs/>
          <w:szCs w:val="24"/>
        </w:rPr>
      </w:pPr>
    </w:p>
    <w:p w14:paraId="0249AB4D" w14:textId="5F3D6849" w:rsidR="00A27F9E" w:rsidRDefault="00A27F9E" w:rsidP="00BD06F8">
      <w:pPr>
        <w:ind w:firstLine="0"/>
        <w:rPr>
          <w:b/>
          <w:bCs/>
          <w:szCs w:val="24"/>
        </w:rPr>
      </w:pPr>
    </w:p>
    <w:p w14:paraId="51D6B084" w14:textId="343E8A13" w:rsidR="00A27F9E" w:rsidRDefault="00A27F9E" w:rsidP="00BD06F8">
      <w:pPr>
        <w:ind w:firstLine="0"/>
        <w:rPr>
          <w:b/>
          <w:bCs/>
          <w:szCs w:val="24"/>
        </w:rPr>
      </w:pPr>
    </w:p>
    <w:p w14:paraId="5E43D7BD" w14:textId="6BB84985" w:rsidR="00A27F9E" w:rsidRDefault="00A27F9E" w:rsidP="00BD06F8">
      <w:pPr>
        <w:ind w:firstLine="0"/>
        <w:rPr>
          <w:b/>
          <w:bCs/>
          <w:szCs w:val="24"/>
        </w:rPr>
      </w:pPr>
    </w:p>
    <w:p w14:paraId="17E967AF" w14:textId="703B5B7E" w:rsidR="00A27F9E" w:rsidRDefault="00A27F9E" w:rsidP="00BD06F8">
      <w:pPr>
        <w:ind w:firstLine="0"/>
        <w:rPr>
          <w:b/>
          <w:bCs/>
          <w:szCs w:val="24"/>
        </w:rPr>
      </w:pPr>
    </w:p>
    <w:p w14:paraId="3031F672" w14:textId="07C84F0E" w:rsidR="00A27F9E" w:rsidRDefault="00A27F9E" w:rsidP="00BD06F8">
      <w:pPr>
        <w:ind w:firstLine="0"/>
        <w:rPr>
          <w:b/>
          <w:bCs/>
          <w:szCs w:val="24"/>
        </w:rPr>
      </w:pPr>
    </w:p>
    <w:p w14:paraId="2A8D852F" w14:textId="123B1F4A" w:rsidR="00A27F9E" w:rsidRDefault="00A27F9E" w:rsidP="00BD06F8">
      <w:pPr>
        <w:ind w:firstLine="0"/>
        <w:rPr>
          <w:b/>
          <w:bCs/>
          <w:szCs w:val="24"/>
        </w:rPr>
      </w:pPr>
    </w:p>
    <w:p w14:paraId="012C0ABD" w14:textId="1E26F00C" w:rsidR="00A27F9E" w:rsidRDefault="00A27F9E" w:rsidP="00BD06F8">
      <w:pPr>
        <w:ind w:firstLine="0"/>
        <w:rPr>
          <w:b/>
          <w:bCs/>
          <w:szCs w:val="24"/>
        </w:rPr>
      </w:pPr>
    </w:p>
    <w:p w14:paraId="7F4C79BB" w14:textId="105E4DBD" w:rsidR="005574CE" w:rsidRPr="005574CE" w:rsidRDefault="005574CE" w:rsidP="005574CE">
      <w:pPr>
        <w:ind w:firstLine="0"/>
        <w:jc w:val="left"/>
        <w:rPr>
          <w:bCs/>
          <w:szCs w:val="24"/>
        </w:rPr>
      </w:pPr>
      <w:r>
        <w:rPr>
          <w:b/>
          <w:szCs w:val="24"/>
        </w:rPr>
        <w:lastRenderedPageBreak/>
        <w:tab/>
      </w:r>
      <w:r w:rsidRPr="005574CE">
        <w:rPr>
          <w:bCs/>
          <w:szCs w:val="24"/>
        </w:rPr>
        <w:t>A figura 12</w:t>
      </w:r>
      <w:r>
        <w:rPr>
          <w:bCs/>
          <w:szCs w:val="24"/>
        </w:rPr>
        <w:t xml:space="preserve"> </w:t>
      </w:r>
      <w:r w:rsidRPr="005574CE">
        <w:rPr>
          <w:bCs/>
          <w:szCs w:val="24"/>
        </w:rPr>
        <w:t xml:space="preserve">essa função </w:t>
      </w:r>
      <w:r>
        <w:rPr>
          <w:bCs/>
          <w:szCs w:val="24"/>
        </w:rPr>
        <w:t>está localiza</w:t>
      </w:r>
      <w:r w:rsidRPr="005574CE">
        <w:rPr>
          <w:bCs/>
          <w:szCs w:val="24"/>
        </w:rPr>
        <w:t xml:space="preserve"> no front</w:t>
      </w:r>
      <w:r>
        <w:rPr>
          <w:bCs/>
          <w:szCs w:val="24"/>
        </w:rPr>
        <w:t>-</w:t>
      </w:r>
      <w:proofErr w:type="spellStart"/>
      <w:r w:rsidRPr="005574CE">
        <w:rPr>
          <w:bCs/>
          <w:szCs w:val="24"/>
        </w:rPr>
        <w:t>end</w:t>
      </w:r>
      <w:proofErr w:type="spellEnd"/>
      <w:r w:rsidRPr="005574CE">
        <w:rPr>
          <w:bCs/>
          <w:szCs w:val="24"/>
        </w:rPr>
        <w:t xml:space="preserve">, </w:t>
      </w:r>
      <w:proofErr w:type="spellStart"/>
      <w:r w:rsidRPr="005574CE">
        <w:rPr>
          <w:bCs/>
          <w:szCs w:val="24"/>
        </w:rPr>
        <w:t>beforeLogin</w:t>
      </w:r>
      <w:proofErr w:type="spellEnd"/>
      <w:r w:rsidRPr="005574CE">
        <w:rPr>
          <w:bCs/>
          <w:szCs w:val="24"/>
        </w:rPr>
        <w:t xml:space="preserve">() é uma requisição do </w:t>
      </w:r>
      <w:proofErr w:type="spellStart"/>
      <w:r w:rsidRPr="005574CE">
        <w:rPr>
          <w:bCs/>
          <w:szCs w:val="24"/>
        </w:rPr>
        <w:t>axios</w:t>
      </w:r>
      <w:proofErr w:type="spellEnd"/>
      <w:r w:rsidRPr="005574CE">
        <w:rPr>
          <w:bCs/>
          <w:szCs w:val="24"/>
        </w:rPr>
        <w:t xml:space="preserve"> que </w:t>
      </w:r>
      <w:r>
        <w:rPr>
          <w:bCs/>
          <w:szCs w:val="24"/>
        </w:rPr>
        <w:t xml:space="preserve"> irá </w:t>
      </w:r>
      <w:r w:rsidRPr="005574CE">
        <w:rPr>
          <w:bCs/>
          <w:szCs w:val="24"/>
        </w:rPr>
        <w:t xml:space="preserve"> fazer antes da página principal ser montada</w:t>
      </w:r>
      <w:r>
        <w:rPr>
          <w:bCs/>
          <w:szCs w:val="24"/>
        </w:rPr>
        <w:t>,</w:t>
      </w:r>
      <w:r w:rsidRPr="005574CE">
        <w:rPr>
          <w:bCs/>
          <w:szCs w:val="24"/>
        </w:rPr>
        <w:t xml:space="preserve"> por isso </w:t>
      </w:r>
      <w:r>
        <w:rPr>
          <w:bCs/>
          <w:szCs w:val="24"/>
        </w:rPr>
        <w:t xml:space="preserve">é usada </w:t>
      </w:r>
      <w:r w:rsidRPr="005574CE">
        <w:rPr>
          <w:bCs/>
          <w:szCs w:val="24"/>
        </w:rPr>
        <w:t xml:space="preserve">na função do </w:t>
      </w:r>
      <w:proofErr w:type="spellStart"/>
      <w:r w:rsidRPr="005574CE">
        <w:rPr>
          <w:bCs/>
          <w:szCs w:val="24"/>
        </w:rPr>
        <w:t>react</w:t>
      </w:r>
      <w:proofErr w:type="spellEnd"/>
      <w:r w:rsidRPr="005574CE">
        <w:rPr>
          <w:bCs/>
          <w:szCs w:val="24"/>
        </w:rPr>
        <w:t xml:space="preserve"> </w:t>
      </w:r>
      <w:proofErr w:type="spellStart"/>
      <w:r w:rsidRPr="005574CE">
        <w:rPr>
          <w:bCs/>
          <w:szCs w:val="24"/>
        </w:rPr>
        <w:t>componentDidMount</w:t>
      </w:r>
      <w:proofErr w:type="spellEnd"/>
      <w:r w:rsidRPr="005574CE">
        <w:rPr>
          <w:bCs/>
          <w:szCs w:val="24"/>
        </w:rPr>
        <w:t xml:space="preserve">(), </w:t>
      </w:r>
      <w:r>
        <w:rPr>
          <w:bCs/>
          <w:szCs w:val="24"/>
        </w:rPr>
        <w:t>porque</w:t>
      </w:r>
      <w:r w:rsidRPr="005574CE">
        <w:rPr>
          <w:bCs/>
          <w:szCs w:val="24"/>
        </w:rPr>
        <w:t xml:space="preserve"> a página não foi </w:t>
      </w:r>
      <w:proofErr w:type="spellStart"/>
      <w:r w:rsidRPr="005574CE">
        <w:rPr>
          <w:bCs/>
          <w:szCs w:val="24"/>
        </w:rPr>
        <w:t>renderizada</w:t>
      </w:r>
      <w:proofErr w:type="spellEnd"/>
      <w:r w:rsidRPr="005574CE">
        <w:rPr>
          <w:bCs/>
          <w:szCs w:val="24"/>
        </w:rPr>
        <w:t xml:space="preserve"> ainda</w:t>
      </w:r>
      <w:r>
        <w:rPr>
          <w:bCs/>
          <w:szCs w:val="24"/>
        </w:rPr>
        <w:t xml:space="preserve"> e</w:t>
      </w:r>
      <w:r w:rsidRPr="005574CE">
        <w:rPr>
          <w:bCs/>
          <w:szCs w:val="24"/>
        </w:rPr>
        <w:t xml:space="preserve"> ele </w:t>
      </w:r>
      <w:r>
        <w:rPr>
          <w:bCs/>
          <w:szCs w:val="24"/>
        </w:rPr>
        <w:t>irá</w:t>
      </w:r>
      <w:r w:rsidRPr="005574CE">
        <w:rPr>
          <w:bCs/>
          <w:szCs w:val="24"/>
        </w:rPr>
        <w:t xml:space="preserve"> </w:t>
      </w:r>
      <w:r>
        <w:rPr>
          <w:bCs/>
          <w:szCs w:val="24"/>
        </w:rPr>
        <w:t>verificar</w:t>
      </w:r>
      <w:r w:rsidRPr="005574CE">
        <w:rPr>
          <w:bCs/>
          <w:szCs w:val="24"/>
        </w:rPr>
        <w:t xml:space="preserve"> se o token gerado no login já existe, se existir significa que o usuário </w:t>
      </w:r>
      <w:r>
        <w:rPr>
          <w:bCs/>
          <w:szCs w:val="24"/>
        </w:rPr>
        <w:t>es</w:t>
      </w:r>
      <w:r w:rsidRPr="005574CE">
        <w:rPr>
          <w:bCs/>
          <w:szCs w:val="24"/>
        </w:rPr>
        <w:t>tá logado e aquela página pode ser rende rizada</w:t>
      </w:r>
      <w:r>
        <w:rPr>
          <w:bCs/>
          <w:szCs w:val="24"/>
        </w:rPr>
        <w:t>.</w:t>
      </w:r>
    </w:p>
    <w:p w14:paraId="3CB39CB1" w14:textId="77777777" w:rsidR="005574CE" w:rsidRDefault="005574CE" w:rsidP="005D4E7B">
      <w:pPr>
        <w:ind w:firstLine="0"/>
        <w:jc w:val="center"/>
        <w:rPr>
          <w:b/>
          <w:szCs w:val="24"/>
        </w:rPr>
      </w:pPr>
    </w:p>
    <w:p w14:paraId="4116D3B9" w14:textId="77223E66" w:rsidR="005D4E7B" w:rsidRDefault="005D4E7B" w:rsidP="005D4E7B">
      <w:pPr>
        <w:ind w:firstLine="0"/>
        <w:jc w:val="center"/>
        <w:rPr>
          <w:b/>
          <w:bCs/>
          <w:szCs w:val="24"/>
        </w:rPr>
      </w:pPr>
      <w:r>
        <w:rPr>
          <w:b/>
          <w:szCs w:val="24"/>
        </w:rPr>
        <w:t>Figura 1</w:t>
      </w:r>
      <w:r w:rsidR="005574CE">
        <w:rPr>
          <w:b/>
          <w:szCs w:val="24"/>
        </w:rPr>
        <w:t>2</w:t>
      </w:r>
      <w:r>
        <w:rPr>
          <w:b/>
          <w:szCs w:val="24"/>
        </w:rPr>
        <w:t xml:space="preserve"> – </w:t>
      </w:r>
      <w:r w:rsidRPr="005D4E7B">
        <w:rPr>
          <w:bCs/>
          <w:szCs w:val="24"/>
        </w:rPr>
        <w:t xml:space="preserve">Função </w:t>
      </w:r>
      <w:r>
        <w:rPr>
          <w:bCs/>
          <w:szCs w:val="24"/>
        </w:rPr>
        <w:t>permite a renderização do men</w:t>
      </w:r>
      <w:r w:rsidR="0073174E">
        <w:rPr>
          <w:bCs/>
          <w:szCs w:val="24"/>
        </w:rPr>
        <w:t>u.</w:t>
      </w:r>
    </w:p>
    <w:p w14:paraId="774B7BEF" w14:textId="1DB197BC" w:rsidR="00A27F9E" w:rsidRDefault="00A27F9E" w:rsidP="005D4E7B">
      <w:pPr>
        <w:ind w:firstLine="0"/>
        <w:jc w:val="center"/>
        <w:rPr>
          <w:b/>
          <w:bCs/>
          <w:szCs w:val="24"/>
        </w:rPr>
      </w:pPr>
      <w:r>
        <w:rPr>
          <w:b/>
          <w:bCs/>
          <w:noProof/>
          <w:szCs w:val="24"/>
        </w:rPr>
        <w:drawing>
          <wp:inline distT="0" distB="0" distL="0" distR="0" wp14:anchorId="76BD8B79" wp14:editId="7CD54E3A">
            <wp:extent cx="5759450" cy="3442970"/>
            <wp:effectExtent l="0" t="0" r="0" b="0"/>
            <wp:docPr id="13" name="Imagem 13"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hatsApp Image 2020-06-03 at 19.51.25.jpeg"/>
                    <pic:cNvPicPr/>
                  </pic:nvPicPr>
                  <pic:blipFill>
                    <a:blip r:embed="rId20">
                      <a:extLst>
                        <a:ext uri="{28A0092B-C50C-407E-A947-70E740481C1C}">
                          <a14:useLocalDpi xmlns:a14="http://schemas.microsoft.com/office/drawing/2010/main" val="0"/>
                        </a:ext>
                      </a:extLst>
                    </a:blip>
                    <a:stretch>
                      <a:fillRect/>
                    </a:stretch>
                  </pic:blipFill>
                  <pic:spPr>
                    <a:xfrm>
                      <a:off x="0" y="0"/>
                      <a:ext cx="5759450" cy="3442970"/>
                    </a:xfrm>
                    <a:prstGeom prst="rect">
                      <a:avLst/>
                    </a:prstGeom>
                  </pic:spPr>
                </pic:pic>
              </a:graphicData>
            </a:graphic>
          </wp:inline>
        </w:drawing>
      </w:r>
    </w:p>
    <w:p w14:paraId="26AC4906" w14:textId="0BFD361E" w:rsidR="005574CE" w:rsidRDefault="005574CE" w:rsidP="005574CE">
      <w:pPr>
        <w:ind w:firstLine="709"/>
        <w:jc w:val="center"/>
        <w:rPr>
          <w:szCs w:val="24"/>
        </w:rPr>
      </w:pPr>
      <w:r w:rsidRPr="00204A58">
        <w:rPr>
          <w:b/>
          <w:bCs/>
          <w:szCs w:val="24"/>
        </w:rPr>
        <w:t>Fonte</w:t>
      </w:r>
      <w:r>
        <w:rPr>
          <w:b/>
          <w:bCs/>
          <w:szCs w:val="24"/>
        </w:rPr>
        <w:t xml:space="preserve">: </w:t>
      </w:r>
      <w:r w:rsidRPr="00204A58">
        <w:rPr>
          <w:szCs w:val="24"/>
        </w:rPr>
        <w:t>Autores</w:t>
      </w:r>
      <w:r w:rsidR="0073174E">
        <w:rPr>
          <w:szCs w:val="24"/>
        </w:rPr>
        <w:t>.</w:t>
      </w:r>
    </w:p>
    <w:p w14:paraId="7C61AC24" w14:textId="3A7A2B8B" w:rsidR="005574CE" w:rsidRDefault="005574CE" w:rsidP="005574CE">
      <w:pPr>
        <w:ind w:firstLine="0"/>
        <w:jc w:val="center"/>
        <w:rPr>
          <w:b/>
          <w:bCs/>
          <w:szCs w:val="24"/>
        </w:rPr>
      </w:pPr>
    </w:p>
    <w:p w14:paraId="7BE54E75" w14:textId="26FFCBFA" w:rsidR="005574CE" w:rsidRDefault="005574CE" w:rsidP="005574CE">
      <w:pPr>
        <w:ind w:firstLine="0"/>
        <w:jc w:val="center"/>
        <w:rPr>
          <w:b/>
          <w:bCs/>
          <w:szCs w:val="24"/>
        </w:rPr>
      </w:pPr>
    </w:p>
    <w:p w14:paraId="3E40F7D5" w14:textId="5D708131" w:rsidR="005574CE" w:rsidRDefault="005574CE" w:rsidP="005574CE">
      <w:pPr>
        <w:ind w:firstLine="0"/>
        <w:jc w:val="center"/>
        <w:rPr>
          <w:b/>
          <w:bCs/>
          <w:szCs w:val="24"/>
        </w:rPr>
      </w:pPr>
    </w:p>
    <w:p w14:paraId="40191456" w14:textId="1D2DF16C" w:rsidR="005574CE" w:rsidRDefault="005574CE" w:rsidP="005574CE">
      <w:pPr>
        <w:ind w:firstLine="0"/>
        <w:jc w:val="center"/>
        <w:rPr>
          <w:b/>
          <w:bCs/>
          <w:szCs w:val="24"/>
        </w:rPr>
      </w:pPr>
    </w:p>
    <w:p w14:paraId="06938F55" w14:textId="65EE7436" w:rsidR="005574CE" w:rsidRDefault="005574CE" w:rsidP="005574CE">
      <w:pPr>
        <w:ind w:firstLine="0"/>
        <w:jc w:val="center"/>
        <w:rPr>
          <w:b/>
          <w:bCs/>
          <w:szCs w:val="24"/>
        </w:rPr>
      </w:pPr>
    </w:p>
    <w:p w14:paraId="07ED2EA3" w14:textId="3122CFB9" w:rsidR="005574CE" w:rsidRDefault="005574CE" w:rsidP="005574CE">
      <w:pPr>
        <w:ind w:firstLine="0"/>
        <w:jc w:val="center"/>
        <w:rPr>
          <w:b/>
          <w:bCs/>
          <w:szCs w:val="24"/>
        </w:rPr>
      </w:pPr>
    </w:p>
    <w:p w14:paraId="1F87C201" w14:textId="362A5304" w:rsidR="005574CE" w:rsidRDefault="005574CE" w:rsidP="005574CE">
      <w:pPr>
        <w:ind w:firstLine="0"/>
        <w:jc w:val="center"/>
        <w:rPr>
          <w:b/>
          <w:bCs/>
          <w:szCs w:val="24"/>
        </w:rPr>
      </w:pPr>
    </w:p>
    <w:p w14:paraId="10BF9234" w14:textId="20588EE3" w:rsidR="005574CE" w:rsidRDefault="005574CE" w:rsidP="005574CE">
      <w:pPr>
        <w:ind w:firstLine="0"/>
        <w:jc w:val="center"/>
        <w:rPr>
          <w:b/>
          <w:bCs/>
          <w:szCs w:val="24"/>
        </w:rPr>
      </w:pPr>
    </w:p>
    <w:p w14:paraId="006E6493" w14:textId="2615012B" w:rsidR="005574CE" w:rsidRDefault="005574CE" w:rsidP="005574CE">
      <w:pPr>
        <w:ind w:firstLine="0"/>
        <w:jc w:val="center"/>
        <w:rPr>
          <w:b/>
          <w:bCs/>
          <w:szCs w:val="24"/>
        </w:rPr>
      </w:pPr>
    </w:p>
    <w:p w14:paraId="0EDA9715" w14:textId="72E2B20B" w:rsidR="005574CE" w:rsidRDefault="005574CE" w:rsidP="005574CE">
      <w:pPr>
        <w:ind w:firstLine="0"/>
        <w:jc w:val="center"/>
        <w:rPr>
          <w:b/>
          <w:bCs/>
          <w:szCs w:val="24"/>
        </w:rPr>
      </w:pPr>
    </w:p>
    <w:p w14:paraId="7DD53509" w14:textId="77608530" w:rsidR="005574CE" w:rsidRDefault="005574CE" w:rsidP="005574CE">
      <w:pPr>
        <w:ind w:firstLine="0"/>
        <w:jc w:val="center"/>
        <w:rPr>
          <w:b/>
          <w:bCs/>
          <w:szCs w:val="24"/>
        </w:rPr>
      </w:pPr>
    </w:p>
    <w:p w14:paraId="4CE28A6F" w14:textId="77777777" w:rsidR="005574CE" w:rsidRDefault="005574CE" w:rsidP="005574CE">
      <w:pPr>
        <w:ind w:firstLine="0"/>
        <w:jc w:val="center"/>
        <w:rPr>
          <w:b/>
          <w:bCs/>
          <w:szCs w:val="24"/>
        </w:rPr>
      </w:pPr>
    </w:p>
    <w:p w14:paraId="5DF42619" w14:textId="48320460" w:rsidR="003447F4" w:rsidRDefault="003447F4" w:rsidP="00BD06F8">
      <w:pPr>
        <w:ind w:firstLine="0"/>
        <w:rPr>
          <w:color w:val="FF0000"/>
          <w:szCs w:val="24"/>
        </w:rPr>
      </w:pPr>
      <w:r>
        <w:rPr>
          <w:b/>
          <w:bCs/>
          <w:szCs w:val="24"/>
        </w:rPr>
        <w:lastRenderedPageBreak/>
        <w:t xml:space="preserve">5 </w:t>
      </w:r>
      <w:r w:rsidRPr="005571E9">
        <w:rPr>
          <w:b/>
          <w:bCs/>
          <w:szCs w:val="24"/>
        </w:rPr>
        <w:t xml:space="preserve">Resultados e </w:t>
      </w:r>
      <w:r w:rsidR="00634181" w:rsidRPr="005571E9">
        <w:rPr>
          <w:b/>
          <w:bCs/>
          <w:szCs w:val="24"/>
        </w:rPr>
        <w:t>Discussão</w:t>
      </w:r>
      <w:r w:rsidR="00634181" w:rsidRPr="004660BB">
        <w:rPr>
          <w:color w:val="FF0000"/>
          <w:szCs w:val="24"/>
        </w:rPr>
        <w:t xml:space="preserve"> </w:t>
      </w:r>
    </w:p>
    <w:p w14:paraId="41DEB19D" w14:textId="28B1D070" w:rsidR="00B91486" w:rsidRPr="00B91486" w:rsidRDefault="00B91486" w:rsidP="00BD06F8">
      <w:pPr>
        <w:ind w:firstLine="0"/>
        <w:rPr>
          <w:szCs w:val="24"/>
        </w:rPr>
      </w:pPr>
      <w:r>
        <w:rPr>
          <w:color w:val="FF0000"/>
          <w:szCs w:val="24"/>
        </w:rPr>
        <w:tab/>
      </w:r>
      <w:r w:rsidRPr="00B91486">
        <w:rPr>
          <w:szCs w:val="24"/>
        </w:rPr>
        <w:t>Na</w:t>
      </w:r>
      <w:r>
        <w:rPr>
          <w:szCs w:val="24"/>
        </w:rPr>
        <w:t xml:space="preserve"> figura 13 é apresentado a tela inicial do software, aonde possui dois campos  que precisam ser preenchidos para que se possa fazer login no sistema, o primeiro campo solicita e-mail já cadastrado no sistema caso o usuário já possuir conta, e o segundo campo solicita senha também já cadastrado no sistema caso o usuário possuir conta</w:t>
      </w:r>
      <w:r w:rsidR="005337DD">
        <w:rPr>
          <w:szCs w:val="24"/>
        </w:rPr>
        <w:t xml:space="preserve">, logo a baixo tem um </w:t>
      </w:r>
      <w:proofErr w:type="spellStart"/>
      <w:r w:rsidR="005337DD">
        <w:rPr>
          <w:szCs w:val="24"/>
        </w:rPr>
        <w:t>check</w:t>
      </w:r>
      <w:proofErr w:type="spellEnd"/>
      <w:r w:rsidR="005337DD">
        <w:rPr>
          <w:szCs w:val="24"/>
        </w:rPr>
        <w:t xml:space="preserve">-box </w:t>
      </w:r>
      <w:r>
        <w:rPr>
          <w:szCs w:val="24"/>
        </w:rPr>
        <w:t xml:space="preserve"> </w:t>
      </w:r>
      <w:r w:rsidR="005337DD">
        <w:rPr>
          <w:szCs w:val="24"/>
        </w:rPr>
        <w:t xml:space="preserve">para que fique salvo os dados digitados e assim quando acessar a </w:t>
      </w:r>
      <w:r w:rsidR="00AF39D6">
        <w:rPr>
          <w:szCs w:val="24"/>
        </w:rPr>
        <w:t>página</w:t>
      </w:r>
      <w:r w:rsidR="005337DD">
        <w:rPr>
          <w:szCs w:val="24"/>
        </w:rPr>
        <w:t xml:space="preserve"> futuramente não será necessário digitar tudo novamente,  na linha a baixo possui um link para usuários que tenham perdido ou esquecido a senha </w:t>
      </w:r>
      <w:r w:rsidR="00F16F0D">
        <w:rPr>
          <w:szCs w:val="24"/>
        </w:rPr>
        <w:t xml:space="preserve">assim conseguindo recupera-la, logo a baixo possui o botão “Entrar” para que os usuários consigam concluir o login, e caso o usuário não possua uma conta já cadastrada no sistema logo a baixo possui um link para que o usuário possa ser redirecionado a </w:t>
      </w:r>
      <w:r w:rsidR="00AF39D6">
        <w:rPr>
          <w:szCs w:val="24"/>
        </w:rPr>
        <w:t>página</w:t>
      </w:r>
      <w:r w:rsidR="00F16F0D">
        <w:rPr>
          <w:szCs w:val="24"/>
        </w:rPr>
        <w:t xml:space="preserve"> correta e assim fazer o cadastro de uma conta válida.</w:t>
      </w:r>
    </w:p>
    <w:p w14:paraId="0CFA5E40" w14:textId="77777777" w:rsidR="00B91486" w:rsidRDefault="00B91486" w:rsidP="00BD06F8">
      <w:pPr>
        <w:ind w:firstLine="0"/>
        <w:rPr>
          <w:color w:val="FF0000"/>
          <w:szCs w:val="24"/>
        </w:rPr>
      </w:pPr>
    </w:p>
    <w:p w14:paraId="1103481D" w14:textId="7031F933" w:rsidR="00B91486" w:rsidRPr="00B91486" w:rsidRDefault="00B91486" w:rsidP="00B91486">
      <w:pPr>
        <w:ind w:firstLine="0"/>
        <w:jc w:val="center"/>
        <w:rPr>
          <w:szCs w:val="24"/>
        </w:rPr>
      </w:pPr>
      <w:r w:rsidRPr="00B91486">
        <w:rPr>
          <w:b/>
          <w:bCs/>
          <w:szCs w:val="24"/>
        </w:rPr>
        <w:t>Figura 13</w:t>
      </w:r>
      <w:r>
        <w:rPr>
          <w:b/>
          <w:bCs/>
          <w:szCs w:val="24"/>
        </w:rPr>
        <w:t xml:space="preserve"> – </w:t>
      </w:r>
      <w:r>
        <w:rPr>
          <w:szCs w:val="24"/>
        </w:rPr>
        <w:t>Tela inicial do software</w:t>
      </w:r>
    </w:p>
    <w:p w14:paraId="7A6672FB" w14:textId="2C09CB8D" w:rsidR="000A1BAF" w:rsidRPr="00F16F0D" w:rsidRDefault="00B91486" w:rsidP="00BD06F8">
      <w:pPr>
        <w:ind w:firstLine="709"/>
        <w:rPr>
          <w:b/>
          <w:bCs/>
        </w:rPr>
      </w:pPr>
      <w:r>
        <w:rPr>
          <w:noProof/>
        </w:rPr>
        <w:drawing>
          <wp:inline distT="0" distB="0" distL="0" distR="0" wp14:anchorId="0ED2A0D0" wp14:editId="3CAD118C">
            <wp:extent cx="5286375" cy="2362200"/>
            <wp:effectExtent l="0" t="0" r="0" b="0"/>
            <wp:docPr id="14" name="Imagem 14"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hatsApp Image 2020-05-31 at 20.49.28.jpeg"/>
                    <pic:cNvPicPr/>
                  </pic:nvPicPr>
                  <pic:blipFill rotWithShape="1">
                    <a:blip r:embed="rId21" cstate="print">
                      <a:extLst>
                        <a:ext uri="{28A0092B-C50C-407E-A947-70E740481C1C}">
                          <a14:useLocalDpi xmlns:a14="http://schemas.microsoft.com/office/drawing/2010/main" val="0"/>
                        </a:ext>
                      </a:extLst>
                    </a:blip>
                    <a:srcRect t="14954" r="-1354" b="4421"/>
                    <a:stretch/>
                  </pic:blipFill>
                  <pic:spPr bwMode="auto">
                    <a:xfrm>
                      <a:off x="0" y="0"/>
                      <a:ext cx="5305745" cy="2370855"/>
                    </a:xfrm>
                    <a:prstGeom prst="rect">
                      <a:avLst/>
                    </a:prstGeom>
                    <a:ln>
                      <a:noFill/>
                    </a:ln>
                    <a:extLst>
                      <a:ext uri="{53640926-AAD7-44D8-BBD7-CCE9431645EC}">
                        <a14:shadowObscured xmlns:a14="http://schemas.microsoft.com/office/drawing/2010/main"/>
                      </a:ext>
                    </a:extLst>
                  </pic:spPr>
                </pic:pic>
              </a:graphicData>
            </a:graphic>
          </wp:inline>
        </w:drawing>
      </w:r>
    </w:p>
    <w:p w14:paraId="40177A65" w14:textId="6614F1DB" w:rsidR="0099527A" w:rsidRDefault="00F16F0D" w:rsidP="00F16F0D">
      <w:pPr>
        <w:ind w:firstLine="709"/>
        <w:jc w:val="center"/>
      </w:pPr>
      <w:r w:rsidRPr="00F16F0D">
        <w:rPr>
          <w:b/>
          <w:bCs/>
        </w:rPr>
        <w:t>Fonte:</w:t>
      </w:r>
      <w:r>
        <w:rPr>
          <w:b/>
          <w:bCs/>
        </w:rPr>
        <w:t xml:space="preserve"> </w:t>
      </w:r>
      <w:r w:rsidRPr="00F16F0D">
        <w:t>Autores</w:t>
      </w:r>
      <w:r>
        <w:t>.</w:t>
      </w:r>
    </w:p>
    <w:p w14:paraId="4C8F5851" w14:textId="323BFBA3" w:rsidR="00F16F0D" w:rsidRDefault="00F16F0D" w:rsidP="00F16F0D">
      <w:pPr>
        <w:ind w:firstLine="709"/>
        <w:jc w:val="center"/>
      </w:pPr>
    </w:p>
    <w:p w14:paraId="42315862" w14:textId="7A187BF8" w:rsidR="00F16F0D" w:rsidRDefault="00F16F0D" w:rsidP="00F16F0D">
      <w:pPr>
        <w:ind w:firstLine="709"/>
        <w:jc w:val="center"/>
      </w:pPr>
    </w:p>
    <w:p w14:paraId="1858C72B" w14:textId="20DD69A8" w:rsidR="00F16F0D" w:rsidRDefault="00F16F0D" w:rsidP="00F16F0D">
      <w:pPr>
        <w:ind w:firstLine="709"/>
        <w:jc w:val="center"/>
      </w:pPr>
    </w:p>
    <w:p w14:paraId="692B0BE0" w14:textId="337372E8" w:rsidR="00F16F0D" w:rsidRDefault="00F16F0D" w:rsidP="00F16F0D">
      <w:pPr>
        <w:ind w:firstLine="709"/>
        <w:jc w:val="center"/>
      </w:pPr>
    </w:p>
    <w:p w14:paraId="6F0C02A6" w14:textId="3ACE8860" w:rsidR="00F16F0D" w:rsidRDefault="00F16F0D" w:rsidP="00F16F0D">
      <w:pPr>
        <w:ind w:firstLine="709"/>
        <w:jc w:val="center"/>
      </w:pPr>
    </w:p>
    <w:p w14:paraId="20529E46" w14:textId="1C8E9D47" w:rsidR="00F16F0D" w:rsidRDefault="00F16F0D" w:rsidP="00F16F0D">
      <w:pPr>
        <w:ind w:firstLine="709"/>
        <w:jc w:val="center"/>
      </w:pPr>
    </w:p>
    <w:p w14:paraId="263468F6" w14:textId="43AB79BD" w:rsidR="00F16F0D" w:rsidRDefault="00F16F0D" w:rsidP="00F16F0D">
      <w:pPr>
        <w:ind w:firstLine="709"/>
        <w:jc w:val="center"/>
      </w:pPr>
    </w:p>
    <w:p w14:paraId="3A6890E7" w14:textId="588BB938" w:rsidR="00F16F0D" w:rsidRDefault="00F16F0D" w:rsidP="00F16F0D">
      <w:pPr>
        <w:ind w:firstLine="709"/>
        <w:jc w:val="center"/>
      </w:pPr>
    </w:p>
    <w:p w14:paraId="22781705" w14:textId="2C0B90A7" w:rsidR="00F16F0D" w:rsidRPr="00C86D54" w:rsidRDefault="00F16F0D" w:rsidP="00F16F0D">
      <w:pPr>
        <w:ind w:firstLine="709"/>
        <w:jc w:val="left"/>
      </w:pPr>
      <w:r w:rsidRPr="00B91486">
        <w:rPr>
          <w:szCs w:val="24"/>
        </w:rPr>
        <w:lastRenderedPageBreak/>
        <w:t>Na</w:t>
      </w:r>
      <w:r>
        <w:rPr>
          <w:szCs w:val="24"/>
        </w:rPr>
        <w:t xml:space="preserve"> figura 14 </w:t>
      </w:r>
      <w:r>
        <w:rPr>
          <w:b/>
          <w:bCs/>
        </w:rPr>
        <w:tab/>
      </w:r>
      <w:r w:rsidR="00C86D54">
        <w:t xml:space="preserve">é mostrada a tela de formulário para a criação de conta dos usuários, o primeiro campo </w:t>
      </w:r>
      <w:r w:rsidR="00F5080B">
        <w:t xml:space="preserve">solicita </w:t>
      </w:r>
      <w:r w:rsidR="00C86D54">
        <w:t xml:space="preserve">para digitar </w:t>
      </w:r>
      <w:r w:rsidR="00F5080B">
        <w:t>o nome pessoal do usuário, no campo seguinte é solicitado para que o usuário preencha com um “</w:t>
      </w:r>
      <w:proofErr w:type="spellStart"/>
      <w:r w:rsidR="00F5080B">
        <w:t>nick</w:t>
      </w:r>
      <w:proofErr w:type="spellEnd"/>
      <w:r w:rsidR="00F5080B">
        <w:t xml:space="preserve">” que é o nome que irá aparecer pros outros usuário no chat por exemplo, </w:t>
      </w:r>
      <w:r w:rsidR="00C86D54">
        <w:t xml:space="preserve"> </w:t>
      </w:r>
      <w:r w:rsidR="00F5080B">
        <w:t xml:space="preserve">no campo de baixo é solicitado </w:t>
      </w:r>
      <w:r w:rsidR="00396F4E">
        <w:t xml:space="preserve">para que digite o endereço um e-mail valido ou um número de telefone valido que serão usados para que possa fazer login futuramente, logo a baixo é solicitado para que usuário coloque a sua data de nascimento, </w:t>
      </w:r>
      <w:r w:rsidR="00D73039">
        <w:t xml:space="preserve">no campo logo a baixo, é solicitado que o </w:t>
      </w:r>
      <w:r w:rsidR="00A718B0">
        <w:t>usuário</w:t>
      </w:r>
      <w:r w:rsidR="00D73039">
        <w:t xml:space="preserve"> digite uma senha que </w:t>
      </w:r>
      <w:r w:rsidR="00A718B0">
        <w:t>será</w:t>
      </w:r>
      <w:r w:rsidR="00D73039">
        <w:t xml:space="preserve"> utilizada para fazer login futuramente, no campo de baixo é solicitado para que o usuário confirme a senha como uma medida de segurança para que não haja engano na hora de digitar a senha, e logo a baixo há um </w:t>
      </w:r>
      <w:proofErr w:type="spellStart"/>
      <w:r w:rsidR="00D73039">
        <w:t>check</w:t>
      </w:r>
      <w:proofErr w:type="spellEnd"/>
      <w:r w:rsidR="00D73039">
        <w:t xml:space="preserve">-box que é necessário o usuário ler e aceitar os termos para que possa concluir o cadastro, e o </w:t>
      </w:r>
      <w:r w:rsidR="0073174E">
        <w:t>último</w:t>
      </w:r>
      <w:r w:rsidR="00D73039">
        <w:t xml:space="preserve"> item da tela, é um botão que ao clicar se todos os campos tiverem sido preenchidos corretamente ele finaliza o cadastro do usuário.</w:t>
      </w:r>
    </w:p>
    <w:p w14:paraId="1C30306D" w14:textId="77777777" w:rsidR="00F16F0D" w:rsidRDefault="00F16F0D" w:rsidP="00F16F0D">
      <w:pPr>
        <w:ind w:firstLine="709"/>
        <w:jc w:val="left"/>
        <w:rPr>
          <w:b/>
          <w:bCs/>
        </w:rPr>
      </w:pPr>
    </w:p>
    <w:p w14:paraId="6B305714" w14:textId="43C2AF43" w:rsidR="00F16F0D" w:rsidRPr="00F16F0D" w:rsidRDefault="00F16F0D" w:rsidP="00F16F0D">
      <w:pPr>
        <w:ind w:firstLine="0"/>
        <w:jc w:val="center"/>
        <w:rPr>
          <w:szCs w:val="24"/>
        </w:rPr>
      </w:pPr>
      <w:r w:rsidRPr="00B91486">
        <w:rPr>
          <w:b/>
          <w:bCs/>
          <w:szCs w:val="24"/>
        </w:rPr>
        <w:t>Figura 1</w:t>
      </w:r>
      <w:r>
        <w:rPr>
          <w:b/>
          <w:bCs/>
          <w:szCs w:val="24"/>
        </w:rPr>
        <w:t xml:space="preserve">4 – </w:t>
      </w:r>
      <w:r>
        <w:rPr>
          <w:szCs w:val="24"/>
        </w:rPr>
        <w:t>Tela de formulário para cadastro de usuários.</w:t>
      </w:r>
    </w:p>
    <w:p w14:paraId="034D883E" w14:textId="558F07F0" w:rsidR="00F16F0D" w:rsidRPr="00F16F0D" w:rsidRDefault="00F16F0D" w:rsidP="00F16F0D">
      <w:pPr>
        <w:ind w:firstLine="709"/>
        <w:jc w:val="left"/>
        <w:rPr>
          <w:b/>
          <w:bCs/>
        </w:rPr>
      </w:pPr>
      <w:r>
        <w:rPr>
          <w:b/>
          <w:bCs/>
          <w:noProof/>
        </w:rPr>
        <w:drawing>
          <wp:inline distT="0" distB="0" distL="0" distR="0" wp14:anchorId="2B2E5380" wp14:editId="5F374AF5">
            <wp:extent cx="5191125" cy="2371725"/>
            <wp:effectExtent l="0" t="0" r="0" b="0"/>
            <wp:docPr id="15" name="Imagem 15"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hatsApp Image 2020-05-31 at 20.49.48.jpeg"/>
                    <pic:cNvPicPr/>
                  </pic:nvPicPr>
                  <pic:blipFill rotWithShape="1">
                    <a:blip r:embed="rId22" cstate="print">
                      <a:extLst>
                        <a:ext uri="{28A0092B-C50C-407E-A947-70E740481C1C}">
                          <a14:useLocalDpi xmlns:a14="http://schemas.microsoft.com/office/drawing/2010/main" val="0"/>
                        </a:ext>
                      </a:extLst>
                    </a:blip>
                    <a:srcRect t="13927" r="-1508" b="3514"/>
                    <a:stretch/>
                  </pic:blipFill>
                  <pic:spPr bwMode="auto">
                    <a:xfrm>
                      <a:off x="0" y="0"/>
                      <a:ext cx="5222003" cy="2385833"/>
                    </a:xfrm>
                    <a:prstGeom prst="rect">
                      <a:avLst/>
                    </a:prstGeom>
                    <a:ln>
                      <a:noFill/>
                    </a:ln>
                    <a:extLst>
                      <a:ext uri="{53640926-AAD7-44D8-BBD7-CCE9431645EC}">
                        <a14:shadowObscured xmlns:a14="http://schemas.microsoft.com/office/drawing/2010/main"/>
                      </a:ext>
                    </a:extLst>
                  </pic:spPr>
                </pic:pic>
              </a:graphicData>
            </a:graphic>
          </wp:inline>
        </w:drawing>
      </w:r>
    </w:p>
    <w:p w14:paraId="46156D08" w14:textId="3C0F7514" w:rsidR="0099527A" w:rsidRPr="00D73039" w:rsidRDefault="00D73039" w:rsidP="00D73039">
      <w:pPr>
        <w:ind w:firstLine="709"/>
        <w:jc w:val="center"/>
      </w:pPr>
      <w:r w:rsidRPr="00D73039">
        <w:rPr>
          <w:b/>
          <w:bCs/>
        </w:rPr>
        <w:t>Fonte:</w:t>
      </w:r>
      <w:r>
        <w:rPr>
          <w:b/>
          <w:bCs/>
        </w:rPr>
        <w:t xml:space="preserve"> </w:t>
      </w:r>
      <w:r>
        <w:t>Autores.</w:t>
      </w:r>
    </w:p>
    <w:p w14:paraId="4E2583FF" w14:textId="380B5B3B" w:rsidR="00D73039" w:rsidRDefault="00D73039" w:rsidP="00BD06F8">
      <w:pPr>
        <w:ind w:firstLine="709"/>
      </w:pPr>
    </w:p>
    <w:p w14:paraId="26B7AD8B" w14:textId="6F896F6E" w:rsidR="00D73039" w:rsidRDefault="00D73039" w:rsidP="00BD06F8">
      <w:pPr>
        <w:ind w:firstLine="709"/>
      </w:pPr>
    </w:p>
    <w:p w14:paraId="0684C92C" w14:textId="2F265A5A" w:rsidR="00D73039" w:rsidRDefault="00D73039" w:rsidP="00BD06F8">
      <w:pPr>
        <w:ind w:firstLine="709"/>
      </w:pPr>
    </w:p>
    <w:p w14:paraId="6D64FF77" w14:textId="56A97117" w:rsidR="00D73039" w:rsidRDefault="00D73039" w:rsidP="00BD06F8">
      <w:pPr>
        <w:ind w:firstLine="709"/>
      </w:pPr>
    </w:p>
    <w:p w14:paraId="3D6458BF" w14:textId="4DAD659D" w:rsidR="00D73039" w:rsidRDefault="00D73039" w:rsidP="00BD06F8">
      <w:pPr>
        <w:ind w:firstLine="709"/>
      </w:pPr>
    </w:p>
    <w:p w14:paraId="102003CA" w14:textId="373E285C" w:rsidR="00D73039" w:rsidRDefault="00D73039" w:rsidP="00BD06F8">
      <w:pPr>
        <w:ind w:firstLine="709"/>
      </w:pPr>
    </w:p>
    <w:p w14:paraId="669F324D" w14:textId="535209AF" w:rsidR="00D73039" w:rsidRDefault="00D73039" w:rsidP="00BD06F8">
      <w:pPr>
        <w:ind w:firstLine="709"/>
      </w:pPr>
    </w:p>
    <w:p w14:paraId="246CF33C" w14:textId="5856D02F" w:rsidR="00D73039" w:rsidRPr="00D73039" w:rsidRDefault="00D73039" w:rsidP="00D73039">
      <w:pPr>
        <w:ind w:firstLine="709"/>
      </w:pPr>
      <w:r>
        <w:lastRenderedPageBreak/>
        <w:t xml:space="preserve">Na figura 15 é visualizada a tela que aparece logo a </w:t>
      </w:r>
      <w:r w:rsidR="00A718B0">
        <w:t xml:space="preserve">pós </w:t>
      </w:r>
      <w:r>
        <w:t xml:space="preserve">o usuário fazer login, </w:t>
      </w:r>
      <w:r w:rsidR="00A718B0">
        <w:t xml:space="preserve">nessa tela o usuário se depara com dois botões que definem qual é a sua intenção, caso a intenção do usuário seja cadastrar um item achado ele irá clica no botão a esquerda “Cadastrar um Item”, caso o intuito do usuário seja procurar um item que perdeu, ele </w:t>
      </w:r>
      <w:r w:rsidR="00AF39D6">
        <w:t>irá</w:t>
      </w:r>
      <w:r w:rsidR="00A718B0">
        <w:t xml:space="preserve"> clicar no botão a direita “Ir para listagem de itens”.</w:t>
      </w:r>
    </w:p>
    <w:p w14:paraId="00F3DE50" w14:textId="77777777" w:rsidR="00D73039" w:rsidRDefault="00D73039" w:rsidP="00D73039">
      <w:pPr>
        <w:ind w:firstLine="709"/>
        <w:jc w:val="center"/>
        <w:rPr>
          <w:b/>
          <w:bCs/>
        </w:rPr>
      </w:pPr>
    </w:p>
    <w:p w14:paraId="0D4A60A9" w14:textId="1ACB8014" w:rsidR="00D73039" w:rsidRPr="00D73039" w:rsidRDefault="00D73039" w:rsidP="00D73039">
      <w:pPr>
        <w:ind w:firstLine="709"/>
        <w:jc w:val="center"/>
      </w:pPr>
      <w:r w:rsidRPr="00D73039">
        <w:rPr>
          <w:b/>
          <w:bCs/>
        </w:rPr>
        <w:t xml:space="preserve">Figura 15 </w:t>
      </w:r>
      <w:r>
        <w:rPr>
          <w:b/>
          <w:bCs/>
        </w:rPr>
        <w:t>–</w:t>
      </w:r>
      <w:r w:rsidRPr="00D73039">
        <w:rPr>
          <w:b/>
          <w:bCs/>
        </w:rPr>
        <w:t xml:space="preserve"> </w:t>
      </w:r>
      <w:r>
        <w:t>Menu</w:t>
      </w:r>
      <w:r w:rsidR="00D770D1">
        <w:t>,</w:t>
      </w:r>
      <w:r>
        <w:t xml:space="preserve"> aonde usuário define qual é a intenção dele</w:t>
      </w:r>
      <w:r w:rsidR="0073174E">
        <w:t>.</w:t>
      </w:r>
    </w:p>
    <w:p w14:paraId="7F95DD33" w14:textId="707F1416" w:rsidR="00D73039" w:rsidRDefault="00D73039" w:rsidP="00BD06F8">
      <w:pPr>
        <w:ind w:firstLine="709"/>
      </w:pPr>
      <w:r>
        <w:rPr>
          <w:noProof/>
        </w:rPr>
        <w:drawing>
          <wp:inline distT="0" distB="0" distL="0" distR="0" wp14:anchorId="56328614" wp14:editId="3E3D5E28">
            <wp:extent cx="5181600" cy="2371725"/>
            <wp:effectExtent l="0" t="0" r="0" b="0"/>
            <wp:docPr id="16" name="Imagem 16"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hatsApp Image 2020-05-31 at 20.50.05.jpeg"/>
                    <pic:cNvPicPr/>
                  </pic:nvPicPr>
                  <pic:blipFill rotWithShape="1">
                    <a:blip r:embed="rId23" cstate="print">
                      <a:extLst>
                        <a:ext uri="{28A0092B-C50C-407E-A947-70E740481C1C}">
                          <a14:useLocalDpi xmlns:a14="http://schemas.microsoft.com/office/drawing/2010/main" val="0"/>
                        </a:ext>
                      </a:extLst>
                    </a:blip>
                    <a:srcRect l="-1" t="14490" r="-657" b="3492"/>
                    <a:stretch/>
                  </pic:blipFill>
                  <pic:spPr bwMode="auto">
                    <a:xfrm>
                      <a:off x="0" y="0"/>
                      <a:ext cx="5187220" cy="2374297"/>
                    </a:xfrm>
                    <a:prstGeom prst="rect">
                      <a:avLst/>
                    </a:prstGeom>
                    <a:ln>
                      <a:noFill/>
                    </a:ln>
                    <a:extLst>
                      <a:ext uri="{53640926-AAD7-44D8-BBD7-CCE9431645EC}">
                        <a14:shadowObscured xmlns:a14="http://schemas.microsoft.com/office/drawing/2010/main"/>
                      </a:ext>
                    </a:extLst>
                  </pic:spPr>
                </pic:pic>
              </a:graphicData>
            </a:graphic>
          </wp:inline>
        </w:drawing>
      </w:r>
    </w:p>
    <w:p w14:paraId="339DAA3C" w14:textId="3D60C2C9" w:rsidR="00D73039" w:rsidRPr="00A718B0" w:rsidRDefault="00A718B0" w:rsidP="00A718B0">
      <w:pPr>
        <w:ind w:firstLine="709"/>
        <w:jc w:val="center"/>
        <w:rPr>
          <w:b/>
          <w:bCs/>
        </w:rPr>
      </w:pPr>
      <w:r w:rsidRPr="00A718B0">
        <w:rPr>
          <w:b/>
          <w:bCs/>
        </w:rPr>
        <w:t>Fonte:</w:t>
      </w:r>
      <w:r>
        <w:rPr>
          <w:b/>
          <w:bCs/>
        </w:rPr>
        <w:t xml:space="preserve"> </w:t>
      </w:r>
      <w:r w:rsidRPr="00A718B0">
        <w:t>Autores</w:t>
      </w:r>
      <w:r>
        <w:t xml:space="preserve">. </w:t>
      </w:r>
    </w:p>
    <w:p w14:paraId="4E52C695" w14:textId="77777777" w:rsidR="00B724A2" w:rsidRDefault="00D770D1" w:rsidP="00D770D1">
      <w:pPr>
        <w:ind w:firstLine="709"/>
        <w:jc w:val="left"/>
        <w:rPr>
          <w:b/>
          <w:bCs/>
        </w:rPr>
      </w:pPr>
      <w:r>
        <w:rPr>
          <w:b/>
          <w:bCs/>
        </w:rPr>
        <w:tab/>
      </w:r>
    </w:p>
    <w:p w14:paraId="0573C387" w14:textId="77777777" w:rsidR="00B724A2" w:rsidRDefault="00B724A2" w:rsidP="00D770D1">
      <w:pPr>
        <w:ind w:firstLine="709"/>
        <w:jc w:val="left"/>
        <w:rPr>
          <w:b/>
          <w:bCs/>
        </w:rPr>
      </w:pPr>
    </w:p>
    <w:p w14:paraId="151E12CD" w14:textId="77777777" w:rsidR="00B724A2" w:rsidRDefault="00B724A2" w:rsidP="00D770D1">
      <w:pPr>
        <w:ind w:firstLine="709"/>
        <w:jc w:val="left"/>
        <w:rPr>
          <w:b/>
          <w:bCs/>
        </w:rPr>
      </w:pPr>
    </w:p>
    <w:p w14:paraId="24939C5C" w14:textId="77777777" w:rsidR="00B724A2" w:rsidRDefault="00B724A2" w:rsidP="00D770D1">
      <w:pPr>
        <w:ind w:firstLine="709"/>
        <w:jc w:val="left"/>
        <w:rPr>
          <w:b/>
          <w:bCs/>
        </w:rPr>
      </w:pPr>
    </w:p>
    <w:p w14:paraId="7D8ED471" w14:textId="77777777" w:rsidR="00B724A2" w:rsidRDefault="00B724A2" w:rsidP="00D770D1">
      <w:pPr>
        <w:ind w:firstLine="709"/>
        <w:jc w:val="left"/>
        <w:rPr>
          <w:b/>
          <w:bCs/>
        </w:rPr>
      </w:pPr>
    </w:p>
    <w:p w14:paraId="1738F778" w14:textId="77777777" w:rsidR="00B724A2" w:rsidRDefault="00B724A2" w:rsidP="00D770D1">
      <w:pPr>
        <w:ind w:firstLine="709"/>
        <w:jc w:val="left"/>
        <w:rPr>
          <w:b/>
          <w:bCs/>
        </w:rPr>
      </w:pPr>
    </w:p>
    <w:p w14:paraId="1A20D9BA" w14:textId="77777777" w:rsidR="00B724A2" w:rsidRDefault="00B724A2" w:rsidP="00D770D1">
      <w:pPr>
        <w:ind w:firstLine="709"/>
        <w:jc w:val="left"/>
        <w:rPr>
          <w:b/>
          <w:bCs/>
        </w:rPr>
      </w:pPr>
    </w:p>
    <w:p w14:paraId="29D6E372" w14:textId="77777777" w:rsidR="00B724A2" w:rsidRDefault="00B724A2" w:rsidP="00D770D1">
      <w:pPr>
        <w:ind w:firstLine="709"/>
        <w:jc w:val="left"/>
        <w:rPr>
          <w:b/>
          <w:bCs/>
        </w:rPr>
      </w:pPr>
    </w:p>
    <w:p w14:paraId="41D9A7A2" w14:textId="77777777" w:rsidR="00B724A2" w:rsidRDefault="00B724A2" w:rsidP="00D770D1">
      <w:pPr>
        <w:ind w:firstLine="709"/>
        <w:jc w:val="left"/>
        <w:rPr>
          <w:b/>
          <w:bCs/>
        </w:rPr>
      </w:pPr>
    </w:p>
    <w:p w14:paraId="752BF2A5" w14:textId="77777777" w:rsidR="00B724A2" w:rsidRDefault="00B724A2" w:rsidP="00D770D1">
      <w:pPr>
        <w:ind w:firstLine="709"/>
        <w:jc w:val="left"/>
        <w:rPr>
          <w:b/>
          <w:bCs/>
        </w:rPr>
      </w:pPr>
    </w:p>
    <w:p w14:paraId="106B72BE" w14:textId="77777777" w:rsidR="00B724A2" w:rsidRDefault="00B724A2" w:rsidP="00D770D1">
      <w:pPr>
        <w:ind w:firstLine="709"/>
        <w:jc w:val="left"/>
        <w:rPr>
          <w:b/>
          <w:bCs/>
        </w:rPr>
      </w:pPr>
    </w:p>
    <w:p w14:paraId="5DC6FFC7" w14:textId="77777777" w:rsidR="00B724A2" w:rsidRDefault="00B724A2" w:rsidP="00D770D1">
      <w:pPr>
        <w:ind w:firstLine="709"/>
        <w:jc w:val="left"/>
        <w:rPr>
          <w:b/>
          <w:bCs/>
        </w:rPr>
      </w:pPr>
    </w:p>
    <w:p w14:paraId="1FE2CBC1" w14:textId="77777777" w:rsidR="00B724A2" w:rsidRDefault="00B724A2" w:rsidP="00D770D1">
      <w:pPr>
        <w:ind w:firstLine="709"/>
        <w:jc w:val="left"/>
        <w:rPr>
          <w:b/>
          <w:bCs/>
        </w:rPr>
      </w:pPr>
    </w:p>
    <w:p w14:paraId="1525B485" w14:textId="77777777" w:rsidR="00B724A2" w:rsidRDefault="00B724A2" w:rsidP="00D770D1">
      <w:pPr>
        <w:ind w:firstLine="709"/>
        <w:jc w:val="left"/>
        <w:rPr>
          <w:b/>
          <w:bCs/>
        </w:rPr>
      </w:pPr>
    </w:p>
    <w:p w14:paraId="013184E7" w14:textId="77777777" w:rsidR="00B724A2" w:rsidRDefault="00B724A2" w:rsidP="00D770D1">
      <w:pPr>
        <w:ind w:firstLine="709"/>
        <w:jc w:val="left"/>
        <w:rPr>
          <w:b/>
          <w:bCs/>
        </w:rPr>
      </w:pPr>
    </w:p>
    <w:p w14:paraId="7E115AE7" w14:textId="24618A17" w:rsidR="00D770D1" w:rsidRDefault="00D770D1" w:rsidP="00D770D1">
      <w:pPr>
        <w:ind w:firstLine="709"/>
        <w:jc w:val="left"/>
        <w:rPr>
          <w:b/>
          <w:bCs/>
        </w:rPr>
      </w:pPr>
      <w:r>
        <w:lastRenderedPageBreak/>
        <w:t xml:space="preserve">A figura 16 mostra a tela de cadastro de item, aonde logo de </w:t>
      </w:r>
      <w:r w:rsidR="0073174E">
        <w:t>início</w:t>
      </w:r>
      <w:r>
        <w:t xml:space="preserve"> tem um </w:t>
      </w:r>
      <w:proofErr w:type="spellStart"/>
      <w:r>
        <w:t>check</w:t>
      </w:r>
      <w:proofErr w:type="spellEnd"/>
      <w:r>
        <w:t xml:space="preserve">-box para o usuário selecionar em que categoria o cadastro dele se encontra, se ele quer cadastrar um item achado, um item perdido ou um item roubado, o próximo campo solicita ao usuário que digite o local em que o item foi achado, perdido ou roubado, sem seguida devera </w:t>
      </w:r>
      <w:r w:rsidR="00F34AA5">
        <w:t>pôr</w:t>
      </w:r>
      <w:r>
        <w:t xml:space="preserve"> o tipo de item, se é um smartphone, notebook e </w:t>
      </w:r>
      <w:r w:rsidR="00B724A2">
        <w:t>etc.</w:t>
      </w:r>
      <w:r>
        <w:t xml:space="preserve"> </w:t>
      </w:r>
      <w:r w:rsidR="00B724A2">
        <w:t>N</w:t>
      </w:r>
      <w:r>
        <w:t xml:space="preserve">o campo logo a baixo o </w:t>
      </w:r>
      <w:r w:rsidR="00B724A2">
        <w:t>usuário</w:t>
      </w:r>
      <w:r>
        <w:t xml:space="preserve"> precisa colocar o nome do tipo, por exemplo: o item é um smartphone portanto ira colocar </w:t>
      </w:r>
      <w:r w:rsidR="00B724A2">
        <w:t xml:space="preserve">“Samsung </w:t>
      </w:r>
      <w:proofErr w:type="spellStart"/>
      <w:r w:rsidR="00B724A2">
        <w:t>galaxy</w:t>
      </w:r>
      <w:proofErr w:type="spellEnd"/>
      <w:r w:rsidR="00B724A2">
        <w:t xml:space="preserve"> A50”, em seguida tem o campo data que o usuário devera informa a data em que o item foi achado/perdido ou roubado, no próximo campo o usuário ira informar a descrição do item, como marcas de uso no item, cor e etc. No próximo campo o usuário tem a opção de colocar uma foto do objeto para que assim seja de maior facilidade o reconhecimento do item, e logo a baixo aparecem dois botões, o vermelho com a palavra Cancelar caso o usuário queira cancelar o cadastramento do item que estava fazendo, e o verde com a palavra Enviar caso o usuário queira Enviar os dados para serem gravados no banco de dados e assim os outros usuários terem acesso as informações preenchidas. </w:t>
      </w:r>
      <w:r>
        <w:rPr>
          <w:b/>
          <w:bCs/>
        </w:rPr>
        <w:tab/>
      </w:r>
    </w:p>
    <w:p w14:paraId="56555426" w14:textId="77777777" w:rsidR="00D770D1" w:rsidRDefault="00D770D1" w:rsidP="00D770D1">
      <w:pPr>
        <w:ind w:firstLine="709"/>
        <w:jc w:val="left"/>
        <w:rPr>
          <w:b/>
          <w:bCs/>
        </w:rPr>
      </w:pPr>
    </w:p>
    <w:p w14:paraId="2A3613F4" w14:textId="0CEDD330" w:rsidR="0033718B" w:rsidRPr="0073174E" w:rsidRDefault="00D770D1" w:rsidP="00D770D1">
      <w:pPr>
        <w:ind w:firstLine="709"/>
        <w:jc w:val="center"/>
      </w:pPr>
      <w:r w:rsidRPr="00D73039">
        <w:rPr>
          <w:b/>
          <w:bCs/>
        </w:rPr>
        <w:t>Figura 1</w:t>
      </w:r>
      <w:r>
        <w:rPr>
          <w:b/>
          <w:bCs/>
        </w:rPr>
        <w:t>6</w:t>
      </w:r>
      <w:r w:rsidRPr="00D73039">
        <w:rPr>
          <w:b/>
          <w:bCs/>
        </w:rPr>
        <w:t xml:space="preserve"> </w:t>
      </w:r>
      <w:r>
        <w:rPr>
          <w:b/>
          <w:bCs/>
        </w:rPr>
        <w:t xml:space="preserve">– </w:t>
      </w:r>
      <w:r w:rsidRPr="00D770D1">
        <w:t>Tela de cadastro de item</w:t>
      </w:r>
      <w:r w:rsidR="0073174E">
        <w:t>.</w:t>
      </w:r>
    </w:p>
    <w:p w14:paraId="0B81F8F1" w14:textId="7A3D8636" w:rsidR="0033718B" w:rsidRDefault="00323EC3" w:rsidP="00BD06F8">
      <w:pPr>
        <w:ind w:firstLine="709"/>
      </w:pPr>
      <w:r>
        <w:rPr>
          <w:noProof/>
        </w:rPr>
        <w:drawing>
          <wp:inline distT="0" distB="0" distL="0" distR="0" wp14:anchorId="2552BDA7" wp14:editId="05F9F6A5">
            <wp:extent cx="5219700" cy="2428875"/>
            <wp:effectExtent l="0" t="0" r="0" b="0"/>
            <wp:docPr id="17" name="Imagem 17"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hatsApp Image 2020-05-31 at 20.50.19.jpeg"/>
                    <pic:cNvPicPr/>
                  </pic:nvPicPr>
                  <pic:blipFill rotWithShape="1">
                    <a:blip r:embed="rId24" cstate="print">
                      <a:extLst>
                        <a:ext uri="{28A0092B-C50C-407E-A947-70E740481C1C}">
                          <a14:useLocalDpi xmlns:a14="http://schemas.microsoft.com/office/drawing/2010/main" val="0"/>
                        </a:ext>
                      </a:extLst>
                    </a:blip>
                    <a:srcRect l="1" t="13698" r="-403" b="3133"/>
                    <a:stretch/>
                  </pic:blipFill>
                  <pic:spPr bwMode="auto">
                    <a:xfrm>
                      <a:off x="0" y="0"/>
                      <a:ext cx="5230065" cy="2433698"/>
                    </a:xfrm>
                    <a:prstGeom prst="rect">
                      <a:avLst/>
                    </a:prstGeom>
                    <a:ln>
                      <a:noFill/>
                    </a:ln>
                    <a:extLst>
                      <a:ext uri="{53640926-AAD7-44D8-BBD7-CCE9431645EC}">
                        <a14:shadowObscured xmlns:a14="http://schemas.microsoft.com/office/drawing/2010/main"/>
                      </a:ext>
                    </a:extLst>
                  </pic:spPr>
                </pic:pic>
              </a:graphicData>
            </a:graphic>
          </wp:inline>
        </w:drawing>
      </w:r>
    </w:p>
    <w:p w14:paraId="410D368B" w14:textId="7B5DBA46" w:rsidR="0033718B" w:rsidRPr="00B738C8" w:rsidRDefault="00B738C8" w:rsidP="00B738C8">
      <w:pPr>
        <w:ind w:firstLine="709"/>
        <w:jc w:val="center"/>
      </w:pPr>
      <w:r>
        <w:rPr>
          <w:b/>
          <w:bCs/>
        </w:rPr>
        <w:t xml:space="preserve">Fonte: </w:t>
      </w:r>
      <w:r>
        <w:t xml:space="preserve"> Autores.</w:t>
      </w:r>
    </w:p>
    <w:p w14:paraId="114DF49C" w14:textId="77777777" w:rsidR="0033718B" w:rsidRDefault="0033718B" w:rsidP="00BD06F8">
      <w:pPr>
        <w:ind w:firstLine="709"/>
      </w:pPr>
    </w:p>
    <w:p w14:paraId="05277152" w14:textId="77777777" w:rsidR="0033718B" w:rsidRDefault="0033718B" w:rsidP="00BD06F8">
      <w:pPr>
        <w:ind w:firstLine="709"/>
      </w:pPr>
    </w:p>
    <w:p w14:paraId="21EFA672" w14:textId="77777777" w:rsidR="0033718B" w:rsidRDefault="0033718B" w:rsidP="00BD06F8">
      <w:pPr>
        <w:ind w:firstLine="709"/>
      </w:pPr>
    </w:p>
    <w:p w14:paraId="51788BAF" w14:textId="77777777" w:rsidR="0033718B" w:rsidRDefault="0033718B" w:rsidP="00BD06F8">
      <w:pPr>
        <w:ind w:firstLine="709"/>
      </w:pPr>
    </w:p>
    <w:p w14:paraId="70FA4E74" w14:textId="77777777" w:rsidR="0033718B" w:rsidRDefault="0033718B" w:rsidP="00BD06F8">
      <w:pPr>
        <w:ind w:firstLine="709"/>
      </w:pPr>
    </w:p>
    <w:p w14:paraId="24EDE5EC" w14:textId="09336732" w:rsidR="00B738C8" w:rsidRPr="00B738C8" w:rsidRDefault="00B738C8" w:rsidP="00B738C8">
      <w:pPr>
        <w:ind w:firstLine="709"/>
        <w:jc w:val="left"/>
      </w:pPr>
      <w:r>
        <w:rPr>
          <w:b/>
          <w:bCs/>
        </w:rPr>
        <w:lastRenderedPageBreak/>
        <w:tab/>
      </w:r>
      <w:r>
        <w:t xml:space="preserve">A figura 17 mostra a tela aonde os usuários </w:t>
      </w:r>
      <w:r w:rsidR="00151C75">
        <w:t>têm</w:t>
      </w:r>
      <w:r>
        <w:t xml:space="preserve"> acesso aos formulários preenchidos anteriormente por usuários que acharam/ perderam ou teve seu item roubado, </w:t>
      </w:r>
      <w:r w:rsidR="00151C75">
        <w:t xml:space="preserve">a tela possui um botão em cada formulário preenchido para que o </w:t>
      </w:r>
      <w:r w:rsidR="0073174E">
        <w:t>usuário</w:t>
      </w:r>
      <w:r w:rsidR="00151C75">
        <w:t xml:space="preserve"> que está lendo as listas consiga entrar em contato com o usuário que preencheu a lista</w:t>
      </w:r>
      <w:r w:rsidR="0073174E">
        <w:t>.</w:t>
      </w:r>
    </w:p>
    <w:p w14:paraId="1F3D65FE" w14:textId="77777777" w:rsidR="00B738C8" w:rsidRDefault="00B738C8" w:rsidP="00B738C8">
      <w:pPr>
        <w:ind w:firstLine="709"/>
        <w:jc w:val="left"/>
        <w:rPr>
          <w:b/>
          <w:bCs/>
        </w:rPr>
      </w:pPr>
    </w:p>
    <w:p w14:paraId="2AC12EA6" w14:textId="69E58360" w:rsidR="0033718B" w:rsidRPr="00B738C8" w:rsidRDefault="00B738C8" w:rsidP="00B738C8">
      <w:pPr>
        <w:ind w:firstLine="709"/>
        <w:jc w:val="center"/>
      </w:pPr>
      <w:r>
        <w:rPr>
          <w:b/>
          <w:bCs/>
        </w:rPr>
        <w:t xml:space="preserve">Figura 17 – </w:t>
      </w:r>
      <w:r>
        <w:t>Tela de visualização de itens.</w:t>
      </w:r>
    </w:p>
    <w:p w14:paraId="1334368F" w14:textId="3708162C" w:rsidR="0033718B" w:rsidRDefault="00B738C8" w:rsidP="00BD06F8">
      <w:pPr>
        <w:ind w:firstLine="709"/>
      </w:pPr>
      <w:r>
        <w:rPr>
          <w:noProof/>
        </w:rPr>
        <w:drawing>
          <wp:inline distT="0" distB="0" distL="0" distR="0" wp14:anchorId="4C477238" wp14:editId="39119777">
            <wp:extent cx="5257800" cy="2409825"/>
            <wp:effectExtent l="0" t="0" r="0" b="0"/>
            <wp:docPr id="18" name="Imagem 18"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hatsApp Image 2020-05-31 at 20.50.30.jpeg"/>
                    <pic:cNvPicPr/>
                  </pic:nvPicPr>
                  <pic:blipFill rotWithShape="1">
                    <a:blip r:embed="rId25" cstate="print">
                      <a:extLst>
                        <a:ext uri="{28A0092B-C50C-407E-A947-70E740481C1C}">
                          <a14:useLocalDpi xmlns:a14="http://schemas.microsoft.com/office/drawing/2010/main" val="0"/>
                        </a:ext>
                      </a:extLst>
                    </a:blip>
                    <a:srcRect l="-1" t="14303" r="-810" b="3446"/>
                    <a:stretch/>
                  </pic:blipFill>
                  <pic:spPr bwMode="auto">
                    <a:xfrm>
                      <a:off x="0" y="0"/>
                      <a:ext cx="5258744" cy="2410258"/>
                    </a:xfrm>
                    <a:prstGeom prst="rect">
                      <a:avLst/>
                    </a:prstGeom>
                    <a:ln>
                      <a:noFill/>
                    </a:ln>
                    <a:extLst>
                      <a:ext uri="{53640926-AAD7-44D8-BBD7-CCE9431645EC}">
                        <a14:shadowObscured xmlns:a14="http://schemas.microsoft.com/office/drawing/2010/main"/>
                      </a:ext>
                    </a:extLst>
                  </pic:spPr>
                </pic:pic>
              </a:graphicData>
            </a:graphic>
          </wp:inline>
        </w:drawing>
      </w:r>
    </w:p>
    <w:p w14:paraId="704B7585" w14:textId="6FDE7F62" w:rsidR="0033718B" w:rsidRPr="00B738C8" w:rsidRDefault="00B738C8" w:rsidP="00B738C8">
      <w:pPr>
        <w:ind w:firstLine="709"/>
        <w:jc w:val="center"/>
      </w:pPr>
      <w:r>
        <w:rPr>
          <w:b/>
          <w:bCs/>
        </w:rPr>
        <w:t xml:space="preserve">Fonte: </w:t>
      </w:r>
      <w:r>
        <w:t>Autores.</w:t>
      </w:r>
    </w:p>
    <w:p w14:paraId="0136DF3E" w14:textId="77777777" w:rsidR="0033718B" w:rsidRDefault="0033718B" w:rsidP="00BD06F8">
      <w:pPr>
        <w:ind w:firstLine="709"/>
      </w:pPr>
    </w:p>
    <w:p w14:paraId="0D5C4FD7" w14:textId="77777777" w:rsidR="0033718B" w:rsidRDefault="0033718B" w:rsidP="00BD06F8">
      <w:pPr>
        <w:ind w:firstLine="709"/>
      </w:pPr>
    </w:p>
    <w:p w14:paraId="3B9AAAED" w14:textId="77777777" w:rsidR="0033718B" w:rsidRDefault="0033718B" w:rsidP="00BD06F8">
      <w:pPr>
        <w:ind w:firstLine="709"/>
      </w:pPr>
    </w:p>
    <w:p w14:paraId="4A9430A4" w14:textId="77777777" w:rsidR="003447F4" w:rsidRPr="003447F4" w:rsidRDefault="003447F4" w:rsidP="00151C75">
      <w:pPr>
        <w:ind w:firstLine="0"/>
        <w:rPr>
          <w:b/>
          <w:szCs w:val="24"/>
        </w:rPr>
      </w:pPr>
    </w:p>
    <w:p w14:paraId="637F204B" w14:textId="77777777" w:rsidR="00151C75" w:rsidRDefault="00151C75" w:rsidP="00BD06F8">
      <w:pPr>
        <w:ind w:firstLine="0"/>
        <w:jc w:val="center"/>
        <w:rPr>
          <w:b/>
          <w:szCs w:val="24"/>
        </w:rPr>
      </w:pPr>
    </w:p>
    <w:p w14:paraId="63147159" w14:textId="77777777" w:rsidR="00151C75" w:rsidRDefault="00151C75" w:rsidP="00BD06F8">
      <w:pPr>
        <w:ind w:firstLine="0"/>
        <w:jc w:val="center"/>
        <w:rPr>
          <w:b/>
          <w:szCs w:val="24"/>
        </w:rPr>
      </w:pPr>
    </w:p>
    <w:p w14:paraId="0A193CAD" w14:textId="77777777" w:rsidR="00151C75" w:rsidRDefault="00151C75" w:rsidP="00BD06F8">
      <w:pPr>
        <w:ind w:firstLine="0"/>
        <w:jc w:val="center"/>
        <w:rPr>
          <w:b/>
          <w:szCs w:val="24"/>
        </w:rPr>
      </w:pPr>
    </w:p>
    <w:p w14:paraId="056B0FEF" w14:textId="77777777" w:rsidR="00151C75" w:rsidRDefault="00151C75" w:rsidP="00BD06F8">
      <w:pPr>
        <w:ind w:firstLine="0"/>
        <w:jc w:val="center"/>
        <w:rPr>
          <w:b/>
          <w:szCs w:val="24"/>
        </w:rPr>
      </w:pPr>
    </w:p>
    <w:p w14:paraId="2B9A54D6" w14:textId="77777777" w:rsidR="00151C75" w:rsidRDefault="00151C75" w:rsidP="00BD06F8">
      <w:pPr>
        <w:ind w:firstLine="0"/>
        <w:jc w:val="center"/>
        <w:rPr>
          <w:b/>
          <w:szCs w:val="24"/>
        </w:rPr>
      </w:pPr>
    </w:p>
    <w:p w14:paraId="7A8F9AF1" w14:textId="77777777" w:rsidR="00151C75" w:rsidRDefault="00151C75" w:rsidP="00BD06F8">
      <w:pPr>
        <w:ind w:firstLine="0"/>
        <w:jc w:val="center"/>
        <w:rPr>
          <w:b/>
          <w:szCs w:val="24"/>
        </w:rPr>
      </w:pPr>
    </w:p>
    <w:p w14:paraId="68011C0E" w14:textId="77777777" w:rsidR="00151C75" w:rsidRDefault="00151C75" w:rsidP="00BD06F8">
      <w:pPr>
        <w:ind w:firstLine="0"/>
        <w:jc w:val="center"/>
        <w:rPr>
          <w:b/>
          <w:szCs w:val="24"/>
        </w:rPr>
      </w:pPr>
    </w:p>
    <w:p w14:paraId="065FF869" w14:textId="77777777" w:rsidR="00151C75" w:rsidRDefault="00151C75" w:rsidP="00BD06F8">
      <w:pPr>
        <w:ind w:firstLine="0"/>
        <w:jc w:val="center"/>
        <w:rPr>
          <w:b/>
          <w:szCs w:val="24"/>
        </w:rPr>
      </w:pPr>
    </w:p>
    <w:p w14:paraId="11842381" w14:textId="77777777" w:rsidR="00151C75" w:rsidRDefault="00151C75" w:rsidP="00BD06F8">
      <w:pPr>
        <w:ind w:firstLine="0"/>
        <w:jc w:val="center"/>
        <w:rPr>
          <w:b/>
          <w:szCs w:val="24"/>
        </w:rPr>
      </w:pPr>
    </w:p>
    <w:p w14:paraId="23ED6DFC" w14:textId="77777777" w:rsidR="00151C75" w:rsidRDefault="00151C75" w:rsidP="00BD06F8">
      <w:pPr>
        <w:ind w:firstLine="0"/>
        <w:jc w:val="center"/>
        <w:rPr>
          <w:b/>
          <w:szCs w:val="24"/>
        </w:rPr>
      </w:pPr>
    </w:p>
    <w:p w14:paraId="4E8B69D9" w14:textId="77777777" w:rsidR="00151C75" w:rsidRDefault="00151C75" w:rsidP="00BD06F8">
      <w:pPr>
        <w:ind w:firstLine="0"/>
        <w:jc w:val="center"/>
        <w:rPr>
          <w:b/>
          <w:szCs w:val="24"/>
        </w:rPr>
      </w:pPr>
    </w:p>
    <w:p w14:paraId="25F1EAC3" w14:textId="77777777" w:rsidR="00151C75" w:rsidRDefault="00151C75" w:rsidP="00BD06F8">
      <w:pPr>
        <w:ind w:firstLine="0"/>
        <w:jc w:val="center"/>
        <w:rPr>
          <w:b/>
          <w:szCs w:val="24"/>
        </w:rPr>
      </w:pPr>
    </w:p>
    <w:p w14:paraId="321AEEBA" w14:textId="55688638" w:rsidR="00487393" w:rsidRPr="005571E9" w:rsidRDefault="005571E9" w:rsidP="00BD06F8">
      <w:pPr>
        <w:ind w:firstLine="0"/>
        <w:jc w:val="center"/>
        <w:rPr>
          <w:b/>
          <w:szCs w:val="24"/>
        </w:rPr>
      </w:pPr>
      <w:r w:rsidRPr="005571E9">
        <w:rPr>
          <w:b/>
          <w:szCs w:val="24"/>
        </w:rPr>
        <w:lastRenderedPageBreak/>
        <w:t xml:space="preserve">Considerações </w:t>
      </w:r>
      <w:r>
        <w:rPr>
          <w:b/>
          <w:szCs w:val="24"/>
        </w:rPr>
        <w:t>f</w:t>
      </w:r>
      <w:r w:rsidRPr="005571E9">
        <w:rPr>
          <w:b/>
          <w:szCs w:val="24"/>
        </w:rPr>
        <w:t>inais</w:t>
      </w:r>
      <w:bookmarkEnd w:id="1"/>
    </w:p>
    <w:p w14:paraId="4E4525AB" w14:textId="77777777" w:rsidR="00F12009" w:rsidRPr="005571E9" w:rsidRDefault="00F12009" w:rsidP="00BD06F8">
      <w:pPr>
        <w:ind w:firstLine="709"/>
        <w:rPr>
          <w:rFonts w:cs="Arial"/>
          <w:szCs w:val="24"/>
        </w:rPr>
      </w:pPr>
    </w:p>
    <w:p w14:paraId="4ABC8587" w14:textId="16D3330D" w:rsidR="005571E9" w:rsidRDefault="00AE0F50" w:rsidP="00BD06F8">
      <w:pPr>
        <w:ind w:firstLine="709"/>
        <w:rPr>
          <w:szCs w:val="24"/>
        </w:rPr>
      </w:pPr>
      <w:r w:rsidRPr="00AE0F50">
        <w:rPr>
          <w:szCs w:val="24"/>
        </w:rPr>
        <w:t>O objetivo inicial era criar um software que pudesse ajudar as pessoas, p</w:t>
      </w:r>
      <w:r>
        <w:rPr>
          <w:szCs w:val="24"/>
        </w:rPr>
        <w:t>or</w:t>
      </w:r>
      <w:r w:rsidRPr="00AE0F50">
        <w:rPr>
          <w:szCs w:val="24"/>
        </w:rPr>
        <w:t>q</w:t>
      </w:r>
      <w:r>
        <w:rPr>
          <w:szCs w:val="24"/>
        </w:rPr>
        <w:t>ue</w:t>
      </w:r>
      <w:r w:rsidRPr="00AE0F50">
        <w:rPr>
          <w:szCs w:val="24"/>
        </w:rPr>
        <w:t xml:space="preserve"> </w:t>
      </w:r>
      <w:r>
        <w:rPr>
          <w:szCs w:val="24"/>
        </w:rPr>
        <w:t>muitas</w:t>
      </w:r>
      <w:r w:rsidRPr="00AE0F50">
        <w:rPr>
          <w:szCs w:val="24"/>
        </w:rPr>
        <w:t xml:space="preserve"> passam p</w:t>
      </w:r>
      <w:r>
        <w:rPr>
          <w:szCs w:val="24"/>
        </w:rPr>
        <w:t>or isso</w:t>
      </w:r>
      <w:r w:rsidRPr="00AE0F50">
        <w:rPr>
          <w:szCs w:val="24"/>
        </w:rPr>
        <w:t xml:space="preserve"> </w:t>
      </w:r>
      <w:r>
        <w:rPr>
          <w:szCs w:val="24"/>
        </w:rPr>
        <w:t>todos os dias e através do software muitos dos casos poderiam ser resolvidos de maneira rápida e simples</w:t>
      </w:r>
      <w:r w:rsidRPr="00AE0F50">
        <w:rPr>
          <w:szCs w:val="24"/>
        </w:rPr>
        <w:t>, acredit</w:t>
      </w:r>
      <w:r>
        <w:rPr>
          <w:szCs w:val="24"/>
        </w:rPr>
        <w:t>amos</w:t>
      </w:r>
      <w:r w:rsidRPr="00AE0F50">
        <w:rPr>
          <w:szCs w:val="24"/>
        </w:rPr>
        <w:t xml:space="preserve"> que o que foi desenvolvido bate com a proposta inicial</w:t>
      </w:r>
      <w:r>
        <w:rPr>
          <w:szCs w:val="24"/>
        </w:rPr>
        <w:t xml:space="preserve"> pois sempre mantivemos a proposta inicial</w:t>
      </w:r>
      <w:r w:rsidRPr="00AE0F50">
        <w:rPr>
          <w:szCs w:val="24"/>
        </w:rPr>
        <w:t xml:space="preserve">, e os planos futuros são </w:t>
      </w:r>
      <w:r>
        <w:rPr>
          <w:szCs w:val="24"/>
        </w:rPr>
        <w:t xml:space="preserve">relacionados a </w:t>
      </w:r>
      <w:r w:rsidRPr="00AE0F50">
        <w:rPr>
          <w:szCs w:val="24"/>
        </w:rPr>
        <w:t xml:space="preserve">fazer melhorias </w:t>
      </w:r>
      <w:r>
        <w:rPr>
          <w:szCs w:val="24"/>
        </w:rPr>
        <w:t xml:space="preserve">com base em </w:t>
      </w:r>
      <w:r w:rsidRPr="00AE0F50">
        <w:rPr>
          <w:szCs w:val="24"/>
        </w:rPr>
        <w:t>feedback</w:t>
      </w:r>
      <w:r>
        <w:rPr>
          <w:szCs w:val="24"/>
        </w:rPr>
        <w:t>s</w:t>
      </w:r>
      <w:r w:rsidRPr="00AE0F50">
        <w:rPr>
          <w:szCs w:val="24"/>
        </w:rPr>
        <w:t xml:space="preserve"> dos usuários</w:t>
      </w:r>
      <w:r>
        <w:rPr>
          <w:szCs w:val="24"/>
        </w:rPr>
        <w:t>.</w:t>
      </w:r>
    </w:p>
    <w:p w14:paraId="0557A0E7" w14:textId="77777777" w:rsidR="0049459F" w:rsidRDefault="0049459F" w:rsidP="00BD06F8">
      <w:pPr>
        <w:ind w:firstLine="709"/>
        <w:rPr>
          <w:szCs w:val="24"/>
        </w:rPr>
      </w:pPr>
    </w:p>
    <w:p w14:paraId="1DCC9E95" w14:textId="26DAD382" w:rsidR="0049459F" w:rsidRDefault="0049459F" w:rsidP="00BD06F8">
      <w:pPr>
        <w:ind w:firstLine="709"/>
        <w:rPr>
          <w:szCs w:val="24"/>
        </w:rPr>
      </w:pPr>
    </w:p>
    <w:p w14:paraId="33F0E1D7" w14:textId="3B14D71D" w:rsidR="00C64D6F" w:rsidRDefault="00C64D6F" w:rsidP="00BD06F8">
      <w:pPr>
        <w:ind w:firstLine="709"/>
        <w:rPr>
          <w:szCs w:val="24"/>
        </w:rPr>
      </w:pPr>
    </w:p>
    <w:p w14:paraId="298D3D7E" w14:textId="1550537E" w:rsidR="00C64D6F" w:rsidRDefault="00C64D6F" w:rsidP="00BD06F8">
      <w:pPr>
        <w:ind w:firstLine="709"/>
        <w:rPr>
          <w:szCs w:val="24"/>
        </w:rPr>
      </w:pPr>
    </w:p>
    <w:p w14:paraId="459FBFD9" w14:textId="446CF295" w:rsidR="00C64D6F" w:rsidRDefault="00C64D6F" w:rsidP="00BD06F8">
      <w:pPr>
        <w:ind w:firstLine="709"/>
        <w:rPr>
          <w:szCs w:val="24"/>
        </w:rPr>
      </w:pPr>
    </w:p>
    <w:p w14:paraId="22A320A9" w14:textId="4E12CAF7" w:rsidR="00C64D6F" w:rsidRDefault="00C64D6F" w:rsidP="00BD06F8">
      <w:pPr>
        <w:ind w:firstLine="709"/>
        <w:rPr>
          <w:szCs w:val="24"/>
        </w:rPr>
      </w:pPr>
    </w:p>
    <w:p w14:paraId="42013EF8" w14:textId="3CD107D5" w:rsidR="00C64D6F" w:rsidRDefault="00C64D6F" w:rsidP="00BD06F8">
      <w:pPr>
        <w:ind w:firstLine="709"/>
        <w:rPr>
          <w:szCs w:val="24"/>
        </w:rPr>
      </w:pPr>
    </w:p>
    <w:p w14:paraId="3A2637F1" w14:textId="792B0AFF" w:rsidR="00C64D6F" w:rsidRDefault="00C64D6F" w:rsidP="00BD06F8">
      <w:pPr>
        <w:ind w:firstLine="709"/>
        <w:rPr>
          <w:szCs w:val="24"/>
        </w:rPr>
      </w:pPr>
    </w:p>
    <w:p w14:paraId="0351C0DE" w14:textId="7445AFE1" w:rsidR="00C64D6F" w:rsidRDefault="00C64D6F" w:rsidP="00BD06F8">
      <w:pPr>
        <w:ind w:firstLine="709"/>
        <w:rPr>
          <w:szCs w:val="24"/>
        </w:rPr>
      </w:pPr>
    </w:p>
    <w:p w14:paraId="30794985" w14:textId="336CB99E" w:rsidR="00C64D6F" w:rsidRDefault="00C64D6F" w:rsidP="00BD06F8">
      <w:pPr>
        <w:ind w:firstLine="709"/>
        <w:rPr>
          <w:szCs w:val="24"/>
        </w:rPr>
      </w:pPr>
    </w:p>
    <w:p w14:paraId="6D19B7AA" w14:textId="4BD8544B" w:rsidR="00C64D6F" w:rsidRDefault="00C64D6F" w:rsidP="00BD06F8">
      <w:pPr>
        <w:ind w:firstLine="709"/>
        <w:rPr>
          <w:szCs w:val="24"/>
        </w:rPr>
      </w:pPr>
    </w:p>
    <w:p w14:paraId="45269FE1" w14:textId="074D8016" w:rsidR="00C64D6F" w:rsidRDefault="00C64D6F" w:rsidP="00BD06F8">
      <w:pPr>
        <w:ind w:firstLine="709"/>
        <w:rPr>
          <w:szCs w:val="24"/>
        </w:rPr>
      </w:pPr>
    </w:p>
    <w:p w14:paraId="43377D25" w14:textId="4B82C2A8" w:rsidR="00C64D6F" w:rsidRDefault="00C64D6F" w:rsidP="00BD06F8">
      <w:pPr>
        <w:ind w:firstLine="709"/>
        <w:rPr>
          <w:szCs w:val="24"/>
        </w:rPr>
      </w:pPr>
    </w:p>
    <w:p w14:paraId="7272933A" w14:textId="5AF09981" w:rsidR="00C64D6F" w:rsidRDefault="00C64D6F" w:rsidP="00BD06F8">
      <w:pPr>
        <w:ind w:firstLine="709"/>
        <w:rPr>
          <w:szCs w:val="24"/>
        </w:rPr>
      </w:pPr>
    </w:p>
    <w:p w14:paraId="5B3DC50D" w14:textId="580051D7" w:rsidR="00C64D6F" w:rsidRDefault="00C64D6F" w:rsidP="00BD06F8">
      <w:pPr>
        <w:ind w:firstLine="709"/>
        <w:rPr>
          <w:szCs w:val="24"/>
        </w:rPr>
      </w:pPr>
    </w:p>
    <w:p w14:paraId="1F50852A" w14:textId="6120C728" w:rsidR="00C64D6F" w:rsidRDefault="00C64D6F" w:rsidP="00BD06F8">
      <w:pPr>
        <w:ind w:firstLine="709"/>
        <w:rPr>
          <w:szCs w:val="24"/>
        </w:rPr>
      </w:pPr>
    </w:p>
    <w:p w14:paraId="418523E5" w14:textId="29E591E0" w:rsidR="00C64D6F" w:rsidRDefault="00C64D6F" w:rsidP="00BD06F8">
      <w:pPr>
        <w:ind w:firstLine="709"/>
        <w:rPr>
          <w:szCs w:val="24"/>
        </w:rPr>
      </w:pPr>
    </w:p>
    <w:p w14:paraId="671A1823" w14:textId="6F1CE7C7" w:rsidR="005574CE" w:rsidRDefault="005574CE" w:rsidP="00BD06F8">
      <w:pPr>
        <w:ind w:firstLine="709"/>
        <w:rPr>
          <w:szCs w:val="24"/>
        </w:rPr>
      </w:pPr>
    </w:p>
    <w:p w14:paraId="42F4C12B" w14:textId="1E488105" w:rsidR="005574CE" w:rsidRDefault="005574CE" w:rsidP="00BD06F8">
      <w:pPr>
        <w:ind w:firstLine="709"/>
        <w:rPr>
          <w:szCs w:val="24"/>
        </w:rPr>
      </w:pPr>
    </w:p>
    <w:p w14:paraId="5E8A5576" w14:textId="52FE0334" w:rsidR="005574CE" w:rsidRDefault="005574CE" w:rsidP="00BD06F8">
      <w:pPr>
        <w:ind w:firstLine="709"/>
        <w:rPr>
          <w:szCs w:val="24"/>
        </w:rPr>
      </w:pPr>
    </w:p>
    <w:p w14:paraId="75CDD521" w14:textId="77777777" w:rsidR="005574CE" w:rsidRPr="005571E9" w:rsidRDefault="005574CE" w:rsidP="00BD06F8">
      <w:pPr>
        <w:ind w:firstLine="709"/>
        <w:rPr>
          <w:szCs w:val="24"/>
        </w:rPr>
      </w:pPr>
    </w:p>
    <w:p w14:paraId="1B183913" w14:textId="77777777" w:rsidR="00EF7280" w:rsidRDefault="00EF7280" w:rsidP="00BD06F8">
      <w:pPr>
        <w:spacing w:line="240" w:lineRule="auto"/>
        <w:ind w:firstLine="0"/>
        <w:jc w:val="center"/>
        <w:rPr>
          <w:b/>
          <w:szCs w:val="28"/>
        </w:rPr>
      </w:pPr>
      <w:bookmarkStart w:id="4" w:name="_Toc434489513"/>
    </w:p>
    <w:p w14:paraId="6EF348C7" w14:textId="77777777" w:rsidR="00EF7280" w:rsidRDefault="00EF7280" w:rsidP="00BD06F8">
      <w:pPr>
        <w:spacing w:line="240" w:lineRule="auto"/>
        <w:ind w:firstLine="0"/>
        <w:jc w:val="center"/>
        <w:rPr>
          <w:b/>
          <w:szCs w:val="28"/>
        </w:rPr>
      </w:pPr>
    </w:p>
    <w:p w14:paraId="42AFF25E" w14:textId="77777777" w:rsidR="00EF7280" w:rsidRDefault="00EF7280" w:rsidP="00BD06F8">
      <w:pPr>
        <w:spacing w:line="240" w:lineRule="auto"/>
        <w:ind w:firstLine="0"/>
        <w:jc w:val="center"/>
        <w:rPr>
          <w:b/>
          <w:szCs w:val="28"/>
        </w:rPr>
      </w:pPr>
    </w:p>
    <w:p w14:paraId="44BD1FA4" w14:textId="77777777" w:rsidR="00EF7280" w:rsidRDefault="00EF7280" w:rsidP="00BD06F8">
      <w:pPr>
        <w:spacing w:line="240" w:lineRule="auto"/>
        <w:ind w:firstLine="0"/>
        <w:jc w:val="center"/>
        <w:rPr>
          <w:b/>
          <w:szCs w:val="28"/>
        </w:rPr>
      </w:pPr>
    </w:p>
    <w:p w14:paraId="3ECB0FFA" w14:textId="77777777" w:rsidR="00EF7280" w:rsidRDefault="00EF7280" w:rsidP="00BD06F8">
      <w:pPr>
        <w:spacing w:line="240" w:lineRule="auto"/>
        <w:ind w:firstLine="0"/>
        <w:jc w:val="center"/>
        <w:rPr>
          <w:b/>
          <w:szCs w:val="28"/>
        </w:rPr>
      </w:pPr>
    </w:p>
    <w:p w14:paraId="59EF1D2C" w14:textId="77777777" w:rsidR="00EF7280" w:rsidRDefault="00EF7280" w:rsidP="00BD06F8">
      <w:pPr>
        <w:spacing w:line="240" w:lineRule="auto"/>
        <w:ind w:firstLine="0"/>
        <w:jc w:val="center"/>
        <w:rPr>
          <w:b/>
          <w:szCs w:val="28"/>
        </w:rPr>
      </w:pPr>
    </w:p>
    <w:p w14:paraId="1EF7E1FF" w14:textId="77777777" w:rsidR="00EF7280" w:rsidRDefault="00EF7280" w:rsidP="00BD06F8">
      <w:pPr>
        <w:spacing w:line="240" w:lineRule="auto"/>
        <w:ind w:firstLine="0"/>
        <w:jc w:val="center"/>
        <w:rPr>
          <w:b/>
          <w:szCs w:val="28"/>
        </w:rPr>
      </w:pPr>
    </w:p>
    <w:p w14:paraId="3CCC4C6A" w14:textId="77777777" w:rsidR="00EF7280" w:rsidRDefault="00EF7280" w:rsidP="00BD06F8">
      <w:pPr>
        <w:spacing w:line="240" w:lineRule="auto"/>
        <w:ind w:firstLine="0"/>
        <w:jc w:val="center"/>
        <w:rPr>
          <w:b/>
          <w:szCs w:val="28"/>
        </w:rPr>
      </w:pPr>
    </w:p>
    <w:p w14:paraId="7B2474F4" w14:textId="77777777" w:rsidR="00EF7280" w:rsidRDefault="00EF7280" w:rsidP="00BD06F8">
      <w:pPr>
        <w:spacing w:line="240" w:lineRule="auto"/>
        <w:ind w:firstLine="0"/>
        <w:jc w:val="center"/>
        <w:rPr>
          <w:b/>
          <w:szCs w:val="28"/>
        </w:rPr>
      </w:pPr>
    </w:p>
    <w:p w14:paraId="7950BC90" w14:textId="77777777" w:rsidR="00EF7280" w:rsidRDefault="00EF7280" w:rsidP="00BD06F8">
      <w:pPr>
        <w:spacing w:line="240" w:lineRule="auto"/>
        <w:ind w:firstLine="0"/>
        <w:jc w:val="center"/>
        <w:rPr>
          <w:b/>
          <w:szCs w:val="28"/>
        </w:rPr>
      </w:pPr>
    </w:p>
    <w:p w14:paraId="3D5B764B" w14:textId="40A79D77" w:rsidR="00487393" w:rsidRPr="00811962" w:rsidRDefault="00F936E0" w:rsidP="00BD06F8">
      <w:pPr>
        <w:spacing w:line="240" w:lineRule="auto"/>
        <w:ind w:firstLine="0"/>
        <w:jc w:val="center"/>
        <w:rPr>
          <w:b/>
          <w:szCs w:val="28"/>
        </w:rPr>
      </w:pPr>
      <w:r w:rsidRPr="00811962">
        <w:rPr>
          <w:b/>
          <w:szCs w:val="28"/>
        </w:rPr>
        <w:t>Referências</w:t>
      </w:r>
      <w:bookmarkEnd w:id="4"/>
    </w:p>
    <w:p w14:paraId="40A9FB60" w14:textId="209DDF31" w:rsidR="0089357A" w:rsidRDefault="0089357A" w:rsidP="00BD06F8">
      <w:pPr>
        <w:pStyle w:val="SemEspaamento"/>
        <w:jc w:val="both"/>
        <w:rPr>
          <w:rFonts w:ascii="Arial" w:hAnsi="Arial" w:cs="Arial"/>
          <w:sz w:val="24"/>
          <w:szCs w:val="24"/>
        </w:rPr>
      </w:pPr>
    </w:p>
    <w:p w14:paraId="63882C65" w14:textId="4145B4B7" w:rsidR="0049459F" w:rsidRDefault="0049459F" w:rsidP="00BD06F8">
      <w:pPr>
        <w:pStyle w:val="SemEspaamento"/>
        <w:jc w:val="both"/>
        <w:rPr>
          <w:rFonts w:ascii="Arial" w:hAnsi="Arial" w:cs="Arial"/>
          <w:sz w:val="24"/>
          <w:szCs w:val="24"/>
        </w:rPr>
      </w:pPr>
      <w:r>
        <w:rPr>
          <w:rFonts w:ascii="Arial" w:hAnsi="Arial" w:cs="Arial"/>
          <w:sz w:val="24"/>
          <w:szCs w:val="24"/>
        </w:rPr>
        <w:t xml:space="preserve">Microsoft. </w:t>
      </w:r>
      <w:r w:rsidRPr="0049459F">
        <w:rPr>
          <w:rFonts w:ascii="Arial" w:hAnsi="Arial" w:cs="Arial"/>
          <w:b/>
          <w:bCs/>
          <w:sz w:val="24"/>
          <w:szCs w:val="24"/>
        </w:rPr>
        <w:t xml:space="preserve">Visual Studio </w:t>
      </w:r>
      <w:proofErr w:type="spellStart"/>
      <w:r w:rsidRPr="0049459F">
        <w:rPr>
          <w:rFonts w:ascii="Arial" w:hAnsi="Arial" w:cs="Arial"/>
          <w:b/>
          <w:bCs/>
          <w:sz w:val="24"/>
          <w:szCs w:val="24"/>
        </w:rPr>
        <w:t>Code</w:t>
      </w:r>
      <w:proofErr w:type="spellEnd"/>
      <w:r>
        <w:rPr>
          <w:rFonts w:ascii="Arial" w:hAnsi="Arial" w:cs="Arial"/>
          <w:b/>
          <w:bCs/>
          <w:sz w:val="24"/>
          <w:szCs w:val="24"/>
        </w:rPr>
        <w:t xml:space="preserve">, </w:t>
      </w:r>
      <w:r w:rsidRPr="00120922">
        <w:rPr>
          <w:rFonts w:ascii="Arial" w:hAnsi="Arial" w:cs="Arial"/>
          <w:sz w:val="24"/>
          <w:szCs w:val="24"/>
        </w:rPr>
        <w:t>Disponível em: &lt;</w:t>
      </w:r>
      <w:r w:rsidRPr="0049459F">
        <w:rPr>
          <w:rFonts w:ascii="Arial" w:hAnsi="Arial" w:cs="Arial"/>
          <w:sz w:val="24"/>
          <w:szCs w:val="24"/>
        </w:rPr>
        <w:t>httpscode.visualstudio.com</w:t>
      </w:r>
      <w:r w:rsidRPr="00120922">
        <w:rPr>
          <w:rFonts w:ascii="Arial" w:hAnsi="Arial" w:cs="Arial"/>
          <w:sz w:val="24"/>
          <w:szCs w:val="24"/>
        </w:rPr>
        <w:t xml:space="preserve">&gt;. Acesso em: </w:t>
      </w:r>
      <w:r w:rsidR="00442EDE">
        <w:rPr>
          <w:rFonts w:ascii="Arial" w:hAnsi="Arial" w:cs="Arial"/>
          <w:sz w:val="24"/>
          <w:szCs w:val="24"/>
        </w:rPr>
        <w:t>19. abr.</w:t>
      </w:r>
      <w:r w:rsidRPr="00120922">
        <w:rPr>
          <w:rFonts w:ascii="Arial" w:hAnsi="Arial" w:cs="Arial"/>
          <w:sz w:val="24"/>
          <w:szCs w:val="24"/>
        </w:rPr>
        <w:t>20</w:t>
      </w:r>
      <w:r>
        <w:rPr>
          <w:rFonts w:ascii="Arial" w:hAnsi="Arial" w:cs="Arial"/>
          <w:sz w:val="24"/>
          <w:szCs w:val="24"/>
        </w:rPr>
        <w:t>20</w:t>
      </w:r>
      <w:r w:rsidRPr="00120922">
        <w:rPr>
          <w:rFonts w:ascii="Arial" w:hAnsi="Arial" w:cs="Arial"/>
          <w:sz w:val="24"/>
          <w:szCs w:val="24"/>
        </w:rPr>
        <w:t>.</w:t>
      </w:r>
    </w:p>
    <w:p w14:paraId="186FC96B" w14:textId="138ED908" w:rsidR="006D4282" w:rsidRDefault="006D4282" w:rsidP="00BD06F8">
      <w:pPr>
        <w:pStyle w:val="SemEspaamento"/>
        <w:jc w:val="both"/>
        <w:rPr>
          <w:rFonts w:ascii="Arial" w:hAnsi="Arial" w:cs="Arial"/>
          <w:sz w:val="24"/>
          <w:szCs w:val="24"/>
        </w:rPr>
      </w:pPr>
    </w:p>
    <w:p w14:paraId="6A28B323" w14:textId="6D88B9A4" w:rsidR="006D4282" w:rsidRDefault="006D4282" w:rsidP="00BD06F8">
      <w:pPr>
        <w:pStyle w:val="SemEspaamento"/>
        <w:jc w:val="both"/>
        <w:rPr>
          <w:rFonts w:ascii="Arial" w:hAnsi="Arial" w:cs="Arial"/>
          <w:sz w:val="24"/>
          <w:szCs w:val="24"/>
        </w:rPr>
      </w:pPr>
      <w:r>
        <w:rPr>
          <w:rFonts w:ascii="Arial" w:hAnsi="Arial" w:cs="Arial"/>
          <w:sz w:val="24"/>
          <w:szCs w:val="24"/>
        </w:rPr>
        <w:t xml:space="preserve">Bernardes Marlon. </w:t>
      </w:r>
      <w:r w:rsidRPr="00442EDE">
        <w:rPr>
          <w:rFonts w:ascii="Arial" w:hAnsi="Arial" w:cs="Arial"/>
          <w:b/>
          <w:bCs/>
          <w:sz w:val="24"/>
          <w:szCs w:val="24"/>
        </w:rPr>
        <w:t xml:space="preserve">Como usar </w:t>
      </w:r>
      <w:proofErr w:type="spellStart"/>
      <w:r w:rsidRPr="00442EDE">
        <w:rPr>
          <w:rFonts w:ascii="Arial" w:hAnsi="Arial" w:cs="Arial"/>
          <w:b/>
          <w:bCs/>
          <w:sz w:val="24"/>
          <w:szCs w:val="24"/>
        </w:rPr>
        <w:t>Axios</w:t>
      </w:r>
      <w:proofErr w:type="spellEnd"/>
      <w:r w:rsidRPr="00442EDE">
        <w:rPr>
          <w:rFonts w:ascii="Arial" w:hAnsi="Arial" w:cs="Arial"/>
          <w:b/>
          <w:bCs/>
          <w:sz w:val="24"/>
          <w:szCs w:val="24"/>
        </w:rPr>
        <w:t xml:space="preserve"> como cliente HTTP</w:t>
      </w:r>
      <w:r>
        <w:rPr>
          <w:rFonts w:ascii="Arial" w:hAnsi="Arial" w:cs="Arial"/>
          <w:sz w:val="24"/>
          <w:szCs w:val="24"/>
        </w:rPr>
        <w:t xml:space="preserve">, </w:t>
      </w:r>
      <w:r w:rsidR="00442EDE">
        <w:rPr>
          <w:rFonts w:ascii="Arial" w:hAnsi="Arial" w:cs="Arial"/>
          <w:sz w:val="24"/>
          <w:szCs w:val="24"/>
        </w:rPr>
        <w:t>16/07/</w:t>
      </w:r>
      <w:r w:rsidR="00442EDE" w:rsidRPr="00442EDE">
        <w:rPr>
          <w:rFonts w:ascii="Arial" w:hAnsi="Arial" w:cs="Arial"/>
          <w:sz w:val="24"/>
          <w:szCs w:val="24"/>
        </w:rPr>
        <w:t>2015</w:t>
      </w:r>
      <w:r w:rsidR="00442EDE">
        <w:rPr>
          <w:rFonts w:ascii="Arial" w:hAnsi="Arial" w:cs="Arial"/>
          <w:sz w:val="24"/>
          <w:szCs w:val="24"/>
        </w:rPr>
        <w:t xml:space="preserve">. </w:t>
      </w:r>
      <w:r w:rsidR="00442EDE" w:rsidRPr="00120922">
        <w:rPr>
          <w:rFonts w:ascii="Arial" w:hAnsi="Arial" w:cs="Arial"/>
          <w:sz w:val="24"/>
          <w:szCs w:val="24"/>
        </w:rPr>
        <w:t xml:space="preserve">Disponível em: </w:t>
      </w:r>
      <w:r w:rsidR="00442EDE">
        <w:rPr>
          <w:rFonts w:ascii="Arial" w:hAnsi="Arial" w:cs="Arial"/>
          <w:sz w:val="24"/>
          <w:szCs w:val="24"/>
        </w:rPr>
        <w:t>&lt;</w:t>
      </w:r>
      <w:r w:rsidR="00442EDE" w:rsidRPr="00442EDE">
        <w:rPr>
          <w:rFonts w:ascii="Arial" w:hAnsi="Arial" w:cs="Arial"/>
          <w:sz w:val="24"/>
          <w:szCs w:val="24"/>
        </w:rPr>
        <w:t>http</w:t>
      </w:r>
      <w:r w:rsidR="00CF50A8">
        <w:rPr>
          <w:rFonts w:ascii="Arial" w:hAnsi="Arial" w:cs="Arial"/>
          <w:sz w:val="24"/>
          <w:szCs w:val="24"/>
        </w:rPr>
        <w:t>://</w:t>
      </w:r>
      <w:r w:rsidR="00442EDE" w:rsidRPr="00442EDE">
        <w:rPr>
          <w:rFonts w:ascii="Arial" w:hAnsi="Arial" w:cs="Arial"/>
          <w:sz w:val="24"/>
          <w:szCs w:val="24"/>
        </w:rPr>
        <w:t>codeheaven.iohow-to-use-axios-as-your-http-client-pt</w:t>
      </w:r>
      <w:r w:rsidR="00442EDE">
        <w:rPr>
          <w:rFonts w:ascii="Arial" w:hAnsi="Arial" w:cs="Arial"/>
          <w:sz w:val="24"/>
          <w:szCs w:val="24"/>
        </w:rPr>
        <w:t>&gt;</w:t>
      </w:r>
      <w:r w:rsidR="0029256D">
        <w:rPr>
          <w:rFonts w:ascii="Arial" w:hAnsi="Arial" w:cs="Arial"/>
          <w:sz w:val="24"/>
          <w:szCs w:val="24"/>
        </w:rPr>
        <w:t>.</w:t>
      </w:r>
      <w:r w:rsidR="00442EDE">
        <w:rPr>
          <w:rFonts w:ascii="Arial" w:hAnsi="Arial" w:cs="Arial"/>
          <w:sz w:val="24"/>
          <w:szCs w:val="24"/>
        </w:rPr>
        <w:t xml:space="preserve"> Acesso em </w:t>
      </w:r>
      <w:proofErr w:type="gramStart"/>
      <w:r w:rsidR="00442EDE">
        <w:rPr>
          <w:rFonts w:ascii="Arial" w:hAnsi="Arial" w:cs="Arial"/>
          <w:sz w:val="24"/>
          <w:szCs w:val="24"/>
        </w:rPr>
        <w:t>01.Jun.</w:t>
      </w:r>
      <w:proofErr w:type="gramEnd"/>
      <w:r w:rsidR="00442EDE">
        <w:rPr>
          <w:rFonts w:ascii="Arial" w:hAnsi="Arial" w:cs="Arial"/>
          <w:sz w:val="24"/>
          <w:szCs w:val="24"/>
        </w:rPr>
        <w:t>2020.</w:t>
      </w:r>
    </w:p>
    <w:p w14:paraId="085C1F10" w14:textId="51206AF9" w:rsidR="00B724D1" w:rsidRDefault="00B724D1" w:rsidP="00BD06F8">
      <w:pPr>
        <w:pStyle w:val="SemEspaamento"/>
        <w:jc w:val="both"/>
        <w:rPr>
          <w:rFonts w:ascii="Arial" w:hAnsi="Arial" w:cs="Arial"/>
          <w:sz w:val="24"/>
          <w:szCs w:val="24"/>
        </w:rPr>
      </w:pPr>
    </w:p>
    <w:p w14:paraId="63B4BB34" w14:textId="138B94EF" w:rsidR="00B724D1" w:rsidRDefault="00B724D1" w:rsidP="00BD06F8">
      <w:pPr>
        <w:pStyle w:val="SemEspaamento"/>
        <w:jc w:val="both"/>
        <w:rPr>
          <w:rFonts w:ascii="Arial" w:hAnsi="Arial" w:cs="Arial"/>
          <w:sz w:val="24"/>
          <w:szCs w:val="24"/>
        </w:rPr>
      </w:pPr>
      <w:proofErr w:type="spellStart"/>
      <w:r>
        <w:rPr>
          <w:rFonts w:ascii="Arial" w:hAnsi="Arial" w:cs="Arial"/>
          <w:sz w:val="24"/>
          <w:szCs w:val="24"/>
        </w:rPr>
        <w:t>Udacity</w:t>
      </w:r>
      <w:proofErr w:type="spellEnd"/>
      <w:r>
        <w:rPr>
          <w:rFonts w:ascii="Arial" w:hAnsi="Arial" w:cs="Arial"/>
          <w:sz w:val="24"/>
          <w:szCs w:val="24"/>
        </w:rPr>
        <w:t xml:space="preserve"> Brasil. </w:t>
      </w:r>
      <w:proofErr w:type="spellStart"/>
      <w:r w:rsidRPr="00B724D1">
        <w:rPr>
          <w:rFonts w:ascii="Arial" w:hAnsi="Arial" w:cs="Arial"/>
          <w:b/>
          <w:bCs/>
          <w:sz w:val="24"/>
          <w:szCs w:val="24"/>
        </w:rPr>
        <w:t>React</w:t>
      </w:r>
      <w:proofErr w:type="spellEnd"/>
      <w:r w:rsidRPr="00B724D1">
        <w:rPr>
          <w:rFonts w:ascii="Arial" w:hAnsi="Arial" w:cs="Arial"/>
          <w:b/>
          <w:bCs/>
          <w:sz w:val="24"/>
          <w:szCs w:val="24"/>
        </w:rPr>
        <w:t xml:space="preserve">: o que é e como funciona essa </w:t>
      </w:r>
      <w:proofErr w:type="gramStart"/>
      <w:r w:rsidRPr="00B724D1">
        <w:rPr>
          <w:rFonts w:ascii="Arial" w:hAnsi="Arial" w:cs="Arial"/>
          <w:b/>
          <w:bCs/>
          <w:sz w:val="24"/>
          <w:szCs w:val="24"/>
        </w:rPr>
        <w:t>ferramenta?</w:t>
      </w:r>
      <w:r>
        <w:rPr>
          <w:rFonts w:ascii="Arial" w:hAnsi="Arial" w:cs="Arial"/>
          <w:b/>
          <w:bCs/>
          <w:sz w:val="24"/>
          <w:szCs w:val="24"/>
        </w:rPr>
        <w:t>,</w:t>
      </w:r>
      <w:proofErr w:type="gramEnd"/>
      <w:r>
        <w:rPr>
          <w:rFonts w:ascii="Arial" w:hAnsi="Arial" w:cs="Arial"/>
          <w:b/>
          <w:bCs/>
          <w:sz w:val="24"/>
          <w:szCs w:val="24"/>
        </w:rPr>
        <w:t xml:space="preserve"> </w:t>
      </w:r>
      <w:r w:rsidRPr="00B724D1">
        <w:rPr>
          <w:rFonts w:ascii="Arial" w:hAnsi="Arial" w:cs="Arial"/>
          <w:sz w:val="24"/>
          <w:szCs w:val="24"/>
        </w:rPr>
        <w:t>13/09/2018</w:t>
      </w:r>
      <w:r>
        <w:rPr>
          <w:rFonts w:ascii="Arial" w:hAnsi="Arial" w:cs="Arial"/>
          <w:sz w:val="24"/>
          <w:szCs w:val="24"/>
        </w:rPr>
        <w:t>.</w:t>
      </w:r>
      <w:r w:rsidR="00CF50A8">
        <w:rPr>
          <w:rFonts w:ascii="Arial" w:hAnsi="Arial" w:cs="Arial"/>
          <w:sz w:val="24"/>
          <w:szCs w:val="24"/>
        </w:rPr>
        <w:t xml:space="preserve"> </w:t>
      </w:r>
      <w:r w:rsidRPr="00120922">
        <w:rPr>
          <w:rFonts w:ascii="Arial" w:hAnsi="Arial" w:cs="Arial"/>
          <w:sz w:val="24"/>
          <w:szCs w:val="24"/>
        </w:rPr>
        <w:t>Disponível em:</w:t>
      </w:r>
      <w:r>
        <w:rPr>
          <w:rFonts w:ascii="Arial" w:hAnsi="Arial" w:cs="Arial"/>
          <w:sz w:val="24"/>
          <w:szCs w:val="24"/>
        </w:rPr>
        <w:t xml:space="preserve"> &lt;</w:t>
      </w:r>
      <w:r w:rsidRPr="00B724D1">
        <w:rPr>
          <w:rFonts w:ascii="Arial" w:hAnsi="Arial" w:cs="Arial"/>
          <w:sz w:val="24"/>
          <w:szCs w:val="24"/>
        </w:rPr>
        <w:t>http</w:t>
      </w:r>
      <w:r w:rsidR="00CF50A8">
        <w:rPr>
          <w:rFonts w:ascii="Arial" w:hAnsi="Arial" w:cs="Arial"/>
          <w:sz w:val="24"/>
          <w:szCs w:val="24"/>
        </w:rPr>
        <w:t>://</w:t>
      </w:r>
      <w:r w:rsidRPr="00B724D1">
        <w:rPr>
          <w:rFonts w:ascii="Arial" w:hAnsi="Arial" w:cs="Arial"/>
          <w:sz w:val="24"/>
          <w:szCs w:val="24"/>
        </w:rPr>
        <w:t>stableless.com.brreact-o-que-e-e-como-funciona-essa-ferramenta</w:t>
      </w:r>
      <w:r>
        <w:rPr>
          <w:rFonts w:ascii="Arial" w:hAnsi="Arial" w:cs="Arial"/>
          <w:sz w:val="24"/>
          <w:szCs w:val="24"/>
        </w:rPr>
        <w:t>&gt;</w:t>
      </w:r>
      <w:r w:rsidR="0029256D">
        <w:rPr>
          <w:rFonts w:ascii="Arial" w:hAnsi="Arial" w:cs="Arial"/>
          <w:sz w:val="24"/>
          <w:szCs w:val="24"/>
        </w:rPr>
        <w:t>.</w:t>
      </w:r>
      <w:r>
        <w:rPr>
          <w:rFonts w:ascii="Arial" w:hAnsi="Arial" w:cs="Arial"/>
          <w:sz w:val="24"/>
          <w:szCs w:val="24"/>
        </w:rPr>
        <w:t xml:space="preserve"> Acesso em 01. </w:t>
      </w:r>
      <w:proofErr w:type="gramStart"/>
      <w:r>
        <w:rPr>
          <w:rFonts w:ascii="Arial" w:hAnsi="Arial" w:cs="Arial"/>
          <w:sz w:val="24"/>
          <w:szCs w:val="24"/>
        </w:rPr>
        <w:t>Jun.</w:t>
      </w:r>
      <w:proofErr w:type="gramEnd"/>
      <w:r>
        <w:rPr>
          <w:rFonts w:ascii="Arial" w:hAnsi="Arial" w:cs="Arial"/>
          <w:sz w:val="24"/>
          <w:szCs w:val="24"/>
        </w:rPr>
        <w:t xml:space="preserve"> 2020.</w:t>
      </w:r>
    </w:p>
    <w:p w14:paraId="51F7E04C" w14:textId="1728FB5E" w:rsidR="00AA2C90" w:rsidRDefault="00AA2C90" w:rsidP="00BD06F8">
      <w:pPr>
        <w:pStyle w:val="SemEspaamento"/>
        <w:jc w:val="both"/>
        <w:rPr>
          <w:rFonts w:ascii="Arial" w:hAnsi="Arial" w:cs="Arial"/>
          <w:sz w:val="24"/>
          <w:szCs w:val="24"/>
        </w:rPr>
      </w:pPr>
    </w:p>
    <w:p w14:paraId="1A401134" w14:textId="41C8CCBF" w:rsidR="003F6397" w:rsidRDefault="003F6397" w:rsidP="00BD06F8">
      <w:pPr>
        <w:pStyle w:val="SemEspaamento"/>
        <w:jc w:val="both"/>
        <w:rPr>
          <w:rFonts w:ascii="Arial" w:hAnsi="Arial" w:cs="Arial"/>
          <w:sz w:val="24"/>
          <w:szCs w:val="24"/>
        </w:rPr>
      </w:pPr>
      <w:proofErr w:type="spellStart"/>
      <w:r>
        <w:rPr>
          <w:rFonts w:ascii="Arial" w:hAnsi="Arial" w:cs="Arial"/>
          <w:sz w:val="24"/>
          <w:szCs w:val="24"/>
        </w:rPr>
        <w:t>NodeBr</w:t>
      </w:r>
      <w:proofErr w:type="spellEnd"/>
      <w:r>
        <w:rPr>
          <w:rFonts w:ascii="Arial" w:hAnsi="Arial" w:cs="Arial"/>
          <w:sz w:val="24"/>
          <w:szCs w:val="24"/>
        </w:rPr>
        <w:t xml:space="preserve">. </w:t>
      </w:r>
      <w:r w:rsidRPr="003F6397">
        <w:rPr>
          <w:rFonts w:ascii="Arial" w:hAnsi="Arial" w:cs="Arial"/>
          <w:b/>
          <w:bCs/>
          <w:sz w:val="24"/>
          <w:szCs w:val="24"/>
        </w:rPr>
        <w:t xml:space="preserve">O que é </w:t>
      </w:r>
      <w:proofErr w:type="gramStart"/>
      <w:r w:rsidRPr="003F6397">
        <w:rPr>
          <w:rFonts w:ascii="Arial" w:hAnsi="Arial" w:cs="Arial"/>
          <w:b/>
          <w:bCs/>
          <w:sz w:val="24"/>
          <w:szCs w:val="24"/>
        </w:rPr>
        <w:t>Node.js?</w:t>
      </w:r>
      <w:r>
        <w:rPr>
          <w:rFonts w:ascii="Arial" w:hAnsi="Arial" w:cs="Arial"/>
          <w:b/>
          <w:bCs/>
          <w:sz w:val="24"/>
          <w:szCs w:val="24"/>
        </w:rPr>
        <w:t>,</w:t>
      </w:r>
      <w:proofErr w:type="gramEnd"/>
      <w:r>
        <w:rPr>
          <w:rFonts w:ascii="Arial" w:hAnsi="Arial" w:cs="Arial"/>
          <w:b/>
          <w:bCs/>
          <w:sz w:val="24"/>
          <w:szCs w:val="24"/>
        </w:rPr>
        <w:t xml:space="preserve"> </w:t>
      </w:r>
      <w:r w:rsidRPr="00CF50A8">
        <w:rPr>
          <w:rFonts w:ascii="Arial" w:hAnsi="Arial" w:cs="Arial"/>
          <w:sz w:val="24"/>
          <w:szCs w:val="24"/>
        </w:rPr>
        <w:t>14/11/2016</w:t>
      </w:r>
      <w:r w:rsidR="00CF50A8" w:rsidRPr="00CF50A8">
        <w:rPr>
          <w:rFonts w:ascii="Arial" w:hAnsi="Arial" w:cs="Arial"/>
          <w:sz w:val="24"/>
          <w:szCs w:val="24"/>
        </w:rPr>
        <w:t>.</w:t>
      </w:r>
      <w:r w:rsidR="00CF50A8">
        <w:rPr>
          <w:rFonts w:ascii="Arial" w:hAnsi="Arial" w:cs="Arial"/>
          <w:sz w:val="24"/>
          <w:szCs w:val="24"/>
        </w:rPr>
        <w:t xml:space="preserve"> </w:t>
      </w:r>
      <w:r w:rsidR="000D4E4D">
        <w:rPr>
          <w:rFonts w:ascii="Arial" w:hAnsi="Arial" w:cs="Arial"/>
          <w:sz w:val="24"/>
          <w:szCs w:val="24"/>
        </w:rPr>
        <w:t>Disponível</w:t>
      </w:r>
      <w:r w:rsidR="00CF50A8">
        <w:rPr>
          <w:rFonts w:ascii="Arial" w:hAnsi="Arial" w:cs="Arial"/>
          <w:sz w:val="24"/>
          <w:szCs w:val="24"/>
        </w:rPr>
        <w:t xml:space="preserve"> em: &lt;</w:t>
      </w:r>
      <w:r w:rsidR="00CF50A8" w:rsidRPr="00CF50A8">
        <w:t xml:space="preserve"> </w:t>
      </w:r>
      <w:r w:rsidR="00CF50A8" w:rsidRPr="00CF50A8">
        <w:rPr>
          <w:rFonts w:ascii="Arial" w:hAnsi="Arial" w:cs="Arial"/>
          <w:sz w:val="24"/>
          <w:szCs w:val="24"/>
        </w:rPr>
        <w:t>http</w:t>
      </w:r>
      <w:r w:rsidR="00CF50A8">
        <w:rPr>
          <w:rFonts w:ascii="Arial" w:hAnsi="Arial" w:cs="Arial"/>
          <w:sz w:val="24"/>
          <w:szCs w:val="24"/>
        </w:rPr>
        <w:t>://</w:t>
      </w:r>
      <w:r w:rsidR="00CF50A8" w:rsidRPr="00CF50A8">
        <w:rPr>
          <w:rFonts w:ascii="Arial" w:hAnsi="Arial" w:cs="Arial"/>
          <w:sz w:val="24"/>
          <w:szCs w:val="24"/>
        </w:rPr>
        <w:t>nodebr.como-que-e-node-js</w:t>
      </w:r>
      <w:r w:rsidR="00CF50A8">
        <w:rPr>
          <w:rFonts w:ascii="Arial" w:hAnsi="Arial" w:cs="Arial"/>
          <w:sz w:val="24"/>
          <w:szCs w:val="24"/>
        </w:rPr>
        <w:t>&gt;</w:t>
      </w:r>
      <w:r w:rsidR="0029256D">
        <w:rPr>
          <w:rFonts w:ascii="Arial" w:hAnsi="Arial" w:cs="Arial"/>
          <w:sz w:val="24"/>
          <w:szCs w:val="24"/>
        </w:rPr>
        <w:t>.</w:t>
      </w:r>
      <w:r w:rsidR="00CF50A8">
        <w:rPr>
          <w:rFonts w:ascii="Arial" w:hAnsi="Arial" w:cs="Arial"/>
          <w:sz w:val="24"/>
          <w:szCs w:val="24"/>
        </w:rPr>
        <w:t xml:space="preserve"> Acesso em 01. </w:t>
      </w:r>
      <w:proofErr w:type="gramStart"/>
      <w:r w:rsidR="00CF50A8">
        <w:rPr>
          <w:rFonts w:ascii="Arial" w:hAnsi="Arial" w:cs="Arial"/>
          <w:sz w:val="24"/>
          <w:szCs w:val="24"/>
        </w:rPr>
        <w:t>Jun.</w:t>
      </w:r>
      <w:proofErr w:type="gramEnd"/>
      <w:r w:rsidR="00CF50A8">
        <w:rPr>
          <w:rFonts w:ascii="Arial" w:hAnsi="Arial" w:cs="Arial"/>
          <w:sz w:val="24"/>
          <w:szCs w:val="24"/>
        </w:rPr>
        <w:t xml:space="preserve"> 2020</w:t>
      </w:r>
      <w:r w:rsidR="004E14B2">
        <w:rPr>
          <w:rFonts w:ascii="Arial" w:hAnsi="Arial" w:cs="Arial"/>
          <w:sz w:val="24"/>
          <w:szCs w:val="24"/>
        </w:rPr>
        <w:t>.</w:t>
      </w:r>
    </w:p>
    <w:p w14:paraId="687BC0DE" w14:textId="6EA2F0C4" w:rsidR="007F461E" w:rsidRDefault="007F461E" w:rsidP="00BD06F8">
      <w:pPr>
        <w:pStyle w:val="SemEspaamento"/>
        <w:jc w:val="both"/>
        <w:rPr>
          <w:rFonts w:ascii="Arial" w:hAnsi="Arial" w:cs="Arial"/>
          <w:sz w:val="24"/>
          <w:szCs w:val="24"/>
        </w:rPr>
      </w:pPr>
    </w:p>
    <w:p w14:paraId="7BFB9386" w14:textId="757AB971" w:rsidR="007F461E" w:rsidRPr="0029256D" w:rsidRDefault="0029256D" w:rsidP="0029256D">
      <w:pPr>
        <w:tabs>
          <w:tab w:val="left" w:pos="720"/>
        </w:tabs>
        <w:suppressAutoHyphens w:val="0"/>
        <w:autoSpaceDE w:val="0"/>
        <w:autoSpaceDN w:val="0"/>
        <w:adjustRightInd w:val="0"/>
        <w:spacing w:line="240" w:lineRule="auto"/>
        <w:ind w:firstLine="0"/>
        <w:jc w:val="left"/>
        <w:rPr>
          <w:rFonts w:ascii="Segoe UI" w:hAnsi="Segoe UI" w:cs="Segoe UI"/>
          <w:color w:val="000000"/>
          <w:sz w:val="18"/>
          <w:szCs w:val="18"/>
          <w:lang w:eastAsia="pt-BR"/>
        </w:rPr>
      </w:pPr>
      <w:r>
        <w:rPr>
          <w:rFonts w:cs="Arial"/>
          <w:szCs w:val="24"/>
        </w:rPr>
        <w:t xml:space="preserve">Orlandi Claudio. </w:t>
      </w:r>
      <w:proofErr w:type="spellStart"/>
      <w:r w:rsidRPr="0029256D">
        <w:rPr>
          <w:rFonts w:cs="Arial"/>
          <w:b/>
          <w:bCs/>
          <w:szCs w:val="24"/>
        </w:rPr>
        <w:t>Sequelize</w:t>
      </w:r>
      <w:proofErr w:type="spellEnd"/>
      <w:r w:rsidRPr="0029256D">
        <w:rPr>
          <w:rFonts w:cs="Arial"/>
          <w:b/>
          <w:bCs/>
          <w:szCs w:val="24"/>
        </w:rPr>
        <w:t xml:space="preserve"> no </w:t>
      </w:r>
      <w:proofErr w:type="spellStart"/>
      <w:r w:rsidRPr="0029256D">
        <w:rPr>
          <w:rFonts w:cs="Arial"/>
          <w:b/>
          <w:bCs/>
          <w:szCs w:val="24"/>
        </w:rPr>
        <w:t>NodeJS</w:t>
      </w:r>
      <w:proofErr w:type="spellEnd"/>
      <w:r w:rsidRPr="0029256D">
        <w:rPr>
          <w:rFonts w:cs="Arial"/>
          <w:b/>
          <w:bCs/>
          <w:szCs w:val="24"/>
        </w:rPr>
        <w:t xml:space="preserve"> com </w:t>
      </w:r>
      <w:proofErr w:type="spellStart"/>
      <w:r w:rsidRPr="0029256D">
        <w:rPr>
          <w:rFonts w:cs="Arial"/>
          <w:b/>
          <w:bCs/>
          <w:szCs w:val="24"/>
        </w:rPr>
        <w:t>ExpressJS</w:t>
      </w:r>
      <w:proofErr w:type="spellEnd"/>
      <w:r>
        <w:rPr>
          <w:rFonts w:cs="Arial"/>
          <w:b/>
          <w:bCs/>
          <w:szCs w:val="24"/>
        </w:rPr>
        <w:t xml:space="preserve">, </w:t>
      </w:r>
      <w:r w:rsidR="000D4E4D" w:rsidRPr="0029256D">
        <w:rPr>
          <w:rFonts w:cs="Arial"/>
          <w:szCs w:val="24"/>
        </w:rPr>
        <w:t>Disponível</w:t>
      </w:r>
      <w:r>
        <w:rPr>
          <w:rFonts w:cs="Arial"/>
          <w:szCs w:val="24"/>
        </w:rPr>
        <w:t xml:space="preserve"> em: &lt;</w:t>
      </w:r>
      <w:r w:rsidRPr="0029256D">
        <w:rPr>
          <w:rFonts w:eastAsia="Calibri" w:cs="Arial"/>
          <w:szCs w:val="24"/>
          <w:lang w:eastAsia="en-US"/>
        </w:rPr>
        <w:t>https://blog.rocketseat.com.br/</w:t>
      </w:r>
      <w:proofErr w:type="spellStart"/>
      <w:r w:rsidRPr="0029256D">
        <w:rPr>
          <w:rFonts w:eastAsia="Calibri" w:cs="Arial"/>
          <w:szCs w:val="24"/>
          <w:lang w:eastAsia="en-US"/>
        </w:rPr>
        <w:t>nodejs-express-sequelize</w:t>
      </w:r>
      <w:proofErr w:type="spellEnd"/>
      <w:r w:rsidRPr="0029256D">
        <w:rPr>
          <w:rFonts w:eastAsia="Calibri" w:cs="Arial"/>
          <w:szCs w:val="24"/>
          <w:lang w:eastAsia="en-US"/>
        </w:rPr>
        <w:t>/</w:t>
      </w:r>
      <w:r>
        <w:rPr>
          <w:rFonts w:cs="Arial"/>
          <w:szCs w:val="24"/>
        </w:rPr>
        <w:t xml:space="preserve">&gt;. Acesso em 01. </w:t>
      </w:r>
      <w:proofErr w:type="gramStart"/>
      <w:r>
        <w:rPr>
          <w:rFonts w:cs="Arial"/>
          <w:szCs w:val="24"/>
        </w:rPr>
        <w:t>Jun.</w:t>
      </w:r>
      <w:proofErr w:type="gramEnd"/>
      <w:r>
        <w:rPr>
          <w:rFonts w:cs="Arial"/>
          <w:szCs w:val="24"/>
        </w:rPr>
        <w:t xml:space="preserve"> 2020</w:t>
      </w:r>
      <w:r w:rsidR="004E14B2">
        <w:rPr>
          <w:rFonts w:cs="Arial"/>
          <w:szCs w:val="24"/>
        </w:rPr>
        <w:t>.</w:t>
      </w:r>
    </w:p>
    <w:p w14:paraId="51D76A11" w14:textId="02B73AED" w:rsidR="007F461E" w:rsidRDefault="007F461E" w:rsidP="00BD06F8">
      <w:pPr>
        <w:pStyle w:val="SemEspaamento"/>
        <w:jc w:val="both"/>
        <w:rPr>
          <w:rFonts w:ascii="Arial" w:hAnsi="Arial" w:cs="Arial"/>
          <w:sz w:val="24"/>
          <w:szCs w:val="24"/>
        </w:rPr>
      </w:pPr>
    </w:p>
    <w:p w14:paraId="4A5C4946" w14:textId="428460E0" w:rsidR="004E14B2" w:rsidRDefault="004E14B2" w:rsidP="00BD06F8">
      <w:pPr>
        <w:pStyle w:val="SemEspaamento"/>
        <w:jc w:val="both"/>
        <w:rPr>
          <w:rFonts w:ascii="Arial" w:hAnsi="Arial" w:cs="Arial"/>
          <w:sz w:val="24"/>
          <w:szCs w:val="24"/>
        </w:rPr>
      </w:pPr>
      <w:proofErr w:type="spellStart"/>
      <w:r>
        <w:rPr>
          <w:rFonts w:ascii="Arial" w:hAnsi="Arial" w:cs="Arial"/>
          <w:sz w:val="24"/>
          <w:szCs w:val="24"/>
        </w:rPr>
        <w:t>Kelyn</w:t>
      </w:r>
      <w:proofErr w:type="spellEnd"/>
      <w:r>
        <w:rPr>
          <w:rFonts w:ascii="Arial" w:hAnsi="Arial" w:cs="Arial"/>
          <w:sz w:val="24"/>
          <w:szCs w:val="24"/>
        </w:rPr>
        <w:t xml:space="preserve">. </w:t>
      </w:r>
      <w:r w:rsidRPr="004E14B2">
        <w:rPr>
          <w:rFonts w:ascii="Arial" w:hAnsi="Arial" w:cs="Arial"/>
          <w:b/>
          <w:bCs/>
          <w:sz w:val="24"/>
          <w:szCs w:val="24"/>
        </w:rPr>
        <w:t xml:space="preserve">Uma breve introdução sobre </w:t>
      </w:r>
      <w:proofErr w:type="spellStart"/>
      <w:r w:rsidRPr="004E14B2">
        <w:rPr>
          <w:rFonts w:ascii="Arial" w:hAnsi="Arial" w:cs="Arial"/>
          <w:b/>
          <w:bCs/>
          <w:sz w:val="24"/>
          <w:szCs w:val="24"/>
        </w:rPr>
        <w:t>BCrypt</w:t>
      </w:r>
      <w:proofErr w:type="spellEnd"/>
      <w:r>
        <w:rPr>
          <w:rFonts w:ascii="Arial" w:hAnsi="Arial" w:cs="Arial"/>
          <w:b/>
          <w:bCs/>
          <w:sz w:val="24"/>
          <w:szCs w:val="24"/>
        </w:rPr>
        <w:t xml:space="preserve">, </w:t>
      </w:r>
      <w:r w:rsidRPr="004E14B2">
        <w:rPr>
          <w:rFonts w:ascii="Arial" w:hAnsi="Arial" w:cs="Arial"/>
          <w:sz w:val="24"/>
          <w:szCs w:val="24"/>
        </w:rPr>
        <w:t>10/12/2019</w:t>
      </w:r>
      <w:r>
        <w:rPr>
          <w:rFonts w:ascii="Arial" w:hAnsi="Arial" w:cs="Arial"/>
          <w:sz w:val="24"/>
          <w:szCs w:val="24"/>
        </w:rPr>
        <w:t xml:space="preserve">. </w:t>
      </w:r>
      <w:r w:rsidR="000D4E4D">
        <w:rPr>
          <w:rFonts w:ascii="Arial" w:hAnsi="Arial" w:cs="Arial"/>
          <w:sz w:val="24"/>
          <w:szCs w:val="24"/>
        </w:rPr>
        <w:t>Disponível</w:t>
      </w:r>
      <w:r>
        <w:rPr>
          <w:rFonts w:ascii="Arial" w:hAnsi="Arial" w:cs="Arial"/>
          <w:sz w:val="24"/>
          <w:szCs w:val="24"/>
        </w:rPr>
        <w:t xml:space="preserve"> em: &lt;</w:t>
      </w:r>
      <w:r w:rsidRPr="004E14B2">
        <w:rPr>
          <w:rFonts w:ascii="Arial" w:hAnsi="Arial" w:cs="Arial"/>
          <w:sz w:val="24"/>
          <w:szCs w:val="24"/>
        </w:rPr>
        <w:t>https://medium.com/reprogramabr/uma-breve-introdu%C3%A7%C3%A3o-sobre-bcrypt-f2fad91a7420</w:t>
      </w:r>
      <w:r>
        <w:rPr>
          <w:rFonts w:ascii="Arial" w:hAnsi="Arial" w:cs="Arial"/>
          <w:sz w:val="24"/>
          <w:szCs w:val="24"/>
        </w:rPr>
        <w:t xml:space="preserve">&gt;. Acesso em 01. </w:t>
      </w:r>
      <w:proofErr w:type="gramStart"/>
      <w:r>
        <w:rPr>
          <w:rFonts w:ascii="Arial" w:hAnsi="Arial" w:cs="Arial"/>
          <w:sz w:val="24"/>
          <w:szCs w:val="24"/>
        </w:rPr>
        <w:t>Jun.</w:t>
      </w:r>
      <w:proofErr w:type="gramEnd"/>
      <w:r>
        <w:rPr>
          <w:rFonts w:ascii="Arial" w:hAnsi="Arial" w:cs="Arial"/>
          <w:sz w:val="24"/>
          <w:szCs w:val="24"/>
        </w:rPr>
        <w:t xml:space="preserve"> 2020.</w:t>
      </w:r>
    </w:p>
    <w:p w14:paraId="19253F07" w14:textId="77777777" w:rsidR="007F461E" w:rsidRDefault="007F461E" w:rsidP="00BD06F8">
      <w:pPr>
        <w:pStyle w:val="SemEspaamento"/>
        <w:jc w:val="both"/>
        <w:rPr>
          <w:rFonts w:ascii="Arial" w:hAnsi="Arial" w:cs="Arial"/>
          <w:sz w:val="24"/>
          <w:szCs w:val="24"/>
        </w:rPr>
      </w:pPr>
    </w:p>
    <w:p w14:paraId="22BD75AB" w14:textId="0ADAD8C9" w:rsidR="0049459F" w:rsidRPr="000D4E4D" w:rsidRDefault="000D4E4D" w:rsidP="00BD06F8">
      <w:pPr>
        <w:pStyle w:val="SemEspaamento"/>
        <w:jc w:val="both"/>
        <w:rPr>
          <w:rFonts w:ascii="Arial" w:hAnsi="Arial" w:cs="Arial"/>
          <w:sz w:val="24"/>
          <w:szCs w:val="24"/>
        </w:rPr>
      </w:pPr>
      <w:r>
        <w:rPr>
          <w:rFonts w:ascii="Arial" w:hAnsi="Arial" w:cs="Arial"/>
          <w:sz w:val="24"/>
          <w:szCs w:val="24"/>
        </w:rPr>
        <w:t xml:space="preserve">MDN web docs. </w:t>
      </w:r>
      <w:r w:rsidRPr="000D4E4D">
        <w:rPr>
          <w:rFonts w:ascii="Arial" w:hAnsi="Arial" w:cs="Arial"/>
          <w:b/>
          <w:bCs/>
          <w:sz w:val="24"/>
          <w:szCs w:val="24"/>
        </w:rPr>
        <w:t>Cross-</w:t>
      </w:r>
      <w:proofErr w:type="spellStart"/>
      <w:r w:rsidRPr="000D4E4D">
        <w:rPr>
          <w:rFonts w:ascii="Arial" w:hAnsi="Arial" w:cs="Arial"/>
          <w:b/>
          <w:bCs/>
          <w:sz w:val="24"/>
          <w:szCs w:val="24"/>
        </w:rPr>
        <w:t>Origin</w:t>
      </w:r>
      <w:proofErr w:type="spellEnd"/>
      <w:r w:rsidRPr="000D4E4D">
        <w:rPr>
          <w:rFonts w:ascii="Arial" w:hAnsi="Arial" w:cs="Arial"/>
          <w:b/>
          <w:bCs/>
          <w:sz w:val="24"/>
          <w:szCs w:val="24"/>
        </w:rPr>
        <w:t xml:space="preserve"> </w:t>
      </w:r>
      <w:proofErr w:type="spellStart"/>
      <w:r w:rsidRPr="000D4E4D">
        <w:rPr>
          <w:rFonts w:ascii="Arial" w:hAnsi="Arial" w:cs="Arial"/>
          <w:b/>
          <w:bCs/>
          <w:sz w:val="24"/>
          <w:szCs w:val="24"/>
        </w:rPr>
        <w:t>Resource</w:t>
      </w:r>
      <w:proofErr w:type="spellEnd"/>
      <w:r w:rsidRPr="000D4E4D">
        <w:rPr>
          <w:rFonts w:ascii="Arial" w:hAnsi="Arial" w:cs="Arial"/>
          <w:b/>
          <w:bCs/>
          <w:sz w:val="24"/>
          <w:szCs w:val="24"/>
        </w:rPr>
        <w:t xml:space="preserve"> </w:t>
      </w:r>
      <w:proofErr w:type="spellStart"/>
      <w:r w:rsidRPr="000D4E4D">
        <w:rPr>
          <w:rFonts w:ascii="Arial" w:hAnsi="Arial" w:cs="Arial"/>
          <w:b/>
          <w:bCs/>
          <w:sz w:val="24"/>
          <w:szCs w:val="24"/>
        </w:rPr>
        <w:t>Sharing</w:t>
      </w:r>
      <w:proofErr w:type="spellEnd"/>
      <w:r w:rsidRPr="000D4E4D">
        <w:rPr>
          <w:rFonts w:ascii="Arial" w:hAnsi="Arial" w:cs="Arial"/>
          <w:b/>
          <w:bCs/>
          <w:sz w:val="24"/>
          <w:szCs w:val="24"/>
        </w:rPr>
        <w:t xml:space="preserve"> (CORS)</w:t>
      </w:r>
      <w:r>
        <w:rPr>
          <w:rFonts w:ascii="Arial" w:hAnsi="Arial" w:cs="Arial"/>
          <w:sz w:val="24"/>
          <w:szCs w:val="24"/>
        </w:rPr>
        <w:t>. Disponível em: &lt;</w:t>
      </w:r>
      <w:r w:rsidRPr="000D4E4D">
        <w:rPr>
          <w:rFonts w:ascii="Arial" w:hAnsi="Arial" w:cs="Arial"/>
          <w:sz w:val="24"/>
          <w:szCs w:val="24"/>
        </w:rPr>
        <w:t>https://developer.mozilla.org/pt-BR/docs/Web/HTTP/Controle_Acesso_CORS</w:t>
      </w:r>
      <w:r>
        <w:rPr>
          <w:rFonts w:ascii="Arial" w:hAnsi="Arial" w:cs="Arial"/>
          <w:sz w:val="24"/>
          <w:szCs w:val="24"/>
        </w:rPr>
        <w:t xml:space="preserve">&gt;. Acesso em 01. </w:t>
      </w:r>
      <w:proofErr w:type="gramStart"/>
      <w:r>
        <w:rPr>
          <w:rFonts w:ascii="Arial" w:hAnsi="Arial" w:cs="Arial"/>
          <w:sz w:val="24"/>
          <w:szCs w:val="24"/>
        </w:rPr>
        <w:t>Jun.</w:t>
      </w:r>
      <w:proofErr w:type="gramEnd"/>
      <w:r>
        <w:rPr>
          <w:rFonts w:ascii="Arial" w:hAnsi="Arial" w:cs="Arial"/>
          <w:sz w:val="24"/>
          <w:szCs w:val="24"/>
        </w:rPr>
        <w:t xml:space="preserve"> 2020</w:t>
      </w:r>
      <w:r w:rsidR="00720912">
        <w:rPr>
          <w:rFonts w:ascii="Arial" w:hAnsi="Arial" w:cs="Arial"/>
          <w:sz w:val="24"/>
          <w:szCs w:val="24"/>
        </w:rPr>
        <w:t>.</w:t>
      </w:r>
    </w:p>
    <w:p w14:paraId="58054C4C" w14:textId="1F8B0B2F" w:rsidR="000D4E4D" w:rsidRDefault="000D4E4D" w:rsidP="00BD06F8">
      <w:pPr>
        <w:pStyle w:val="SemEspaamento"/>
        <w:jc w:val="both"/>
        <w:rPr>
          <w:rFonts w:ascii="Arial" w:hAnsi="Arial" w:cs="Arial"/>
          <w:sz w:val="24"/>
          <w:szCs w:val="24"/>
        </w:rPr>
      </w:pPr>
    </w:p>
    <w:p w14:paraId="3438D587" w14:textId="3E1D733E" w:rsidR="000D4E4D" w:rsidRDefault="00720912" w:rsidP="00BD06F8">
      <w:pPr>
        <w:pStyle w:val="SemEspaamento"/>
        <w:jc w:val="both"/>
        <w:rPr>
          <w:rFonts w:ascii="Arial" w:hAnsi="Arial" w:cs="Arial"/>
          <w:sz w:val="24"/>
          <w:szCs w:val="24"/>
        </w:rPr>
      </w:pPr>
      <w:r>
        <w:rPr>
          <w:rFonts w:ascii="Arial" w:hAnsi="Arial" w:cs="Arial"/>
          <w:sz w:val="24"/>
          <w:szCs w:val="24"/>
        </w:rPr>
        <w:t xml:space="preserve">Oficina da net. </w:t>
      </w:r>
      <w:r w:rsidRPr="00720912">
        <w:rPr>
          <w:rFonts w:ascii="Arial" w:hAnsi="Arial" w:cs="Arial"/>
          <w:b/>
          <w:bCs/>
          <w:sz w:val="24"/>
          <w:szCs w:val="24"/>
        </w:rPr>
        <w:t xml:space="preserve">O que é </w:t>
      </w:r>
      <w:proofErr w:type="gramStart"/>
      <w:r w:rsidRPr="00720912">
        <w:rPr>
          <w:rFonts w:ascii="Arial" w:hAnsi="Arial" w:cs="Arial"/>
          <w:b/>
          <w:bCs/>
          <w:sz w:val="24"/>
          <w:szCs w:val="24"/>
        </w:rPr>
        <w:t>MySQL?</w:t>
      </w:r>
      <w:r>
        <w:rPr>
          <w:rFonts w:ascii="Arial" w:hAnsi="Arial" w:cs="Arial"/>
          <w:b/>
          <w:bCs/>
          <w:sz w:val="24"/>
          <w:szCs w:val="24"/>
        </w:rPr>
        <w:t>,</w:t>
      </w:r>
      <w:proofErr w:type="gramEnd"/>
      <w:r>
        <w:rPr>
          <w:rFonts w:ascii="Arial" w:hAnsi="Arial" w:cs="Arial"/>
          <w:b/>
          <w:bCs/>
          <w:sz w:val="24"/>
          <w:szCs w:val="24"/>
        </w:rPr>
        <w:t xml:space="preserve"> </w:t>
      </w:r>
      <w:r w:rsidRPr="00720912">
        <w:rPr>
          <w:rFonts w:ascii="Arial" w:hAnsi="Arial" w:cs="Arial"/>
          <w:sz w:val="24"/>
          <w:szCs w:val="24"/>
        </w:rPr>
        <w:t>06/01/2010</w:t>
      </w:r>
      <w:r>
        <w:rPr>
          <w:rFonts w:ascii="Arial" w:hAnsi="Arial" w:cs="Arial"/>
          <w:sz w:val="24"/>
          <w:szCs w:val="24"/>
        </w:rPr>
        <w:t>. Disponível em: &lt;</w:t>
      </w:r>
      <w:r w:rsidRPr="00720912">
        <w:rPr>
          <w:rFonts w:ascii="Arial" w:hAnsi="Arial" w:cs="Arial"/>
          <w:sz w:val="24"/>
          <w:szCs w:val="24"/>
        </w:rPr>
        <w:t>https://www.oficinadanet.com.br/artigo/2227/</w:t>
      </w:r>
      <w:proofErr w:type="spellStart"/>
      <w:r w:rsidRPr="00720912">
        <w:rPr>
          <w:rFonts w:ascii="Arial" w:hAnsi="Arial" w:cs="Arial"/>
          <w:sz w:val="24"/>
          <w:szCs w:val="24"/>
        </w:rPr>
        <w:t>mysql</w:t>
      </w:r>
      <w:proofErr w:type="spellEnd"/>
      <w:r w:rsidRPr="00720912">
        <w:rPr>
          <w:rFonts w:ascii="Arial" w:hAnsi="Arial" w:cs="Arial"/>
          <w:sz w:val="24"/>
          <w:szCs w:val="24"/>
        </w:rPr>
        <w:t>_-_</w:t>
      </w:r>
      <w:proofErr w:type="spellStart"/>
      <w:r w:rsidRPr="00720912">
        <w:rPr>
          <w:rFonts w:ascii="Arial" w:hAnsi="Arial" w:cs="Arial"/>
          <w:sz w:val="24"/>
          <w:szCs w:val="24"/>
        </w:rPr>
        <w:t>o_que_e</w:t>
      </w:r>
      <w:proofErr w:type="spellEnd"/>
      <w:r>
        <w:rPr>
          <w:rFonts w:ascii="Arial" w:hAnsi="Arial" w:cs="Arial"/>
          <w:sz w:val="24"/>
          <w:szCs w:val="24"/>
        </w:rPr>
        <w:t xml:space="preserve">&gt;. Acesso em 01. </w:t>
      </w:r>
      <w:proofErr w:type="gramStart"/>
      <w:r>
        <w:rPr>
          <w:rFonts w:ascii="Arial" w:hAnsi="Arial" w:cs="Arial"/>
          <w:sz w:val="24"/>
          <w:szCs w:val="24"/>
        </w:rPr>
        <w:t>Jun.</w:t>
      </w:r>
      <w:proofErr w:type="gramEnd"/>
      <w:r>
        <w:rPr>
          <w:rFonts w:ascii="Arial" w:hAnsi="Arial" w:cs="Arial"/>
          <w:sz w:val="24"/>
          <w:szCs w:val="24"/>
        </w:rPr>
        <w:t xml:space="preserve"> 2020.</w:t>
      </w:r>
    </w:p>
    <w:p w14:paraId="53E73DE1" w14:textId="6F678426" w:rsidR="00720912" w:rsidRDefault="00720912" w:rsidP="00BD06F8">
      <w:pPr>
        <w:pStyle w:val="SemEspaamento"/>
        <w:jc w:val="both"/>
        <w:rPr>
          <w:rFonts w:ascii="Arial" w:hAnsi="Arial" w:cs="Arial"/>
          <w:sz w:val="24"/>
          <w:szCs w:val="24"/>
        </w:rPr>
      </w:pPr>
    </w:p>
    <w:p w14:paraId="7145A03C" w14:textId="440E1A2E" w:rsidR="00DE1500" w:rsidRPr="00DE1500" w:rsidRDefault="00DE1500" w:rsidP="00BD06F8">
      <w:pPr>
        <w:pStyle w:val="SemEspaamento"/>
        <w:jc w:val="both"/>
        <w:rPr>
          <w:rFonts w:ascii="Arial" w:hAnsi="Arial" w:cs="Arial"/>
          <w:sz w:val="24"/>
          <w:szCs w:val="24"/>
        </w:rPr>
      </w:pPr>
      <w:proofErr w:type="spellStart"/>
      <w:r w:rsidRPr="00DE1500">
        <w:rPr>
          <w:rFonts w:ascii="Arial" w:hAnsi="Arial" w:cs="Arial"/>
          <w:sz w:val="24"/>
          <w:szCs w:val="24"/>
        </w:rPr>
        <w:t>Nodemon</w:t>
      </w:r>
      <w:proofErr w:type="spellEnd"/>
      <w:r>
        <w:rPr>
          <w:rFonts w:ascii="Arial" w:hAnsi="Arial" w:cs="Arial"/>
          <w:sz w:val="24"/>
          <w:szCs w:val="24"/>
        </w:rPr>
        <w:t xml:space="preserve">. </w:t>
      </w:r>
      <w:proofErr w:type="spellStart"/>
      <w:r w:rsidRPr="00DE1500">
        <w:rPr>
          <w:rFonts w:ascii="Arial" w:hAnsi="Arial" w:cs="Arial"/>
          <w:b/>
          <w:bCs/>
          <w:sz w:val="24"/>
          <w:szCs w:val="24"/>
        </w:rPr>
        <w:t>nodemon</w:t>
      </w:r>
      <w:proofErr w:type="spellEnd"/>
      <w:r w:rsidRPr="00DE1500">
        <w:rPr>
          <w:rFonts w:ascii="Arial" w:hAnsi="Arial" w:cs="Arial"/>
          <w:b/>
          <w:bCs/>
          <w:sz w:val="24"/>
          <w:szCs w:val="24"/>
        </w:rPr>
        <w:t xml:space="preserve"> recarregar automaticamente</w:t>
      </w:r>
      <w:r>
        <w:rPr>
          <w:rFonts w:ascii="Arial" w:hAnsi="Arial" w:cs="Arial"/>
          <w:b/>
          <w:bCs/>
          <w:sz w:val="24"/>
          <w:szCs w:val="24"/>
        </w:rPr>
        <w:t xml:space="preserve">. </w:t>
      </w:r>
      <w:r w:rsidR="00A07B38">
        <w:rPr>
          <w:rFonts w:ascii="Arial" w:hAnsi="Arial" w:cs="Arial"/>
          <w:sz w:val="24"/>
          <w:szCs w:val="24"/>
        </w:rPr>
        <w:t>Disponível</w:t>
      </w:r>
      <w:r>
        <w:rPr>
          <w:rFonts w:ascii="Arial" w:hAnsi="Arial" w:cs="Arial"/>
          <w:sz w:val="24"/>
          <w:szCs w:val="24"/>
        </w:rPr>
        <w:t xml:space="preserve"> em: &lt;</w:t>
      </w:r>
      <w:r w:rsidRPr="00DE1500">
        <w:rPr>
          <w:rFonts w:ascii="Arial" w:hAnsi="Arial" w:cs="Arial"/>
          <w:sz w:val="24"/>
          <w:szCs w:val="24"/>
        </w:rPr>
        <w:t>https://nodemon.io/</w:t>
      </w:r>
      <w:r>
        <w:rPr>
          <w:rFonts w:ascii="Arial" w:hAnsi="Arial" w:cs="Arial"/>
          <w:sz w:val="24"/>
          <w:szCs w:val="24"/>
        </w:rPr>
        <w:t xml:space="preserve">&gt;. Acesso em 01. </w:t>
      </w:r>
      <w:proofErr w:type="gramStart"/>
      <w:r>
        <w:rPr>
          <w:rFonts w:ascii="Arial" w:hAnsi="Arial" w:cs="Arial"/>
          <w:sz w:val="24"/>
          <w:szCs w:val="24"/>
        </w:rPr>
        <w:t>Jun.</w:t>
      </w:r>
      <w:proofErr w:type="gramEnd"/>
      <w:r>
        <w:rPr>
          <w:rFonts w:ascii="Arial" w:hAnsi="Arial" w:cs="Arial"/>
          <w:sz w:val="24"/>
          <w:szCs w:val="24"/>
        </w:rPr>
        <w:t xml:space="preserve"> 2020.</w:t>
      </w:r>
    </w:p>
    <w:p w14:paraId="6B6944AD" w14:textId="704E23CC" w:rsidR="00DE1500" w:rsidRDefault="00DE1500" w:rsidP="00BD06F8">
      <w:pPr>
        <w:pStyle w:val="SemEspaamento"/>
        <w:jc w:val="both"/>
        <w:rPr>
          <w:rFonts w:ascii="Arial" w:hAnsi="Arial" w:cs="Arial"/>
          <w:sz w:val="24"/>
          <w:szCs w:val="24"/>
        </w:rPr>
      </w:pPr>
    </w:p>
    <w:p w14:paraId="633DCD77" w14:textId="75401364" w:rsidR="000C26DF" w:rsidRPr="00DE1500" w:rsidRDefault="000C26DF" w:rsidP="000C26DF">
      <w:pPr>
        <w:pStyle w:val="SemEspaamento"/>
        <w:jc w:val="both"/>
        <w:rPr>
          <w:rFonts w:ascii="Arial" w:hAnsi="Arial" w:cs="Arial"/>
          <w:sz w:val="24"/>
          <w:szCs w:val="24"/>
        </w:rPr>
      </w:pPr>
      <w:proofErr w:type="spellStart"/>
      <w:r>
        <w:rPr>
          <w:rFonts w:ascii="Arial" w:hAnsi="Arial" w:cs="Arial"/>
          <w:sz w:val="24"/>
          <w:szCs w:val="24"/>
        </w:rPr>
        <w:t>React</w:t>
      </w:r>
      <w:proofErr w:type="spellEnd"/>
      <w:r>
        <w:rPr>
          <w:rFonts w:ascii="Arial" w:hAnsi="Arial" w:cs="Arial"/>
          <w:sz w:val="24"/>
          <w:szCs w:val="24"/>
        </w:rPr>
        <w:t xml:space="preserve">. </w:t>
      </w:r>
      <w:proofErr w:type="spellStart"/>
      <w:r w:rsidRPr="000C26DF">
        <w:rPr>
          <w:rFonts w:ascii="Arial" w:hAnsi="Arial" w:cs="Arial"/>
          <w:b/>
          <w:bCs/>
          <w:sz w:val="24"/>
          <w:szCs w:val="24"/>
        </w:rPr>
        <w:t>ReactDOM</w:t>
      </w:r>
      <w:proofErr w:type="spellEnd"/>
      <w:r w:rsidRPr="000C26DF">
        <w:rPr>
          <w:rFonts w:ascii="Arial" w:hAnsi="Arial" w:cs="Arial"/>
          <w:sz w:val="24"/>
          <w:szCs w:val="24"/>
        </w:rPr>
        <w:t>.</w:t>
      </w:r>
      <w:r>
        <w:rPr>
          <w:rFonts w:ascii="Arial" w:hAnsi="Arial" w:cs="Arial"/>
          <w:b/>
          <w:bCs/>
          <w:sz w:val="24"/>
          <w:szCs w:val="24"/>
        </w:rPr>
        <w:t xml:space="preserve"> </w:t>
      </w:r>
      <w:r w:rsidR="0074647E" w:rsidRPr="000C26DF">
        <w:rPr>
          <w:rFonts w:ascii="Arial" w:hAnsi="Arial" w:cs="Arial"/>
          <w:sz w:val="24"/>
          <w:szCs w:val="24"/>
        </w:rPr>
        <w:t>Disponível</w:t>
      </w:r>
      <w:r w:rsidRPr="000C26DF">
        <w:rPr>
          <w:rFonts w:ascii="Arial" w:hAnsi="Arial" w:cs="Arial"/>
          <w:sz w:val="24"/>
          <w:szCs w:val="24"/>
        </w:rPr>
        <w:t xml:space="preserve"> em: </w:t>
      </w:r>
      <w:r>
        <w:rPr>
          <w:rFonts w:ascii="Arial" w:hAnsi="Arial" w:cs="Arial"/>
          <w:sz w:val="24"/>
          <w:szCs w:val="24"/>
        </w:rPr>
        <w:t>&lt;</w:t>
      </w:r>
      <w:r w:rsidRPr="000C26DF">
        <w:rPr>
          <w:rFonts w:ascii="Arial" w:hAnsi="Arial" w:cs="Arial"/>
          <w:sz w:val="24"/>
          <w:szCs w:val="24"/>
        </w:rPr>
        <w:t>https://pt-br.reactjs.org/</w:t>
      </w:r>
      <w:proofErr w:type="spellStart"/>
      <w:r w:rsidRPr="000C26DF">
        <w:rPr>
          <w:rFonts w:ascii="Arial" w:hAnsi="Arial" w:cs="Arial"/>
          <w:sz w:val="24"/>
          <w:szCs w:val="24"/>
        </w:rPr>
        <w:t>docs</w:t>
      </w:r>
      <w:proofErr w:type="spellEnd"/>
      <w:r w:rsidRPr="000C26DF">
        <w:rPr>
          <w:rFonts w:ascii="Arial" w:hAnsi="Arial" w:cs="Arial"/>
          <w:sz w:val="24"/>
          <w:szCs w:val="24"/>
        </w:rPr>
        <w:t>/react-dom.html</w:t>
      </w:r>
      <w:r>
        <w:rPr>
          <w:rFonts w:ascii="Arial" w:hAnsi="Arial" w:cs="Arial"/>
          <w:sz w:val="24"/>
          <w:szCs w:val="24"/>
        </w:rPr>
        <w:t xml:space="preserve">&gt;. Acesso em 01. </w:t>
      </w:r>
      <w:proofErr w:type="gramStart"/>
      <w:r>
        <w:rPr>
          <w:rFonts w:ascii="Arial" w:hAnsi="Arial" w:cs="Arial"/>
          <w:sz w:val="24"/>
          <w:szCs w:val="24"/>
        </w:rPr>
        <w:t>Jun.</w:t>
      </w:r>
      <w:proofErr w:type="gramEnd"/>
      <w:r>
        <w:rPr>
          <w:rFonts w:ascii="Arial" w:hAnsi="Arial" w:cs="Arial"/>
          <w:sz w:val="24"/>
          <w:szCs w:val="24"/>
        </w:rPr>
        <w:t xml:space="preserve"> 2020.</w:t>
      </w:r>
    </w:p>
    <w:p w14:paraId="1A03A520" w14:textId="77777777" w:rsidR="00DD1D9A" w:rsidRDefault="000C26DF" w:rsidP="00BD06F8">
      <w:pPr>
        <w:pStyle w:val="SemEspaamento"/>
        <w:jc w:val="both"/>
        <w:rPr>
          <w:rFonts w:ascii="Arial" w:hAnsi="Arial" w:cs="Arial"/>
          <w:b/>
          <w:bCs/>
          <w:sz w:val="24"/>
          <w:szCs w:val="24"/>
        </w:rPr>
      </w:pPr>
      <w:r>
        <w:rPr>
          <w:rFonts w:ascii="Arial" w:hAnsi="Arial" w:cs="Arial"/>
          <w:b/>
          <w:bCs/>
          <w:sz w:val="24"/>
          <w:szCs w:val="24"/>
        </w:rPr>
        <w:t xml:space="preserve"> </w:t>
      </w:r>
    </w:p>
    <w:p w14:paraId="00C03276" w14:textId="2F55908D" w:rsidR="000C26DF" w:rsidRPr="00DD1D9A" w:rsidRDefault="00DD1D9A" w:rsidP="00BD06F8">
      <w:pPr>
        <w:pStyle w:val="SemEspaamento"/>
        <w:jc w:val="both"/>
        <w:rPr>
          <w:rFonts w:ascii="Arial" w:hAnsi="Arial" w:cs="Arial"/>
          <w:sz w:val="24"/>
          <w:szCs w:val="24"/>
        </w:rPr>
      </w:pPr>
      <w:r w:rsidRPr="00DD1D9A">
        <w:rPr>
          <w:rFonts w:ascii="Arial" w:hAnsi="Arial" w:cs="Arial"/>
          <w:sz w:val="24"/>
          <w:szCs w:val="24"/>
        </w:rPr>
        <w:t>Felipe Davi</w:t>
      </w:r>
      <w:r>
        <w:rPr>
          <w:rFonts w:ascii="Arial" w:hAnsi="Arial" w:cs="Arial"/>
          <w:sz w:val="24"/>
          <w:szCs w:val="24"/>
        </w:rPr>
        <w:t xml:space="preserve">. </w:t>
      </w:r>
      <w:proofErr w:type="spellStart"/>
      <w:r w:rsidRPr="00DD1D9A">
        <w:rPr>
          <w:rFonts w:ascii="Arial" w:hAnsi="Arial" w:cs="Arial"/>
          <w:b/>
          <w:bCs/>
          <w:sz w:val="24"/>
          <w:szCs w:val="24"/>
        </w:rPr>
        <w:t>React</w:t>
      </w:r>
      <w:proofErr w:type="spellEnd"/>
      <w:r w:rsidRPr="00DD1D9A">
        <w:rPr>
          <w:rFonts w:ascii="Arial" w:hAnsi="Arial" w:cs="Arial"/>
          <w:b/>
          <w:bCs/>
          <w:sz w:val="24"/>
          <w:szCs w:val="24"/>
        </w:rPr>
        <w:t xml:space="preserve"> </w:t>
      </w:r>
      <w:proofErr w:type="spellStart"/>
      <w:r w:rsidRPr="00DD1D9A">
        <w:rPr>
          <w:rFonts w:ascii="Arial" w:hAnsi="Arial" w:cs="Arial"/>
          <w:b/>
          <w:bCs/>
          <w:sz w:val="24"/>
          <w:szCs w:val="24"/>
        </w:rPr>
        <w:t>router</w:t>
      </w:r>
      <w:proofErr w:type="spellEnd"/>
      <w:r w:rsidRPr="00DD1D9A">
        <w:rPr>
          <w:rFonts w:ascii="Arial" w:hAnsi="Arial" w:cs="Arial"/>
          <w:b/>
          <w:bCs/>
          <w:sz w:val="24"/>
          <w:szCs w:val="24"/>
        </w:rPr>
        <w:t xml:space="preserve"> dom</w:t>
      </w:r>
      <w:r>
        <w:rPr>
          <w:rFonts w:ascii="Arial" w:hAnsi="Arial" w:cs="Arial"/>
          <w:sz w:val="24"/>
          <w:szCs w:val="24"/>
        </w:rPr>
        <w:t xml:space="preserve">. </w:t>
      </w:r>
      <w:r w:rsidR="00A07B38">
        <w:rPr>
          <w:rFonts w:ascii="Arial" w:hAnsi="Arial" w:cs="Arial"/>
          <w:sz w:val="24"/>
          <w:szCs w:val="24"/>
        </w:rPr>
        <w:t>Disponível</w:t>
      </w:r>
      <w:r>
        <w:rPr>
          <w:rFonts w:ascii="Arial" w:hAnsi="Arial" w:cs="Arial"/>
          <w:sz w:val="24"/>
          <w:szCs w:val="24"/>
        </w:rPr>
        <w:t xml:space="preserve"> em: &lt;</w:t>
      </w:r>
      <w:r w:rsidRPr="00DD1D9A">
        <w:rPr>
          <w:rFonts w:ascii="Arial" w:hAnsi="Arial" w:cs="Arial"/>
          <w:sz w:val="24"/>
          <w:szCs w:val="24"/>
        </w:rPr>
        <w:t>http://www.davifelipe.com.br/</w:t>
      </w:r>
      <w:proofErr w:type="spellStart"/>
      <w:r w:rsidRPr="00DD1D9A">
        <w:rPr>
          <w:rFonts w:ascii="Arial" w:hAnsi="Arial" w:cs="Arial"/>
          <w:sz w:val="24"/>
          <w:szCs w:val="24"/>
        </w:rPr>
        <w:t>react</w:t>
      </w:r>
      <w:proofErr w:type="spellEnd"/>
      <w:r w:rsidRPr="00DD1D9A">
        <w:rPr>
          <w:rFonts w:ascii="Arial" w:hAnsi="Arial" w:cs="Arial"/>
          <w:sz w:val="24"/>
          <w:szCs w:val="24"/>
        </w:rPr>
        <w:t>-</w:t>
      </w:r>
      <w:proofErr w:type="spellStart"/>
      <w:r w:rsidRPr="00DD1D9A">
        <w:rPr>
          <w:rFonts w:ascii="Arial" w:hAnsi="Arial" w:cs="Arial"/>
          <w:sz w:val="24"/>
          <w:szCs w:val="24"/>
        </w:rPr>
        <w:t>router</w:t>
      </w:r>
      <w:proofErr w:type="spellEnd"/>
      <w:r w:rsidRPr="00DD1D9A">
        <w:rPr>
          <w:rFonts w:ascii="Arial" w:hAnsi="Arial" w:cs="Arial"/>
          <w:sz w:val="24"/>
          <w:szCs w:val="24"/>
        </w:rPr>
        <w:t>-dom</w:t>
      </w:r>
      <w:r>
        <w:rPr>
          <w:rFonts w:ascii="Arial" w:hAnsi="Arial" w:cs="Arial"/>
          <w:sz w:val="24"/>
          <w:szCs w:val="24"/>
        </w:rPr>
        <w:t xml:space="preserve">&gt;. Acesso em 02. </w:t>
      </w:r>
      <w:proofErr w:type="gramStart"/>
      <w:r>
        <w:rPr>
          <w:rFonts w:ascii="Arial" w:hAnsi="Arial" w:cs="Arial"/>
          <w:sz w:val="24"/>
          <w:szCs w:val="24"/>
        </w:rPr>
        <w:t>Jun.</w:t>
      </w:r>
      <w:proofErr w:type="gramEnd"/>
      <w:r>
        <w:rPr>
          <w:rFonts w:ascii="Arial" w:hAnsi="Arial" w:cs="Arial"/>
          <w:sz w:val="24"/>
          <w:szCs w:val="24"/>
        </w:rPr>
        <w:t xml:space="preserve"> 2020.</w:t>
      </w:r>
      <w:r w:rsidR="000C26DF" w:rsidRPr="00DD1D9A">
        <w:rPr>
          <w:rFonts w:ascii="Arial" w:hAnsi="Arial" w:cs="Arial"/>
          <w:sz w:val="24"/>
          <w:szCs w:val="24"/>
        </w:rPr>
        <w:t xml:space="preserve"> </w:t>
      </w:r>
    </w:p>
    <w:p w14:paraId="43BFC3C7" w14:textId="7408D881" w:rsidR="000C26DF" w:rsidRDefault="000C26DF" w:rsidP="00BD06F8">
      <w:pPr>
        <w:pStyle w:val="SemEspaamento"/>
        <w:jc w:val="both"/>
        <w:rPr>
          <w:rFonts w:ascii="Arial" w:hAnsi="Arial" w:cs="Arial"/>
          <w:sz w:val="24"/>
          <w:szCs w:val="24"/>
        </w:rPr>
      </w:pPr>
    </w:p>
    <w:p w14:paraId="1266C37A" w14:textId="543F2CF6" w:rsidR="00FE7B0A" w:rsidRDefault="00AE546E" w:rsidP="00BD06F8">
      <w:pPr>
        <w:pStyle w:val="SemEspaamento"/>
        <w:jc w:val="both"/>
        <w:rPr>
          <w:rFonts w:ascii="Arial" w:hAnsi="Arial" w:cs="Arial"/>
          <w:sz w:val="24"/>
          <w:szCs w:val="24"/>
        </w:rPr>
      </w:pPr>
      <w:r>
        <w:rPr>
          <w:rFonts w:ascii="Arial" w:hAnsi="Arial" w:cs="Arial"/>
          <w:sz w:val="24"/>
          <w:szCs w:val="24"/>
        </w:rPr>
        <w:t>Rafael.</w:t>
      </w:r>
      <w:r w:rsidRPr="00AE546E">
        <w:rPr>
          <w:rFonts w:ascii="Arial" w:hAnsi="Arial" w:cs="Arial"/>
          <w:b/>
          <w:bCs/>
          <w:sz w:val="24"/>
          <w:szCs w:val="24"/>
        </w:rPr>
        <w:t xml:space="preserve"> Entendendo </w:t>
      </w:r>
      <w:proofErr w:type="spellStart"/>
      <w:r>
        <w:rPr>
          <w:rFonts w:ascii="Arial" w:hAnsi="Arial" w:cs="Arial"/>
          <w:b/>
          <w:bCs/>
          <w:sz w:val="24"/>
          <w:szCs w:val="24"/>
        </w:rPr>
        <w:t>react</w:t>
      </w:r>
      <w:proofErr w:type="spellEnd"/>
      <w:r>
        <w:rPr>
          <w:rFonts w:ascii="Arial" w:hAnsi="Arial" w:cs="Arial"/>
          <w:b/>
          <w:bCs/>
          <w:sz w:val="24"/>
          <w:szCs w:val="24"/>
        </w:rPr>
        <w:t>-Scripts</w:t>
      </w:r>
      <w:r w:rsidRPr="00AE546E">
        <w:rPr>
          <w:rFonts w:ascii="Arial" w:hAnsi="Arial" w:cs="Arial"/>
          <w:sz w:val="24"/>
          <w:szCs w:val="24"/>
        </w:rPr>
        <w:t>, 07/12/</w:t>
      </w:r>
      <w:r>
        <w:rPr>
          <w:rFonts w:ascii="Arial" w:hAnsi="Arial" w:cs="Arial"/>
          <w:sz w:val="24"/>
          <w:szCs w:val="24"/>
        </w:rPr>
        <w:t>2016</w:t>
      </w:r>
      <w:r w:rsidR="00A07B38">
        <w:rPr>
          <w:rFonts w:ascii="Arial" w:hAnsi="Arial" w:cs="Arial"/>
          <w:sz w:val="24"/>
          <w:szCs w:val="24"/>
        </w:rPr>
        <w:t>. Disponível em &lt;</w:t>
      </w:r>
      <w:r w:rsidR="00A07B38" w:rsidRPr="00A07B38">
        <w:rPr>
          <w:rFonts w:ascii="Arial" w:hAnsi="Arial" w:cs="Arial"/>
          <w:sz w:val="24"/>
          <w:szCs w:val="24"/>
        </w:rPr>
        <w:t>https://rafaell-lycan.com/2016/entendendo-</w:t>
      </w:r>
      <w:proofErr w:type="spellStart"/>
      <w:r w:rsidR="00A07B38" w:rsidRPr="00A07B38">
        <w:rPr>
          <w:rFonts w:ascii="Arial" w:hAnsi="Arial" w:cs="Arial"/>
          <w:sz w:val="24"/>
          <w:szCs w:val="24"/>
        </w:rPr>
        <w:t>create</w:t>
      </w:r>
      <w:proofErr w:type="spellEnd"/>
      <w:r w:rsidR="00A07B38" w:rsidRPr="00A07B38">
        <w:rPr>
          <w:rFonts w:ascii="Arial" w:hAnsi="Arial" w:cs="Arial"/>
          <w:sz w:val="24"/>
          <w:szCs w:val="24"/>
        </w:rPr>
        <w:t>-</w:t>
      </w:r>
      <w:proofErr w:type="spellStart"/>
      <w:r w:rsidR="00A07B38" w:rsidRPr="00A07B38">
        <w:rPr>
          <w:rFonts w:ascii="Arial" w:hAnsi="Arial" w:cs="Arial"/>
          <w:sz w:val="24"/>
          <w:szCs w:val="24"/>
        </w:rPr>
        <w:t>react</w:t>
      </w:r>
      <w:proofErr w:type="spellEnd"/>
      <w:r w:rsidR="00A07B38" w:rsidRPr="00A07B38">
        <w:rPr>
          <w:rFonts w:ascii="Arial" w:hAnsi="Arial" w:cs="Arial"/>
          <w:sz w:val="24"/>
          <w:szCs w:val="24"/>
        </w:rPr>
        <w:t>-app/</w:t>
      </w:r>
      <w:r w:rsidR="00A07B38">
        <w:rPr>
          <w:rFonts w:ascii="Arial" w:hAnsi="Arial" w:cs="Arial"/>
          <w:sz w:val="24"/>
          <w:szCs w:val="24"/>
        </w:rPr>
        <w:t xml:space="preserve">&gt;. Acesso em Acesso em 02. </w:t>
      </w:r>
      <w:proofErr w:type="gramStart"/>
      <w:r w:rsidR="00A07B38">
        <w:rPr>
          <w:rFonts w:ascii="Arial" w:hAnsi="Arial" w:cs="Arial"/>
          <w:sz w:val="24"/>
          <w:szCs w:val="24"/>
        </w:rPr>
        <w:t>Jun.</w:t>
      </w:r>
      <w:proofErr w:type="gramEnd"/>
      <w:r w:rsidR="00A07B38">
        <w:rPr>
          <w:rFonts w:ascii="Arial" w:hAnsi="Arial" w:cs="Arial"/>
          <w:sz w:val="24"/>
          <w:szCs w:val="24"/>
        </w:rPr>
        <w:t xml:space="preserve"> 2020.</w:t>
      </w:r>
    </w:p>
    <w:p w14:paraId="5F6E0A16" w14:textId="16ACA9D8" w:rsidR="00FE7B0A" w:rsidRDefault="00FE7B0A" w:rsidP="00BD06F8">
      <w:pPr>
        <w:pStyle w:val="SemEspaamento"/>
        <w:jc w:val="both"/>
        <w:rPr>
          <w:rFonts w:ascii="Arial" w:hAnsi="Arial" w:cs="Arial"/>
          <w:sz w:val="24"/>
          <w:szCs w:val="24"/>
        </w:rPr>
      </w:pPr>
    </w:p>
    <w:p w14:paraId="78FC7A17" w14:textId="3EFE5502" w:rsidR="00A07B38" w:rsidRDefault="0074647E" w:rsidP="00BD06F8">
      <w:pPr>
        <w:pStyle w:val="SemEspaamento"/>
        <w:jc w:val="both"/>
        <w:rPr>
          <w:rFonts w:ascii="Arial" w:hAnsi="Arial" w:cs="Arial"/>
          <w:sz w:val="24"/>
          <w:szCs w:val="24"/>
        </w:rPr>
      </w:pPr>
      <w:r>
        <w:rPr>
          <w:rFonts w:ascii="Arial" w:hAnsi="Arial" w:cs="Arial"/>
          <w:sz w:val="24"/>
          <w:szCs w:val="24"/>
        </w:rPr>
        <w:lastRenderedPageBreak/>
        <w:t xml:space="preserve">Sousa Ivan. </w:t>
      </w:r>
      <w:r w:rsidRPr="0074647E">
        <w:rPr>
          <w:rFonts w:ascii="Arial" w:hAnsi="Arial" w:cs="Arial"/>
          <w:b/>
          <w:bCs/>
          <w:sz w:val="24"/>
          <w:szCs w:val="24"/>
        </w:rPr>
        <w:t xml:space="preserve">Entenda de uma vez o que é </w:t>
      </w:r>
      <w:proofErr w:type="spellStart"/>
      <w:r w:rsidRPr="0074647E">
        <w:rPr>
          <w:rFonts w:ascii="Arial" w:hAnsi="Arial" w:cs="Arial"/>
          <w:b/>
          <w:bCs/>
          <w:sz w:val="24"/>
          <w:szCs w:val="24"/>
        </w:rPr>
        <w:t>Github</w:t>
      </w:r>
      <w:proofErr w:type="spellEnd"/>
      <w:r w:rsidRPr="0074647E">
        <w:rPr>
          <w:rFonts w:ascii="Arial" w:hAnsi="Arial" w:cs="Arial"/>
          <w:b/>
          <w:bCs/>
          <w:sz w:val="24"/>
          <w:szCs w:val="24"/>
        </w:rPr>
        <w:t xml:space="preserve"> e a importância dele num negócio</w:t>
      </w:r>
      <w:r>
        <w:rPr>
          <w:rFonts w:ascii="Arial" w:hAnsi="Arial" w:cs="Arial"/>
          <w:b/>
          <w:bCs/>
          <w:sz w:val="24"/>
          <w:szCs w:val="24"/>
        </w:rPr>
        <w:t xml:space="preserve">, </w:t>
      </w:r>
      <w:r>
        <w:rPr>
          <w:rFonts w:ascii="Arial" w:hAnsi="Arial" w:cs="Arial"/>
          <w:sz w:val="24"/>
          <w:szCs w:val="24"/>
        </w:rPr>
        <w:t>11/02/2020. Disponível em &lt;</w:t>
      </w:r>
      <w:r w:rsidRPr="0074647E">
        <w:rPr>
          <w:rFonts w:ascii="Arial" w:hAnsi="Arial" w:cs="Arial"/>
          <w:sz w:val="24"/>
          <w:szCs w:val="24"/>
        </w:rPr>
        <w:t>https://rockcontent.com/blog/o-que-e-</w:t>
      </w:r>
      <w:proofErr w:type="spellStart"/>
      <w:r w:rsidRPr="0074647E">
        <w:rPr>
          <w:rFonts w:ascii="Arial" w:hAnsi="Arial" w:cs="Arial"/>
          <w:sz w:val="24"/>
          <w:szCs w:val="24"/>
        </w:rPr>
        <w:t>github</w:t>
      </w:r>
      <w:proofErr w:type="spellEnd"/>
      <w:r w:rsidRPr="0074647E">
        <w:rPr>
          <w:rFonts w:ascii="Arial" w:hAnsi="Arial" w:cs="Arial"/>
          <w:sz w:val="24"/>
          <w:szCs w:val="24"/>
        </w:rPr>
        <w:t>/</w:t>
      </w:r>
      <w:r>
        <w:rPr>
          <w:rFonts w:ascii="Arial" w:hAnsi="Arial" w:cs="Arial"/>
          <w:sz w:val="24"/>
          <w:szCs w:val="24"/>
        </w:rPr>
        <w:t xml:space="preserve">&gt;. Acesso em 02. </w:t>
      </w:r>
      <w:proofErr w:type="gramStart"/>
      <w:r>
        <w:rPr>
          <w:rFonts w:ascii="Arial" w:hAnsi="Arial" w:cs="Arial"/>
          <w:sz w:val="24"/>
          <w:szCs w:val="24"/>
        </w:rPr>
        <w:t>Jun.</w:t>
      </w:r>
      <w:proofErr w:type="gramEnd"/>
      <w:r>
        <w:rPr>
          <w:rFonts w:ascii="Arial" w:hAnsi="Arial" w:cs="Arial"/>
          <w:sz w:val="24"/>
          <w:szCs w:val="24"/>
        </w:rPr>
        <w:t xml:space="preserve"> 2020.</w:t>
      </w:r>
    </w:p>
    <w:p w14:paraId="3E0FFA3B" w14:textId="05FF6E5F" w:rsidR="0074647E" w:rsidRDefault="0074647E" w:rsidP="00BD06F8">
      <w:pPr>
        <w:pStyle w:val="SemEspaamento"/>
        <w:jc w:val="both"/>
        <w:rPr>
          <w:rFonts w:ascii="Arial" w:hAnsi="Arial" w:cs="Arial"/>
          <w:sz w:val="24"/>
          <w:szCs w:val="24"/>
        </w:rPr>
      </w:pPr>
    </w:p>
    <w:p w14:paraId="561C9755" w14:textId="6C8B7F6C" w:rsidR="00A36DAD" w:rsidRDefault="00A36DAD" w:rsidP="00A36DAD">
      <w:pPr>
        <w:pStyle w:val="SemEspaamento"/>
        <w:jc w:val="both"/>
        <w:rPr>
          <w:rFonts w:ascii="Arial" w:hAnsi="Arial" w:cs="Arial"/>
          <w:sz w:val="24"/>
          <w:szCs w:val="24"/>
        </w:rPr>
      </w:pPr>
      <w:r>
        <w:rPr>
          <w:rFonts w:ascii="Arial" w:hAnsi="Arial" w:cs="Arial"/>
          <w:sz w:val="24"/>
          <w:szCs w:val="24"/>
        </w:rPr>
        <w:t>Cuenca Maria</w:t>
      </w:r>
      <w:r w:rsidR="00397D62">
        <w:rPr>
          <w:rFonts w:ascii="Arial" w:hAnsi="Arial" w:cs="Arial"/>
          <w:sz w:val="24"/>
          <w:szCs w:val="24"/>
        </w:rPr>
        <w:t>.</w:t>
      </w:r>
      <w:r>
        <w:rPr>
          <w:rFonts w:ascii="Arial" w:hAnsi="Arial" w:cs="Arial"/>
          <w:sz w:val="24"/>
          <w:szCs w:val="24"/>
        </w:rPr>
        <w:t xml:space="preserve"> </w:t>
      </w:r>
      <w:r w:rsidRPr="00A36DAD">
        <w:rPr>
          <w:rFonts w:ascii="Arial" w:hAnsi="Arial" w:cs="Arial"/>
          <w:b/>
          <w:bCs/>
          <w:sz w:val="24"/>
          <w:szCs w:val="24"/>
        </w:rPr>
        <w:t xml:space="preserve">Conhecendo o </w:t>
      </w:r>
      <w:proofErr w:type="spellStart"/>
      <w:r w:rsidRPr="00A36DAD">
        <w:rPr>
          <w:rFonts w:ascii="Arial" w:hAnsi="Arial" w:cs="Arial"/>
          <w:b/>
          <w:bCs/>
          <w:sz w:val="24"/>
          <w:szCs w:val="24"/>
        </w:rPr>
        <w:t>DBeaver</w:t>
      </w:r>
      <w:proofErr w:type="spellEnd"/>
      <w:r>
        <w:rPr>
          <w:rFonts w:ascii="Arial" w:hAnsi="Arial" w:cs="Arial"/>
          <w:sz w:val="24"/>
          <w:szCs w:val="24"/>
        </w:rPr>
        <w:t>, 24/01/2020. Disponível em &lt;</w:t>
      </w:r>
      <w:r w:rsidRPr="00A36DAD">
        <w:rPr>
          <w:rFonts w:ascii="Arial" w:hAnsi="Arial" w:cs="Arial"/>
          <w:sz w:val="24"/>
          <w:szCs w:val="24"/>
        </w:rPr>
        <w:t>https://dev.to/mgabrielacuenca/pt-br-conhecendo-o-dbeaver-2ka8</w:t>
      </w:r>
      <w:r>
        <w:rPr>
          <w:rFonts w:ascii="Arial" w:hAnsi="Arial" w:cs="Arial"/>
          <w:sz w:val="24"/>
          <w:szCs w:val="24"/>
        </w:rPr>
        <w:t xml:space="preserve">&gt;. Acesso em 02. </w:t>
      </w:r>
      <w:proofErr w:type="gramStart"/>
      <w:r>
        <w:rPr>
          <w:rFonts w:ascii="Arial" w:hAnsi="Arial" w:cs="Arial"/>
          <w:sz w:val="24"/>
          <w:szCs w:val="24"/>
        </w:rPr>
        <w:t>Jun.</w:t>
      </w:r>
      <w:proofErr w:type="gramEnd"/>
      <w:r>
        <w:rPr>
          <w:rFonts w:ascii="Arial" w:hAnsi="Arial" w:cs="Arial"/>
          <w:sz w:val="24"/>
          <w:szCs w:val="24"/>
        </w:rPr>
        <w:t xml:space="preserve"> 2020.</w:t>
      </w:r>
    </w:p>
    <w:p w14:paraId="2EC59600" w14:textId="521D7A09" w:rsidR="00397D62" w:rsidRDefault="00397D62" w:rsidP="00BD06F8">
      <w:pPr>
        <w:pStyle w:val="SemEspaamento"/>
        <w:jc w:val="both"/>
        <w:rPr>
          <w:rFonts w:ascii="Arial" w:hAnsi="Arial" w:cs="Arial"/>
          <w:sz w:val="24"/>
          <w:szCs w:val="24"/>
        </w:rPr>
      </w:pPr>
      <w:r>
        <w:rPr>
          <w:rFonts w:ascii="Arial" w:hAnsi="Arial" w:cs="Arial"/>
          <w:sz w:val="24"/>
          <w:szCs w:val="24"/>
        </w:rPr>
        <w:t xml:space="preserve"> </w:t>
      </w:r>
    </w:p>
    <w:p w14:paraId="095F66CD" w14:textId="7A4B7637" w:rsidR="00395573" w:rsidRDefault="00395573" w:rsidP="00395573">
      <w:pPr>
        <w:pStyle w:val="SemEspaamento"/>
        <w:jc w:val="both"/>
        <w:rPr>
          <w:rFonts w:ascii="Arial" w:hAnsi="Arial" w:cs="Arial"/>
          <w:sz w:val="24"/>
          <w:szCs w:val="24"/>
        </w:rPr>
      </w:pPr>
      <w:r>
        <w:rPr>
          <w:rFonts w:ascii="Arial" w:hAnsi="Arial" w:cs="Arial"/>
          <w:sz w:val="24"/>
          <w:szCs w:val="24"/>
        </w:rPr>
        <w:t xml:space="preserve">Significados. </w:t>
      </w:r>
      <w:r w:rsidRPr="00395573">
        <w:rPr>
          <w:rFonts w:ascii="Arial" w:hAnsi="Arial" w:cs="Arial"/>
          <w:b/>
          <w:bCs/>
          <w:sz w:val="24"/>
          <w:szCs w:val="24"/>
        </w:rPr>
        <w:t>Significado de Ubuntu</w:t>
      </w:r>
      <w:r w:rsidRPr="00395573">
        <w:rPr>
          <w:rFonts w:ascii="Arial" w:hAnsi="Arial" w:cs="Arial"/>
          <w:sz w:val="24"/>
          <w:szCs w:val="24"/>
        </w:rPr>
        <w:t>, 28/05/2018.</w:t>
      </w:r>
      <w:r>
        <w:rPr>
          <w:rFonts w:ascii="Arial" w:hAnsi="Arial" w:cs="Arial"/>
          <w:sz w:val="24"/>
          <w:szCs w:val="24"/>
        </w:rPr>
        <w:t xml:space="preserve"> Disponível em &lt;</w:t>
      </w:r>
      <w:r w:rsidRPr="00395573">
        <w:rPr>
          <w:rFonts w:ascii="Arial" w:hAnsi="Arial" w:cs="Arial"/>
          <w:sz w:val="24"/>
          <w:szCs w:val="24"/>
        </w:rPr>
        <w:t>https://www.significados.com.br/</w:t>
      </w:r>
      <w:proofErr w:type="spellStart"/>
      <w:r w:rsidRPr="00395573">
        <w:rPr>
          <w:rFonts w:ascii="Arial" w:hAnsi="Arial" w:cs="Arial"/>
          <w:sz w:val="24"/>
          <w:szCs w:val="24"/>
        </w:rPr>
        <w:t>ubuntu</w:t>
      </w:r>
      <w:proofErr w:type="spellEnd"/>
      <w:r w:rsidRPr="00395573">
        <w:rPr>
          <w:rFonts w:ascii="Arial" w:hAnsi="Arial" w:cs="Arial"/>
          <w:sz w:val="24"/>
          <w:szCs w:val="24"/>
        </w:rPr>
        <w:t>/</w:t>
      </w:r>
      <w:r>
        <w:rPr>
          <w:rFonts w:ascii="Arial" w:hAnsi="Arial" w:cs="Arial"/>
          <w:sz w:val="24"/>
          <w:szCs w:val="24"/>
        </w:rPr>
        <w:t xml:space="preserve">&gt;. Acesso em 02. </w:t>
      </w:r>
      <w:proofErr w:type="gramStart"/>
      <w:r>
        <w:rPr>
          <w:rFonts w:ascii="Arial" w:hAnsi="Arial" w:cs="Arial"/>
          <w:sz w:val="24"/>
          <w:szCs w:val="24"/>
        </w:rPr>
        <w:t>Jun.</w:t>
      </w:r>
      <w:proofErr w:type="gramEnd"/>
      <w:r>
        <w:rPr>
          <w:rFonts w:ascii="Arial" w:hAnsi="Arial" w:cs="Arial"/>
          <w:sz w:val="24"/>
          <w:szCs w:val="24"/>
        </w:rPr>
        <w:t xml:space="preserve"> 2020.</w:t>
      </w:r>
    </w:p>
    <w:p w14:paraId="59592B80" w14:textId="2BF776BA" w:rsidR="00397D62" w:rsidRDefault="00397D62" w:rsidP="00BD06F8">
      <w:pPr>
        <w:pStyle w:val="SemEspaamento"/>
        <w:jc w:val="both"/>
        <w:rPr>
          <w:rFonts w:ascii="Arial" w:hAnsi="Arial" w:cs="Arial"/>
          <w:sz w:val="24"/>
          <w:szCs w:val="24"/>
        </w:rPr>
      </w:pPr>
    </w:p>
    <w:p w14:paraId="4B015FFF" w14:textId="1E71DBE0" w:rsidR="00397D62" w:rsidRPr="004A7F01" w:rsidRDefault="004A7F01" w:rsidP="00BD06F8">
      <w:pPr>
        <w:pStyle w:val="SemEspaamento"/>
        <w:jc w:val="both"/>
        <w:rPr>
          <w:rFonts w:ascii="Arial" w:hAnsi="Arial" w:cs="Arial"/>
          <w:sz w:val="24"/>
          <w:szCs w:val="24"/>
        </w:rPr>
      </w:pPr>
      <w:proofErr w:type="spellStart"/>
      <w:r>
        <w:rPr>
          <w:rFonts w:ascii="Arial" w:hAnsi="Arial" w:cs="Arial"/>
          <w:sz w:val="24"/>
          <w:szCs w:val="24"/>
        </w:rPr>
        <w:t>DevMedia</w:t>
      </w:r>
      <w:proofErr w:type="spellEnd"/>
      <w:r>
        <w:rPr>
          <w:rFonts w:ascii="Arial" w:hAnsi="Arial" w:cs="Arial"/>
          <w:sz w:val="24"/>
          <w:szCs w:val="24"/>
        </w:rPr>
        <w:t xml:space="preserve">. </w:t>
      </w:r>
      <w:r w:rsidRPr="004A7F01">
        <w:rPr>
          <w:rFonts w:ascii="Arial" w:hAnsi="Arial" w:cs="Arial"/>
          <w:b/>
          <w:bCs/>
          <w:sz w:val="24"/>
          <w:szCs w:val="24"/>
        </w:rPr>
        <w:t xml:space="preserve">Testando APIs Web com o </w:t>
      </w:r>
      <w:proofErr w:type="spellStart"/>
      <w:r w:rsidRPr="004A7F01">
        <w:rPr>
          <w:rFonts w:ascii="Arial" w:hAnsi="Arial" w:cs="Arial"/>
          <w:b/>
          <w:bCs/>
          <w:sz w:val="24"/>
          <w:szCs w:val="24"/>
        </w:rPr>
        <w:t>Postman</w:t>
      </w:r>
      <w:proofErr w:type="spellEnd"/>
      <w:r>
        <w:rPr>
          <w:rFonts w:ascii="Arial" w:hAnsi="Arial" w:cs="Arial"/>
          <w:sz w:val="24"/>
          <w:szCs w:val="24"/>
        </w:rPr>
        <w:t>. Disponível em &lt;</w:t>
      </w:r>
      <w:r w:rsidRPr="004A7F01">
        <w:rPr>
          <w:rFonts w:ascii="Arial" w:hAnsi="Arial" w:cs="Arial"/>
          <w:sz w:val="24"/>
          <w:szCs w:val="24"/>
        </w:rPr>
        <w:t>https://www.devmedia.com.br/testando-apis-web-com-o-postman/37264</w:t>
      </w:r>
      <w:r>
        <w:rPr>
          <w:rFonts w:ascii="Arial" w:hAnsi="Arial" w:cs="Arial"/>
          <w:sz w:val="24"/>
          <w:szCs w:val="24"/>
        </w:rPr>
        <w:t xml:space="preserve">&gt;. Acesso em 02. </w:t>
      </w:r>
      <w:proofErr w:type="gramStart"/>
      <w:r>
        <w:rPr>
          <w:rFonts w:ascii="Arial" w:hAnsi="Arial" w:cs="Arial"/>
          <w:sz w:val="24"/>
          <w:szCs w:val="24"/>
        </w:rPr>
        <w:t>Jun.</w:t>
      </w:r>
      <w:proofErr w:type="gramEnd"/>
      <w:r>
        <w:rPr>
          <w:rFonts w:ascii="Arial" w:hAnsi="Arial" w:cs="Arial"/>
          <w:sz w:val="24"/>
          <w:szCs w:val="24"/>
        </w:rPr>
        <w:t xml:space="preserve"> 2020.</w:t>
      </w:r>
    </w:p>
    <w:p w14:paraId="47F9FA4A" w14:textId="14175284" w:rsidR="00A07B38" w:rsidRDefault="00A07B38" w:rsidP="00BD06F8">
      <w:pPr>
        <w:pStyle w:val="SemEspaamento"/>
        <w:jc w:val="both"/>
        <w:rPr>
          <w:rFonts w:ascii="Arial" w:hAnsi="Arial" w:cs="Arial"/>
          <w:sz w:val="24"/>
          <w:szCs w:val="24"/>
        </w:rPr>
      </w:pPr>
    </w:p>
    <w:p w14:paraId="5DC557B6" w14:textId="76C2BF13" w:rsidR="00F41320" w:rsidRDefault="00F41320" w:rsidP="00BD06F8">
      <w:pPr>
        <w:pStyle w:val="SemEspaamento"/>
        <w:jc w:val="both"/>
        <w:rPr>
          <w:rFonts w:ascii="Arial" w:hAnsi="Arial" w:cs="Arial"/>
          <w:sz w:val="24"/>
          <w:szCs w:val="24"/>
        </w:rPr>
      </w:pPr>
    </w:p>
    <w:p w14:paraId="28293391" w14:textId="4FDF882E" w:rsidR="00F41320" w:rsidRDefault="00F41320" w:rsidP="00BD06F8">
      <w:pPr>
        <w:pStyle w:val="SemEspaamento"/>
        <w:jc w:val="both"/>
        <w:rPr>
          <w:rFonts w:ascii="Arial" w:hAnsi="Arial" w:cs="Arial"/>
          <w:sz w:val="24"/>
          <w:szCs w:val="24"/>
        </w:rPr>
      </w:pPr>
    </w:p>
    <w:p w14:paraId="4D782F8A" w14:textId="16C4B161" w:rsidR="00F41320" w:rsidRDefault="00F41320" w:rsidP="00BD06F8">
      <w:pPr>
        <w:pStyle w:val="SemEspaamento"/>
        <w:jc w:val="both"/>
        <w:rPr>
          <w:rFonts w:ascii="Arial" w:hAnsi="Arial" w:cs="Arial"/>
          <w:sz w:val="24"/>
          <w:szCs w:val="24"/>
        </w:rPr>
      </w:pPr>
    </w:p>
    <w:p w14:paraId="12D58D77" w14:textId="77777777" w:rsidR="00F41320" w:rsidRDefault="00F41320" w:rsidP="00BD06F8">
      <w:pPr>
        <w:pStyle w:val="SemEspaamento"/>
        <w:jc w:val="both"/>
        <w:rPr>
          <w:rFonts w:ascii="Arial" w:hAnsi="Arial" w:cs="Arial"/>
          <w:sz w:val="24"/>
          <w:szCs w:val="24"/>
        </w:rPr>
      </w:pPr>
    </w:p>
    <w:p w14:paraId="13616569" w14:textId="1A7C32E8" w:rsidR="00F41320" w:rsidRDefault="00F41320" w:rsidP="00BD06F8">
      <w:pPr>
        <w:pStyle w:val="SemEspaamento"/>
        <w:jc w:val="both"/>
        <w:rPr>
          <w:rFonts w:ascii="Arial" w:hAnsi="Arial" w:cs="Arial"/>
          <w:sz w:val="24"/>
          <w:szCs w:val="24"/>
        </w:rPr>
      </w:pPr>
    </w:p>
    <w:p w14:paraId="68A4B282" w14:textId="7AAD6EB3" w:rsidR="00F65394" w:rsidRDefault="00F65394" w:rsidP="00BD06F8">
      <w:pPr>
        <w:spacing w:line="240" w:lineRule="auto"/>
        <w:ind w:firstLine="0"/>
        <w:rPr>
          <w:highlight w:val="yellow"/>
        </w:rPr>
      </w:pPr>
    </w:p>
    <w:sectPr w:rsidR="00F65394" w:rsidSect="009B1E6C">
      <w:headerReference w:type="default" r:id="rId26"/>
      <w:footnotePr>
        <w:pos w:val="beneathText"/>
      </w:footnotePr>
      <w:type w:val="continuous"/>
      <w:pgSz w:w="11905" w:h="16837"/>
      <w:pgMar w:top="1701" w:right="1134" w:bottom="1134" w:left="1701" w:header="720" w:footer="720" w:gutter="0"/>
      <w:pgNumType w:start="2"/>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6E10AC2" w14:textId="77777777" w:rsidR="00522B05" w:rsidRDefault="00522B05">
      <w:pPr>
        <w:spacing w:line="240" w:lineRule="auto"/>
      </w:pPr>
      <w:r>
        <w:separator/>
      </w:r>
    </w:p>
  </w:endnote>
  <w:endnote w:type="continuationSeparator" w:id="0">
    <w:p w14:paraId="5F5DF9E9" w14:textId="77777777" w:rsidR="00522B05" w:rsidRDefault="00522B0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Lucida Sans">
    <w:panose1 w:val="020B0602030504020204"/>
    <w:charset w:val="00"/>
    <w:family w:val="swiss"/>
    <w:pitch w:val="variable"/>
    <w:sig w:usb0="00000003" w:usb1="00000000" w:usb2="00000000" w:usb3="00000000" w:csb0="00000001" w:csb1="00000000"/>
  </w:font>
  <w:font w:name="OpenSymbol">
    <w:altName w:val="Calibri"/>
    <w:charset w:val="00"/>
    <w:family w:val="auto"/>
    <w:pitch w:val="variable"/>
    <w:sig w:usb0="800000AF" w:usb1="1001ECEA" w:usb2="00000000" w:usb3="00000000" w:csb0="00000001" w:csb1="00000000"/>
  </w:font>
  <w:font w:name="Lucida Bright">
    <w:panose1 w:val="02040602050505020304"/>
    <w:charset w:val="00"/>
    <w:family w:val="roman"/>
    <w:pitch w:val="variable"/>
    <w:sig w:usb0="00000003" w:usb1="00000000" w:usb2="00000000" w:usb3="00000000" w:csb0="00000001" w:csb1="00000000"/>
  </w:font>
  <w:font w:name="DejaVu Sans">
    <w:charset w:val="00"/>
    <w:family w:val="swiss"/>
    <w:pitch w:val="variable"/>
    <w:sig w:usb0="E7002EFF" w:usb1="D200FDFF" w:usb2="0A246029" w:usb3="00000000" w:csb0="8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6C4184E" w14:textId="77777777" w:rsidR="00522B05" w:rsidRDefault="00522B05" w:rsidP="00AC047F">
      <w:pPr>
        <w:spacing w:line="240" w:lineRule="auto"/>
        <w:ind w:firstLine="0"/>
        <w:jc w:val="left"/>
      </w:pPr>
      <w:r>
        <w:separator/>
      </w:r>
    </w:p>
  </w:footnote>
  <w:footnote w:type="continuationSeparator" w:id="0">
    <w:p w14:paraId="21687537" w14:textId="77777777" w:rsidR="00522B05" w:rsidRDefault="00522B0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B07E40" w14:textId="77777777" w:rsidR="00AF39D6" w:rsidRDefault="00AF39D6">
    <w:pPr>
      <w:pStyle w:val="Cabealho"/>
      <w:jc w:val="right"/>
    </w:pPr>
  </w:p>
  <w:p w14:paraId="64E82E2C" w14:textId="77777777" w:rsidR="00AF39D6" w:rsidRDefault="00AF39D6">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418FF1" w14:textId="77777777" w:rsidR="00AF39D6" w:rsidRDefault="00AF39D6">
    <w:pPr>
      <w:pStyle w:val="Cabealho"/>
      <w:jc w:val="right"/>
    </w:pPr>
    <w:r>
      <w:fldChar w:fldCharType="begin"/>
    </w:r>
    <w:r>
      <w:instrText>PAGE   \* MERGEFORMAT</w:instrText>
    </w:r>
    <w:r>
      <w:fldChar w:fldCharType="separate"/>
    </w:r>
    <w:r>
      <w:rPr>
        <w:noProof/>
      </w:rPr>
      <w:t>3</w:t>
    </w:r>
    <w:r>
      <w:rPr>
        <w:noProof/>
      </w:rPr>
      <w:fldChar w:fldCharType="end"/>
    </w:r>
  </w:p>
  <w:p w14:paraId="2D3BFEEC" w14:textId="77777777" w:rsidR="00AF39D6" w:rsidRDefault="00AF39D6">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1D"/>
    <w:multiLevelType w:val="multilevel"/>
    <w:tmpl w:val="ED822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0000001"/>
    <w:multiLevelType w:val="singleLevel"/>
    <w:tmpl w:val="00000001"/>
    <w:lvl w:ilvl="0">
      <w:start w:val="1"/>
      <w:numFmt w:val="decimal"/>
      <w:lvlText w:val="%1 "/>
      <w:lvlJc w:val="left"/>
      <w:pPr>
        <w:tabs>
          <w:tab w:val="num" w:pos="0"/>
        </w:tabs>
        <w:ind w:left="720" w:hanging="360"/>
      </w:pPr>
    </w:lvl>
  </w:abstractNum>
  <w:abstractNum w:abstractNumId="2" w15:restartNumberingAfterBreak="0">
    <w:nsid w:val="00000002"/>
    <w:multiLevelType w:val="multilevel"/>
    <w:tmpl w:val="00000002"/>
    <w:name w:val="WW8Num15"/>
    <w:lvl w:ilvl="0">
      <w:start w:val="1"/>
      <w:numFmt w:val="decimal"/>
      <w:pStyle w:val="0-TitCap1"/>
      <w:suff w:val="space"/>
      <w:lvlText w:val="%1"/>
      <w:lvlJc w:val="left"/>
      <w:pPr>
        <w:tabs>
          <w:tab w:val="num" w:pos="0"/>
        </w:tabs>
        <w:ind w:left="432" w:hanging="432"/>
      </w:pPr>
    </w:lvl>
    <w:lvl w:ilvl="1">
      <w:start w:val="1"/>
      <w:numFmt w:val="decimal"/>
      <w:suff w:val="space"/>
      <w:lvlText w:val="%1.%2"/>
      <w:lvlJc w:val="left"/>
      <w:pPr>
        <w:tabs>
          <w:tab w:val="num" w:pos="0"/>
        </w:tabs>
        <w:ind w:left="576" w:hanging="576"/>
      </w:pPr>
    </w:lvl>
    <w:lvl w:ilvl="2">
      <w:start w:val="1"/>
      <w:numFmt w:val="decimal"/>
      <w:suff w:val="space"/>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3" w15:restartNumberingAfterBreak="0">
    <w:nsid w:val="00000003"/>
    <w:multiLevelType w:val="multilevel"/>
    <w:tmpl w:val="00000003"/>
    <w:name w:val="WW8Num17"/>
    <w:lvl w:ilvl="0">
      <w:start w:val="1"/>
      <w:numFmt w:val="decimal"/>
      <w:pStyle w:val="0-TitTextoComNum"/>
      <w:suff w:val="space"/>
      <w:lvlText w:val="%1 "/>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 w15:restartNumberingAfterBreak="0">
    <w:nsid w:val="00000004"/>
    <w:multiLevelType w:val="singleLevel"/>
    <w:tmpl w:val="00000004"/>
    <w:name w:val="WW8Num20"/>
    <w:lvl w:ilvl="0">
      <w:start w:val="1"/>
      <w:numFmt w:val="decimal"/>
      <w:pStyle w:val="0-SubTitComNum"/>
      <w:lvlText w:val="%1 "/>
      <w:lvlJc w:val="left"/>
      <w:pPr>
        <w:tabs>
          <w:tab w:val="num" w:pos="0"/>
        </w:tabs>
        <w:ind w:left="720" w:hanging="360"/>
      </w:pPr>
    </w:lvl>
  </w:abstractNum>
  <w:abstractNum w:abstractNumId="5" w15:restartNumberingAfterBreak="0">
    <w:nsid w:val="0C793541"/>
    <w:multiLevelType w:val="hybridMultilevel"/>
    <w:tmpl w:val="5558AB90"/>
    <w:lvl w:ilvl="0" w:tplc="1876C844">
      <w:start w:val="1"/>
      <w:numFmt w:val="decimal"/>
      <w:lvlText w:val="(%1)"/>
      <w:lvlJc w:val="left"/>
      <w:pPr>
        <w:ind w:left="1778" w:hanging="360"/>
      </w:pPr>
      <w:rPr>
        <w:rFonts w:hint="default"/>
      </w:rPr>
    </w:lvl>
    <w:lvl w:ilvl="1" w:tplc="04160019" w:tentative="1">
      <w:start w:val="1"/>
      <w:numFmt w:val="lowerLetter"/>
      <w:lvlText w:val="%2."/>
      <w:lvlJc w:val="left"/>
      <w:pPr>
        <w:ind w:left="2498" w:hanging="360"/>
      </w:pPr>
    </w:lvl>
    <w:lvl w:ilvl="2" w:tplc="0416001B" w:tentative="1">
      <w:start w:val="1"/>
      <w:numFmt w:val="lowerRoman"/>
      <w:lvlText w:val="%3."/>
      <w:lvlJc w:val="right"/>
      <w:pPr>
        <w:ind w:left="3218" w:hanging="180"/>
      </w:pPr>
    </w:lvl>
    <w:lvl w:ilvl="3" w:tplc="0416000F" w:tentative="1">
      <w:start w:val="1"/>
      <w:numFmt w:val="decimal"/>
      <w:lvlText w:val="%4."/>
      <w:lvlJc w:val="left"/>
      <w:pPr>
        <w:ind w:left="3938" w:hanging="360"/>
      </w:pPr>
    </w:lvl>
    <w:lvl w:ilvl="4" w:tplc="04160019" w:tentative="1">
      <w:start w:val="1"/>
      <w:numFmt w:val="lowerLetter"/>
      <w:lvlText w:val="%5."/>
      <w:lvlJc w:val="left"/>
      <w:pPr>
        <w:ind w:left="4658" w:hanging="360"/>
      </w:pPr>
    </w:lvl>
    <w:lvl w:ilvl="5" w:tplc="0416001B" w:tentative="1">
      <w:start w:val="1"/>
      <w:numFmt w:val="lowerRoman"/>
      <w:lvlText w:val="%6."/>
      <w:lvlJc w:val="right"/>
      <w:pPr>
        <w:ind w:left="5378" w:hanging="180"/>
      </w:pPr>
    </w:lvl>
    <w:lvl w:ilvl="6" w:tplc="0416000F" w:tentative="1">
      <w:start w:val="1"/>
      <w:numFmt w:val="decimal"/>
      <w:lvlText w:val="%7."/>
      <w:lvlJc w:val="left"/>
      <w:pPr>
        <w:ind w:left="6098" w:hanging="360"/>
      </w:pPr>
    </w:lvl>
    <w:lvl w:ilvl="7" w:tplc="04160019" w:tentative="1">
      <w:start w:val="1"/>
      <w:numFmt w:val="lowerLetter"/>
      <w:lvlText w:val="%8."/>
      <w:lvlJc w:val="left"/>
      <w:pPr>
        <w:ind w:left="6818" w:hanging="360"/>
      </w:pPr>
    </w:lvl>
    <w:lvl w:ilvl="8" w:tplc="0416001B" w:tentative="1">
      <w:start w:val="1"/>
      <w:numFmt w:val="lowerRoman"/>
      <w:lvlText w:val="%9."/>
      <w:lvlJc w:val="right"/>
      <w:pPr>
        <w:ind w:left="7538" w:hanging="180"/>
      </w:pPr>
    </w:lvl>
  </w:abstractNum>
  <w:abstractNum w:abstractNumId="6" w15:restartNumberingAfterBreak="0">
    <w:nsid w:val="1DE931FD"/>
    <w:multiLevelType w:val="multilevel"/>
    <w:tmpl w:val="E682A8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4C91BDA"/>
    <w:multiLevelType w:val="singleLevel"/>
    <w:tmpl w:val="D9B244CC"/>
    <w:lvl w:ilvl="0">
      <w:start w:val="1"/>
      <w:numFmt w:val="bullet"/>
      <w:pStyle w:val="RME-Resumo"/>
      <w:lvlText w:val=""/>
      <w:lvlJc w:val="left"/>
      <w:pPr>
        <w:tabs>
          <w:tab w:val="num" w:pos="360"/>
        </w:tabs>
        <w:ind w:left="227" w:hanging="227"/>
      </w:pPr>
      <w:rPr>
        <w:rFonts w:ascii="Wingdings" w:hAnsi="Wingdings" w:hint="default"/>
        <w:b w:val="0"/>
        <w:i w:val="0"/>
        <w:strike w:val="0"/>
        <w:dstrike w:val="0"/>
        <w:sz w:val="20"/>
        <w:u w:val="none"/>
        <w:effect w:val="none"/>
      </w:rPr>
    </w:lvl>
  </w:abstractNum>
  <w:abstractNum w:abstractNumId="8" w15:restartNumberingAfterBreak="0">
    <w:nsid w:val="4D1019B5"/>
    <w:multiLevelType w:val="hybridMultilevel"/>
    <w:tmpl w:val="FAE01F6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5E010AB6"/>
    <w:multiLevelType w:val="hybridMultilevel"/>
    <w:tmpl w:val="1160144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6E16225B"/>
    <w:multiLevelType w:val="hybridMultilevel"/>
    <w:tmpl w:val="13BC6A5C"/>
    <w:lvl w:ilvl="0" w:tplc="FA6CC3DA">
      <w:numFmt w:val="bullet"/>
      <w:lvlText w:val=""/>
      <w:lvlJc w:val="left"/>
      <w:pPr>
        <w:ind w:left="1778" w:hanging="360"/>
      </w:pPr>
      <w:rPr>
        <w:rFonts w:ascii="Symbol" w:eastAsia="Times New Roman" w:hAnsi="Symbol" w:cs="Times New Roman" w:hint="default"/>
      </w:rPr>
    </w:lvl>
    <w:lvl w:ilvl="1" w:tplc="04160003" w:tentative="1">
      <w:start w:val="1"/>
      <w:numFmt w:val="bullet"/>
      <w:lvlText w:val="o"/>
      <w:lvlJc w:val="left"/>
      <w:pPr>
        <w:ind w:left="2498" w:hanging="360"/>
      </w:pPr>
      <w:rPr>
        <w:rFonts w:ascii="Courier New" w:hAnsi="Courier New" w:cs="Courier New" w:hint="default"/>
      </w:rPr>
    </w:lvl>
    <w:lvl w:ilvl="2" w:tplc="04160005" w:tentative="1">
      <w:start w:val="1"/>
      <w:numFmt w:val="bullet"/>
      <w:lvlText w:val=""/>
      <w:lvlJc w:val="left"/>
      <w:pPr>
        <w:ind w:left="3218" w:hanging="360"/>
      </w:pPr>
      <w:rPr>
        <w:rFonts w:ascii="Wingdings" w:hAnsi="Wingdings" w:hint="default"/>
      </w:rPr>
    </w:lvl>
    <w:lvl w:ilvl="3" w:tplc="04160001" w:tentative="1">
      <w:start w:val="1"/>
      <w:numFmt w:val="bullet"/>
      <w:lvlText w:val=""/>
      <w:lvlJc w:val="left"/>
      <w:pPr>
        <w:ind w:left="3938" w:hanging="360"/>
      </w:pPr>
      <w:rPr>
        <w:rFonts w:ascii="Symbol" w:hAnsi="Symbol" w:hint="default"/>
      </w:rPr>
    </w:lvl>
    <w:lvl w:ilvl="4" w:tplc="04160003" w:tentative="1">
      <w:start w:val="1"/>
      <w:numFmt w:val="bullet"/>
      <w:lvlText w:val="o"/>
      <w:lvlJc w:val="left"/>
      <w:pPr>
        <w:ind w:left="4658" w:hanging="360"/>
      </w:pPr>
      <w:rPr>
        <w:rFonts w:ascii="Courier New" w:hAnsi="Courier New" w:cs="Courier New" w:hint="default"/>
      </w:rPr>
    </w:lvl>
    <w:lvl w:ilvl="5" w:tplc="04160005" w:tentative="1">
      <w:start w:val="1"/>
      <w:numFmt w:val="bullet"/>
      <w:lvlText w:val=""/>
      <w:lvlJc w:val="left"/>
      <w:pPr>
        <w:ind w:left="5378" w:hanging="360"/>
      </w:pPr>
      <w:rPr>
        <w:rFonts w:ascii="Wingdings" w:hAnsi="Wingdings" w:hint="default"/>
      </w:rPr>
    </w:lvl>
    <w:lvl w:ilvl="6" w:tplc="04160001" w:tentative="1">
      <w:start w:val="1"/>
      <w:numFmt w:val="bullet"/>
      <w:lvlText w:val=""/>
      <w:lvlJc w:val="left"/>
      <w:pPr>
        <w:ind w:left="6098" w:hanging="360"/>
      </w:pPr>
      <w:rPr>
        <w:rFonts w:ascii="Symbol" w:hAnsi="Symbol" w:hint="default"/>
      </w:rPr>
    </w:lvl>
    <w:lvl w:ilvl="7" w:tplc="04160003" w:tentative="1">
      <w:start w:val="1"/>
      <w:numFmt w:val="bullet"/>
      <w:lvlText w:val="o"/>
      <w:lvlJc w:val="left"/>
      <w:pPr>
        <w:ind w:left="6818" w:hanging="360"/>
      </w:pPr>
      <w:rPr>
        <w:rFonts w:ascii="Courier New" w:hAnsi="Courier New" w:cs="Courier New" w:hint="default"/>
      </w:rPr>
    </w:lvl>
    <w:lvl w:ilvl="8" w:tplc="04160005" w:tentative="1">
      <w:start w:val="1"/>
      <w:numFmt w:val="bullet"/>
      <w:lvlText w:val=""/>
      <w:lvlJc w:val="left"/>
      <w:pPr>
        <w:ind w:left="7538" w:hanging="360"/>
      </w:pPr>
      <w:rPr>
        <w:rFonts w:ascii="Wingdings" w:hAnsi="Wingdings" w:hint="default"/>
      </w:rPr>
    </w:lvl>
  </w:abstractNum>
  <w:num w:numId="1">
    <w:abstractNumId w:val="1"/>
  </w:num>
  <w:num w:numId="2">
    <w:abstractNumId w:val="2"/>
  </w:num>
  <w:num w:numId="3">
    <w:abstractNumId w:val="3"/>
  </w:num>
  <w:num w:numId="4">
    <w:abstractNumId w:val="4"/>
  </w:num>
  <w:num w:numId="5">
    <w:abstractNumId w:val="10"/>
  </w:num>
  <w:num w:numId="6">
    <w:abstractNumId w:val="5"/>
  </w:num>
  <w:num w:numId="7">
    <w:abstractNumId w:val="0"/>
  </w:num>
  <w:num w:numId="8">
    <w:abstractNumId w:val="8"/>
  </w:num>
  <w:num w:numId="9">
    <w:abstractNumId w:val="9"/>
  </w:num>
  <w:num w:numId="10">
    <w:abstractNumId w:val="7"/>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proofState w:spelling="clean" w:grammar="clean"/>
  <w:defaultTabStop w:val="709"/>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pos w:val="beneathTex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7593"/>
    <w:rsid w:val="00002BAB"/>
    <w:rsid w:val="000037F4"/>
    <w:rsid w:val="00006D7E"/>
    <w:rsid w:val="00013E3D"/>
    <w:rsid w:val="00015B81"/>
    <w:rsid w:val="00017142"/>
    <w:rsid w:val="00020D4C"/>
    <w:rsid w:val="000230A8"/>
    <w:rsid w:val="00026829"/>
    <w:rsid w:val="000352E7"/>
    <w:rsid w:val="00043528"/>
    <w:rsid w:val="00045707"/>
    <w:rsid w:val="00056350"/>
    <w:rsid w:val="00056D5A"/>
    <w:rsid w:val="00060B2E"/>
    <w:rsid w:val="00061666"/>
    <w:rsid w:val="000726F0"/>
    <w:rsid w:val="00076651"/>
    <w:rsid w:val="00080AAE"/>
    <w:rsid w:val="00086163"/>
    <w:rsid w:val="00087314"/>
    <w:rsid w:val="0008752C"/>
    <w:rsid w:val="000953C0"/>
    <w:rsid w:val="000A1072"/>
    <w:rsid w:val="000A1BAF"/>
    <w:rsid w:val="000A2FEB"/>
    <w:rsid w:val="000B3A3A"/>
    <w:rsid w:val="000C26DF"/>
    <w:rsid w:val="000C5BF7"/>
    <w:rsid w:val="000D2574"/>
    <w:rsid w:val="000D2B28"/>
    <w:rsid w:val="000D4E4D"/>
    <w:rsid w:val="000E7778"/>
    <w:rsid w:val="000F1D0D"/>
    <w:rsid w:val="000F79BB"/>
    <w:rsid w:val="001027B6"/>
    <w:rsid w:val="001155B1"/>
    <w:rsid w:val="00116A36"/>
    <w:rsid w:val="00123BF6"/>
    <w:rsid w:val="001363C5"/>
    <w:rsid w:val="00136F83"/>
    <w:rsid w:val="001419D2"/>
    <w:rsid w:val="00151C75"/>
    <w:rsid w:val="00153062"/>
    <w:rsid w:val="00154EFB"/>
    <w:rsid w:val="00161BF4"/>
    <w:rsid w:val="00167E50"/>
    <w:rsid w:val="001711E5"/>
    <w:rsid w:val="00172704"/>
    <w:rsid w:val="0017517B"/>
    <w:rsid w:val="00180715"/>
    <w:rsid w:val="001B054B"/>
    <w:rsid w:val="001B66D4"/>
    <w:rsid w:val="001B7153"/>
    <w:rsid w:val="001E0837"/>
    <w:rsid w:val="001E1227"/>
    <w:rsid w:val="001E2DD8"/>
    <w:rsid w:val="001E7914"/>
    <w:rsid w:val="001F38C3"/>
    <w:rsid w:val="001F6E92"/>
    <w:rsid w:val="001F77AA"/>
    <w:rsid w:val="00204A58"/>
    <w:rsid w:val="00221861"/>
    <w:rsid w:val="002275AE"/>
    <w:rsid w:val="00227FB5"/>
    <w:rsid w:val="00240B18"/>
    <w:rsid w:val="00251264"/>
    <w:rsid w:val="00251ECF"/>
    <w:rsid w:val="00252BA5"/>
    <w:rsid w:val="00254EE6"/>
    <w:rsid w:val="00262F3B"/>
    <w:rsid w:val="002636C6"/>
    <w:rsid w:val="0026777B"/>
    <w:rsid w:val="002717F5"/>
    <w:rsid w:val="00273317"/>
    <w:rsid w:val="00282B56"/>
    <w:rsid w:val="00284107"/>
    <w:rsid w:val="0029132C"/>
    <w:rsid w:val="0029256D"/>
    <w:rsid w:val="00294508"/>
    <w:rsid w:val="002A4F15"/>
    <w:rsid w:val="002B12A4"/>
    <w:rsid w:val="002B6ED8"/>
    <w:rsid w:val="002C0EF1"/>
    <w:rsid w:val="002C1365"/>
    <w:rsid w:val="002C6C3E"/>
    <w:rsid w:val="002D3CD1"/>
    <w:rsid w:val="002E5EE0"/>
    <w:rsid w:val="002F03A6"/>
    <w:rsid w:val="002F0C7D"/>
    <w:rsid w:val="003043E1"/>
    <w:rsid w:val="00305CDB"/>
    <w:rsid w:val="00307931"/>
    <w:rsid w:val="00316C13"/>
    <w:rsid w:val="00316DBF"/>
    <w:rsid w:val="003177E9"/>
    <w:rsid w:val="00323EC3"/>
    <w:rsid w:val="003245FE"/>
    <w:rsid w:val="00325835"/>
    <w:rsid w:val="0033718B"/>
    <w:rsid w:val="003447F4"/>
    <w:rsid w:val="00351A43"/>
    <w:rsid w:val="00355852"/>
    <w:rsid w:val="003657A7"/>
    <w:rsid w:val="00394337"/>
    <w:rsid w:val="00395573"/>
    <w:rsid w:val="00396F4E"/>
    <w:rsid w:val="00397D62"/>
    <w:rsid w:val="003A141E"/>
    <w:rsid w:val="003B7784"/>
    <w:rsid w:val="003C2E49"/>
    <w:rsid w:val="003D0938"/>
    <w:rsid w:val="003E1F01"/>
    <w:rsid w:val="003F0A69"/>
    <w:rsid w:val="003F6397"/>
    <w:rsid w:val="0040124F"/>
    <w:rsid w:val="00416768"/>
    <w:rsid w:val="00421934"/>
    <w:rsid w:val="00427593"/>
    <w:rsid w:val="004358CA"/>
    <w:rsid w:val="00436427"/>
    <w:rsid w:val="00442EDE"/>
    <w:rsid w:val="0044473D"/>
    <w:rsid w:val="00445643"/>
    <w:rsid w:val="00446979"/>
    <w:rsid w:val="00457FB9"/>
    <w:rsid w:val="00465189"/>
    <w:rsid w:val="004660BB"/>
    <w:rsid w:val="00471BFD"/>
    <w:rsid w:val="004756CA"/>
    <w:rsid w:val="00475763"/>
    <w:rsid w:val="00476CD4"/>
    <w:rsid w:val="00477FD7"/>
    <w:rsid w:val="00487393"/>
    <w:rsid w:val="0049459F"/>
    <w:rsid w:val="004A7F01"/>
    <w:rsid w:val="004B1C31"/>
    <w:rsid w:val="004D7A7C"/>
    <w:rsid w:val="004E14B2"/>
    <w:rsid w:val="004E46D3"/>
    <w:rsid w:val="004E6009"/>
    <w:rsid w:val="004F4164"/>
    <w:rsid w:val="0050271E"/>
    <w:rsid w:val="005135EA"/>
    <w:rsid w:val="00513633"/>
    <w:rsid w:val="00516635"/>
    <w:rsid w:val="00516D26"/>
    <w:rsid w:val="00521763"/>
    <w:rsid w:val="00522B05"/>
    <w:rsid w:val="0052722D"/>
    <w:rsid w:val="005337DD"/>
    <w:rsid w:val="00543A94"/>
    <w:rsid w:val="00553354"/>
    <w:rsid w:val="005571E9"/>
    <w:rsid w:val="005574CE"/>
    <w:rsid w:val="00561B88"/>
    <w:rsid w:val="00563DBE"/>
    <w:rsid w:val="005808C7"/>
    <w:rsid w:val="00586740"/>
    <w:rsid w:val="00597416"/>
    <w:rsid w:val="005A0B4C"/>
    <w:rsid w:val="005A6C40"/>
    <w:rsid w:val="005D4E7B"/>
    <w:rsid w:val="005D52EB"/>
    <w:rsid w:val="005D61D4"/>
    <w:rsid w:val="005E0B09"/>
    <w:rsid w:val="005F0EE4"/>
    <w:rsid w:val="005F130E"/>
    <w:rsid w:val="005F395D"/>
    <w:rsid w:val="00610433"/>
    <w:rsid w:val="00620156"/>
    <w:rsid w:val="00622ED1"/>
    <w:rsid w:val="00624FDA"/>
    <w:rsid w:val="006340D0"/>
    <w:rsid w:val="00634181"/>
    <w:rsid w:val="006411D2"/>
    <w:rsid w:val="006634F8"/>
    <w:rsid w:val="00675635"/>
    <w:rsid w:val="006773E5"/>
    <w:rsid w:val="006858C2"/>
    <w:rsid w:val="006957C4"/>
    <w:rsid w:val="00697A6D"/>
    <w:rsid w:val="00697CD6"/>
    <w:rsid w:val="006A2975"/>
    <w:rsid w:val="006A3DB9"/>
    <w:rsid w:val="006A5D57"/>
    <w:rsid w:val="006A709F"/>
    <w:rsid w:val="006A7985"/>
    <w:rsid w:val="006D3A8C"/>
    <w:rsid w:val="006D4282"/>
    <w:rsid w:val="006D5B18"/>
    <w:rsid w:val="006E2006"/>
    <w:rsid w:val="006F1D6B"/>
    <w:rsid w:val="006F1EEB"/>
    <w:rsid w:val="006F7094"/>
    <w:rsid w:val="006F7626"/>
    <w:rsid w:val="00701700"/>
    <w:rsid w:val="00706BD6"/>
    <w:rsid w:val="007123F7"/>
    <w:rsid w:val="00712918"/>
    <w:rsid w:val="00720912"/>
    <w:rsid w:val="00724A7A"/>
    <w:rsid w:val="007302BC"/>
    <w:rsid w:val="0073174E"/>
    <w:rsid w:val="00731ED8"/>
    <w:rsid w:val="007365ED"/>
    <w:rsid w:val="00740F69"/>
    <w:rsid w:val="0074647E"/>
    <w:rsid w:val="00762A53"/>
    <w:rsid w:val="007712DE"/>
    <w:rsid w:val="007738FC"/>
    <w:rsid w:val="00776386"/>
    <w:rsid w:val="007774B1"/>
    <w:rsid w:val="00781A50"/>
    <w:rsid w:val="00791C12"/>
    <w:rsid w:val="00793D0A"/>
    <w:rsid w:val="00794773"/>
    <w:rsid w:val="007A43D2"/>
    <w:rsid w:val="007B0A68"/>
    <w:rsid w:val="007C146C"/>
    <w:rsid w:val="007C2F0D"/>
    <w:rsid w:val="007D3CCE"/>
    <w:rsid w:val="007E325D"/>
    <w:rsid w:val="007E3764"/>
    <w:rsid w:val="007F038A"/>
    <w:rsid w:val="007F461E"/>
    <w:rsid w:val="007F5685"/>
    <w:rsid w:val="007F71FA"/>
    <w:rsid w:val="00800839"/>
    <w:rsid w:val="00811962"/>
    <w:rsid w:val="00824156"/>
    <w:rsid w:val="0083009A"/>
    <w:rsid w:val="00835230"/>
    <w:rsid w:val="0083678F"/>
    <w:rsid w:val="00840257"/>
    <w:rsid w:val="00845DC3"/>
    <w:rsid w:val="008547E0"/>
    <w:rsid w:val="008575E7"/>
    <w:rsid w:val="008613BE"/>
    <w:rsid w:val="00862A04"/>
    <w:rsid w:val="008637B1"/>
    <w:rsid w:val="00877958"/>
    <w:rsid w:val="00884479"/>
    <w:rsid w:val="008879E9"/>
    <w:rsid w:val="00892570"/>
    <w:rsid w:val="00892B85"/>
    <w:rsid w:val="0089357A"/>
    <w:rsid w:val="00894949"/>
    <w:rsid w:val="008B0367"/>
    <w:rsid w:val="008B1E7E"/>
    <w:rsid w:val="008B4059"/>
    <w:rsid w:val="008B4E6F"/>
    <w:rsid w:val="008B5D68"/>
    <w:rsid w:val="008B768E"/>
    <w:rsid w:val="008D1828"/>
    <w:rsid w:val="008D290D"/>
    <w:rsid w:val="008D42DD"/>
    <w:rsid w:val="008D5F39"/>
    <w:rsid w:val="008D61C0"/>
    <w:rsid w:val="008E40AA"/>
    <w:rsid w:val="008F0610"/>
    <w:rsid w:val="008F4753"/>
    <w:rsid w:val="008F52E2"/>
    <w:rsid w:val="008F7640"/>
    <w:rsid w:val="009116B4"/>
    <w:rsid w:val="00913EA4"/>
    <w:rsid w:val="00917044"/>
    <w:rsid w:val="00924765"/>
    <w:rsid w:val="009301D0"/>
    <w:rsid w:val="00930F91"/>
    <w:rsid w:val="009408DF"/>
    <w:rsid w:val="00944D43"/>
    <w:rsid w:val="00945794"/>
    <w:rsid w:val="0095587F"/>
    <w:rsid w:val="009635B2"/>
    <w:rsid w:val="009829FA"/>
    <w:rsid w:val="0098578D"/>
    <w:rsid w:val="009876D9"/>
    <w:rsid w:val="0098776F"/>
    <w:rsid w:val="0099527A"/>
    <w:rsid w:val="00995ABB"/>
    <w:rsid w:val="009A543B"/>
    <w:rsid w:val="009B196A"/>
    <w:rsid w:val="009B1E6C"/>
    <w:rsid w:val="009B3E09"/>
    <w:rsid w:val="009B423C"/>
    <w:rsid w:val="009C183A"/>
    <w:rsid w:val="009C2B16"/>
    <w:rsid w:val="009C5421"/>
    <w:rsid w:val="009D358A"/>
    <w:rsid w:val="009E0107"/>
    <w:rsid w:val="009E0659"/>
    <w:rsid w:val="009E3E49"/>
    <w:rsid w:val="009F114C"/>
    <w:rsid w:val="009F235D"/>
    <w:rsid w:val="009F6CE4"/>
    <w:rsid w:val="009F76E5"/>
    <w:rsid w:val="00A061E4"/>
    <w:rsid w:val="00A07B38"/>
    <w:rsid w:val="00A202EC"/>
    <w:rsid w:val="00A27F9E"/>
    <w:rsid w:val="00A31E76"/>
    <w:rsid w:val="00A329B3"/>
    <w:rsid w:val="00A36DAD"/>
    <w:rsid w:val="00A41AB1"/>
    <w:rsid w:val="00A47E87"/>
    <w:rsid w:val="00A52BDA"/>
    <w:rsid w:val="00A67642"/>
    <w:rsid w:val="00A718B0"/>
    <w:rsid w:val="00AA1ED0"/>
    <w:rsid w:val="00AA2C90"/>
    <w:rsid w:val="00AA49CE"/>
    <w:rsid w:val="00AA5AB8"/>
    <w:rsid w:val="00AB2651"/>
    <w:rsid w:val="00AB7C70"/>
    <w:rsid w:val="00AC047F"/>
    <w:rsid w:val="00AC1AD7"/>
    <w:rsid w:val="00AC73C7"/>
    <w:rsid w:val="00AD45D5"/>
    <w:rsid w:val="00AE0F50"/>
    <w:rsid w:val="00AE546E"/>
    <w:rsid w:val="00AF3565"/>
    <w:rsid w:val="00AF39D6"/>
    <w:rsid w:val="00B01591"/>
    <w:rsid w:val="00B06FF2"/>
    <w:rsid w:val="00B1672D"/>
    <w:rsid w:val="00B271DE"/>
    <w:rsid w:val="00B35CE6"/>
    <w:rsid w:val="00B3702E"/>
    <w:rsid w:val="00B418CC"/>
    <w:rsid w:val="00B4198D"/>
    <w:rsid w:val="00B42452"/>
    <w:rsid w:val="00B43BFE"/>
    <w:rsid w:val="00B52FFC"/>
    <w:rsid w:val="00B55FBA"/>
    <w:rsid w:val="00B61DCE"/>
    <w:rsid w:val="00B724A2"/>
    <w:rsid w:val="00B724D1"/>
    <w:rsid w:val="00B738C8"/>
    <w:rsid w:val="00B77BA0"/>
    <w:rsid w:val="00B80A05"/>
    <w:rsid w:val="00B91486"/>
    <w:rsid w:val="00BA057E"/>
    <w:rsid w:val="00BA547D"/>
    <w:rsid w:val="00BB1D48"/>
    <w:rsid w:val="00BB5815"/>
    <w:rsid w:val="00BB630D"/>
    <w:rsid w:val="00BB74AB"/>
    <w:rsid w:val="00BC32AE"/>
    <w:rsid w:val="00BD06F8"/>
    <w:rsid w:val="00BD099F"/>
    <w:rsid w:val="00BD6560"/>
    <w:rsid w:val="00BE4DDB"/>
    <w:rsid w:val="00BF1153"/>
    <w:rsid w:val="00BF13D5"/>
    <w:rsid w:val="00BF47AC"/>
    <w:rsid w:val="00C00176"/>
    <w:rsid w:val="00C06367"/>
    <w:rsid w:val="00C138CC"/>
    <w:rsid w:val="00C23248"/>
    <w:rsid w:val="00C267AC"/>
    <w:rsid w:val="00C34B8B"/>
    <w:rsid w:val="00C408F3"/>
    <w:rsid w:val="00C426DE"/>
    <w:rsid w:val="00C4363C"/>
    <w:rsid w:val="00C44A34"/>
    <w:rsid w:val="00C45705"/>
    <w:rsid w:val="00C52C75"/>
    <w:rsid w:val="00C56B2F"/>
    <w:rsid w:val="00C6156F"/>
    <w:rsid w:val="00C632AC"/>
    <w:rsid w:val="00C64D6F"/>
    <w:rsid w:val="00C725FA"/>
    <w:rsid w:val="00C726FD"/>
    <w:rsid w:val="00C7552D"/>
    <w:rsid w:val="00C77DFD"/>
    <w:rsid w:val="00C86D54"/>
    <w:rsid w:val="00C902FF"/>
    <w:rsid w:val="00C91201"/>
    <w:rsid w:val="00C95646"/>
    <w:rsid w:val="00C9687C"/>
    <w:rsid w:val="00CB35C8"/>
    <w:rsid w:val="00CB588B"/>
    <w:rsid w:val="00CD33D7"/>
    <w:rsid w:val="00CE01F2"/>
    <w:rsid w:val="00CE098D"/>
    <w:rsid w:val="00CE1739"/>
    <w:rsid w:val="00CE42E7"/>
    <w:rsid w:val="00CE4FF4"/>
    <w:rsid w:val="00CE55B2"/>
    <w:rsid w:val="00CE7E76"/>
    <w:rsid w:val="00CF3A74"/>
    <w:rsid w:val="00CF50A8"/>
    <w:rsid w:val="00CF7275"/>
    <w:rsid w:val="00CF732D"/>
    <w:rsid w:val="00D00548"/>
    <w:rsid w:val="00D03CB4"/>
    <w:rsid w:val="00D07EB0"/>
    <w:rsid w:val="00D10648"/>
    <w:rsid w:val="00D10AE9"/>
    <w:rsid w:val="00D11F03"/>
    <w:rsid w:val="00D1426B"/>
    <w:rsid w:val="00D352BE"/>
    <w:rsid w:val="00D36C43"/>
    <w:rsid w:val="00D413E7"/>
    <w:rsid w:val="00D41F13"/>
    <w:rsid w:val="00D54D39"/>
    <w:rsid w:val="00D6014E"/>
    <w:rsid w:val="00D650BC"/>
    <w:rsid w:val="00D652EF"/>
    <w:rsid w:val="00D73039"/>
    <w:rsid w:val="00D7524A"/>
    <w:rsid w:val="00D7606A"/>
    <w:rsid w:val="00D76A28"/>
    <w:rsid w:val="00D770D1"/>
    <w:rsid w:val="00D80F73"/>
    <w:rsid w:val="00D81B9C"/>
    <w:rsid w:val="00D915C5"/>
    <w:rsid w:val="00D925C7"/>
    <w:rsid w:val="00D930C6"/>
    <w:rsid w:val="00D931F1"/>
    <w:rsid w:val="00DB21E7"/>
    <w:rsid w:val="00DB5C97"/>
    <w:rsid w:val="00DC347E"/>
    <w:rsid w:val="00DC3F5A"/>
    <w:rsid w:val="00DC78BF"/>
    <w:rsid w:val="00DD1994"/>
    <w:rsid w:val="00DD1D9A"/>
    <w:rsid w:val="00DE1500"/>
    <w:rsid w:val="00E0536E"/>
    <w:rsid w:val="00E05374"/>
    <w:rsid w:val="00E204AE"/>
    <w:rsid w:val="00E21D14"/>
    <w:rsid w:val="00E22DCC"/>
    <w:rsid w:val="00E24131"/>
    <w:rsid w:val="00E24589"/>
    <w:rsid w:val="00E2615D"/>
    <w:rsid w:val="00E33B04"/>
    <w:rsid w:val="00E36F4A"/>
    <w:rsid w:val="00E4337A"/>
    <w:rsid w:val="00E43904"/>
    <w:rsid w:val="00E4412E"/>
    <w:rsid w:val="00E44AF0"/>
    <w:rsid w:val="00E51A33"/>
    <w:rsid w:val="00E81CEA"/>
    <w:rsid w:val="00E8201E"/>
    <w:rsid w:val="00E94CE4"/>
    <w:rsid w:val="00E961F1"/>
    <w:rsid w:val="00EB2E08"/>
    <w:rsid w:val="00EB6101"/>
    <w:rsid w:val="00EB6413"/>
    <w:rsid w:val="00ED14D9"/>
    <w:rsid w:val="00ED29E5"/>
    <w:rsid w:val="00ED5129"/>
    <w:rsid w:val="00EE1A94"/>
    <w:rsid w:val="00EF06DC"/>
    <w:rsid w:val="00EF2CCA"/>
    <w:rsid w:val="00EF59F6"/>
    <w:rsid w:val="00EF7280"/>
    <w:rsid w:val="00F00F13"/>
    <w:rsid w:val="00F02469"/>
    <w:rsid w:val="00F12009"/>
    <w:rsid w:val="00F14DAA"/>
    <w:rsid w:val="00F16347"/>
    <w:rsid w:val="00F16F0D"/>
    <w:rsid w:val="00F16F77"/>
    <w:rsid w:val="00F26E18"/>
    <w:rsid w:val="00F27753"/>
    <w:rsid w:val="00F27B4B"/>
    <w:rsid w:val="00F34AA5"/>
    <w:rsid w:val="00F41320"/>
    <w:rsid w:val="00F5080B"/>
    <w:rsid w:val="00F517C9"/>
    <w:rsid w:val="00F526DD"/>
    <w:rsid w:val="00F56723"/>
    <w:rsid w:val="00F61496"/>
    <w:rsid w:val="00F65394"/>
    <w:rsid w:val="00F73732"/>
    <w:rsid w:val="00F74A9D"/>
    <w:rsid w:val="00F80C0E"/>
    <w:rsid w:val="00F8344F"/>
    <w:rsid w:val="00F84299"/>
    <w:rsid w:val="00F909A8"/>
    <w:rsid w:val="00F91D5C"/>
    <w:rsid w:val="00F936E0"/>
    <w:rsid w:val="00FA4F03"/>
    <w:rsid w:val="00FB49FD"/>
    <w:rsid w:val="00FB7712"/>
    <w:rsid w:val="00FB7DDC"/>
    <w:rsid w:val="00FC15D3"/>
    <w:rsid w:val="00FC4767"/>
    <w:rsid w:val="00FE7B0A"/>
    <w:rsid w:val="00FF2AA9"/>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364964"/>
  <w15:docId w15:val="{C2018F8A-971E-42D3-BF91-5EE6375F7C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6350"/>
    <w:pPr>
      <w:suppressAutoHyphens/>
      <w:spacing w:line="360" w:lineRule="auto"/>
      <w:ind w:firstLine="1418"/>
      <w:jc w:val="both"/>
    </w:pPr>
    <w:rPr>
      <w:rFonts w:ascii="Arial" w:hAnsi="Arial"/>
      <w:sz w:val="24"/>
      <w:lang w:eastAsia="ar-SA"/>
    </w:rPr>
  </w:style>
  <w:style w:type="paragraph" w:styleId="Ttulo1">
    <w:name w:val="heading 1"/>
    <w:basedOn w:val="Normal"/>
    <w:next w:val="Normal"/>
    <w:qFormat/>
    <w:rsid w:val="00056350"/>
    <w:pPr>
      <w:keepNext/>
      <w:keepLines/>
      <w:suppressAutoHyphens w:val="0"/>
      <w:spacing w:before="480" w:line="276" w:lineRule="auto"/>
      <w:outlineLvl w:val="0"/>
    </w:pPr>
    <w:rPr>
      <w:b/>
      <w:bCs/>
      <w:sz w:val="28"/>
      <w:szCs w:val="28"/>
    </w:rPr>
  </w:style>
  <w:style w:type="paragraph" w:styleId="Ttulo2">
    <w:name w:val="heading 2"/>
    <w:next w:val="Normal"/>
    <w:qFormat/>
    <w:rsid w:val="00056350"/>
    <w:pPr>
      <w:keepNext/>
      <w:tabs>
        <w:tab w:val="num" w:pos="0"/>
      </w:tabs>
      <w:suppressAutoHyphens/>
      <w:spacing w:before="240" w:after="60" w:line="360" w:lineRule="auto"/>
      <w:ind w:left="720" w:hanging="360"/>
      <w:outlineLvl w:val="1"/>
    </w:pPr>
    <w:rPr>
      <w:rFonts w:ascii="Arial" w:eastAsia="Arial" w:hAnsi="Arial"/>
      <w:b/>
      <w:bCs/>
      <w:iCs/>
      <w:caps/>
      <w:sz w:val="24"/>
      <w:szCs w:val="28"/>
      <w:lang w:eastAsia="ar-SA"/>
    </w:rPr>
  </w:style>
  <w:style w:type="paragraph" w:styleId="Ttulo3">
    <w:name w:val="heading 3"/>
    <w:next w:val="Normal"/>
    <w:qFormat/>
    <w:rsid w:val="00056350"/>
    <w:pPr>
      <w:keepNext/>
      <w:suppressAutoHyphens/>
      <w:spacing w:before="240" w:after="60"/>
      <w:outlineLvl w:val="2"/>
    </w:pPr>
    <w:rPr>
      <w:rFonts w:ascii="Arial" w:eastAsia="Arial" w:hAnsi="Arial"/>
      <w:b/>
      <w:bCs/>
      <w:sz w:val="26"/>
      <w:szCs w:val="26"/>
      <w:lang w:eastAsia="ar-SA"/>
    </w:rPr>
  </w:style>
  <w:style w:type="paragraph" w:styleId="Ttulo5">
    <w:name w:val="heading 5"/>
    <w:basedOn w:val="Normal"/>
    <w:next w:val="Corpodetexto"/>
    <w:qFormat/>
    <w:rsid w:val="00056350"/>
    <w:pPr>
      <w:spacing w:before="280" w:after="280"/>
      <w:outlineLvl w:val="4"/>
    </w:pPr>
    <w:rPr>
      <w:rFonts w:ascii="Lucida Sans" w:hAnsi="Lucida Sans"/>
      <w:b/>
      <w:bCs/>
      <w:sz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WW8Num5z0">
    <w:name w:val="WW8Num5z0"/>
    <w:rsid w:val="00056350"/>
    <w:rPr>
      <w:rFonts w:ascii="Symbol" w:hAnsi="Symbol"/>
    </w:rPr>
  </w:style>
  <w:style w:type="character" w:customStyle="1" w:styleId="WW8Num6z0">
    <w:name w:val="WW8Num6z0"/>
    <w:rsid w:val="00056350"/>
    <w:rPr>
      <w:rFonts w:ascii="Symbol" w:hAnsi="Symbol"/>
    </w:rPr>
  </w:style>
  <w:style w:type="character" w:customStyle="1" w:styleId="WW8Num7z0">
    <w:name w:val="WW8Num7z0"/>
    <w:rsid w:val="00056350"/>
    <w:rPr>
      <w:rFonts w:ascii="Symbol" w:hAnsi="Symbol"/>
    </w:rPr>
  </w:style>
  <w:style w:type="character" w:customStyle="1" w:styleId="WW8Num8z0">
    <w:name w:val="WW8Num8z0"/>
    <w:rsid w:val="00056350"/>
    <w:rPr>
      <w:rFonts w:ascii="Symbol" w:hAnsi="Symbol"/>
    </w:rPr>
  </w:style>
  <w:style w:type="character" w:customStyle="1" w:styleId="WW8Num10z0">
    <w:name w:val="WW8Num10z0"/>
    <w:rsid w:val="00056350"/>
    <w:rPr>
      <w:rFonts w:ascii="Symbol" w:hAnsi="Symbol"/>
    </w:rPr>
  </w:style>
  <w:style w:type="character" w:customStyle="1" w:styleId="Fontepargpadro2">
    <w:name w:val="Fonte parág. padrão2"/>
    <w:rsid w:val="00056350"/>
  </w:style>
  <w:style w:type="character" w:customStyle="1" w:styleId="Ttulo1Char">
    <w:name w:val="Título 1 Char"/>
    <w:rsid w:val="00056350"/>
    <w:rPr>
      <w:rFonts w:ascii="Arial" w:eastAsia="Times New Roman" w:hAnsi="Arial" w:cs="Times New Roman"/>
      <w:b/>
      <w:bCs/>
      <w:sz w:val="28"/>
      <w:szCs w:val="28"/>
    </w:rPr>
  </w:style>
  <w:style w:type="character" w:customStyle="1" w:styleId="Ttulo2Char">
    <w:name w:val="Título 2 Char"/>
    <w:rsid w:val="00056350"/>
    <w:rPr>
      <w:rFonts w:ascii="Arial" w:hAnsi="Arial"/>
      <w:b/>
      <w:bCs/>
      <w:iCs/>
      <w:caps/>
      <w:sz w:val="24"/>
      <w:szCs w:val="28"/>
      <w:lang w:val="pt-BR" w:eastAsia="ar-SA" w:bidi="ar-SA"/>
    </w:rPr>
  </w:style>
  <w:style w:type="character" w:customStyle="1" w:styleId="Ttulo3Char">
    <w:name w:val="Título 3 Char"/>
    <w:rsid w:val="00056350"/>
    <w:rPr>
      <w:rFonts w:ascii="Arial" w:hAnsi="Arial"/>
      <w:b/>
      <w:bCs/>
      <w:sz w:val="26"/>
      <w:szCs w:val="26"/>
      <w:lang w:val="pt-BR" w:eastAsia="ar-SA" w:bidi="ar-SA"/>
    </w:rPr>
  </w:style>
  <w:style w:type="character" w:customStyle="1" w:styleId="CorpodetextoChar">
    <w:name w:val="Corpo de texto Char"/>
    <w:rsid w:val="00056350"/>
    <w:rPr>
      <w:rFonts w:eastAsia="Times New Roman"/>
      <w:b/>
      <w:bCs/>
      <w:sz w:val="28"/>
      <w:szCs w:val="27"/>
    </w:rPr>
  </w:style>
  <w:style w:type="character" w:customStyle="1" w:styleId="Ttulo5Char">
    <w:name w:val="Título 5 Char"/>
    <w:rsid w:val="00056350"/>
    <w:rPr>
      <w:rFonts w:ascii="Lucida Sans" w:eastAsia="Times New Roman" w:hAnsi="Lucida Sans"/>
      <w:b/>
      <w:bCs/>
      <w:sz w:val="20"/>
      <w:szCs w:val="20"/>
    </w:rPr>
  </w:style>
  <w:style w:type="character" w:customStyle="1" w:styleId="RodapChar">
    <w:name w:val="Rodapé Char"/>
    <w:rsid w:val="00056350"/>
    <w:rPr>
      <w:rFonts w:eastAsia="Times New Roman"/>
    </w:rPr>
  </w:style>
  <w:style w:type="character" w:customStyle="1" w:styleId="FootnoteCharacters">
    <w:name w:val="Footnote Characters"/>
    <w:rsid w:val="00056350"/>
    <w:rPr>
      <w:vertAlign w:val="superscript"/>
    </w:rPr>
  </w:style>
  <w:style w:type="character" w:customStyle="1" w:styleId="EndnoteCharacters">
    <w:name w:val="Endnote Characters"/>
    <w:rsid w:val="00056350"/>
    <w:rPr>
      <w:vertAlign w:val="superscript"/>
    </w:rPr>
  </w:style>
  <w:style w:type="character" w:styleId="Hyperlink">
    <w:name w:val="Hyperlink"/>
    <w:semiHidden/>
    <w:rsid w:val="00056350"/>
    <w:rPr>
      <w:color w:val="000080"/>
      <w:u w:val="single"/>
    </w:rPr>
  </w:style>
  <w:style w:type="character" w:customStyle="1" w:styleId="Fontepargpadro1">
    <w:name w:val="Fonte parág. padrão1"/>
    <w:rsid w:val="00056350"/>
  </w:style>
  <w:style w:type="character" w:customStyle="1" w:styleId="NumberingSymbols">
    <w:name w:val="Numbering Symbols"/>
    <w:rsid w:val="00056350"/>
    <w:rPr>
      <w:rFonts w:ascii="Arial" w:hAnsi="Arial"/>
    </w:rPr>
  </w:style>
  <w:style w:type="character" w:customStyle="1" w:styleId="WW-FootnoteCharacters">
    <w:name w:val="WW-Footnote Characters"/>
    <w:rsid w:val="00056350"/>
  </w:style>
  <w:style w:type="character" w:customStyle="1" w:styleId="WW-EndnoteCharacters">
    <w:name w:val="WW-Endnote Characters"/>
    <w:rsid w:val="00056350"/>
  </w:style>
  <w:style w:type="character" w:customStyle="1" w:styleId="Bullets">
    <w:name w:val="Bullets"/>
    <w:rsid w:val="00056350"/>
    <w:rPr>
      <w:rFonts w:ascii="OpenSymbol" w:eastAsia="OpenSymbol" w:hAnsi="OpenSymbol" w:cs="OpenSymbol"/>
    </w:rPr>
  </w:style>
  <w:style w:type="character" w:customStyle="1" w:styleId="CabealhoChar">
    <w:name w:val="Cabeçalho Char"/>
    <w:uiPriority w:val="99"/>
    <w:rsid w:val="00056350"/>
    <w:rPr>
      <w:rFonts w:ascii="Arial" w:hAnsi="Arial"/>
      <w:sz w:val="24"/>
    </w:rPr>
  </w:style>
  <w:style w:type="paragraph" w:customStyle="1" w:styleId="Heading">
    <w:name w:val="Heading"/>
    <w:basedOn w:val="Normal"/>
    <w:next w:val="Corpodetexto"/>
    <w:rsid w:val="00056350"/>
    <w:pPr>
      <w:keepNext/>
      <w:spacing w:before="240" w:after="120"/>
    </w:pPr>
    <w:rPr>
      <w:rFonts w:ascii="Lucida Bright" w:eastAsia="DejaVu Sans" w:hAnsi="Lucida Bright" w:cs="DejaVu Sans"/>
      <w:sz w:val="28"/>
      <w:szCs w:val="28"/>
    </w:rPr>
  </w:style>
  <w:style w:type="paragraph" w:styleId="Corpodetexto">
    <w:name w:val="Body Text"/>
    <w:basedOn w:val="Normal"/>
    <w:semiHidden/>
    <w:rsid w:val="00056350"/>
    <w:pPr>
      <w:jc w:val="center"/>
    </w:pPr>
    <w:rPr>
      <w:b/>
      <w:bCs/>
      <w:sz w:val="28"/>
      <w:szCs w:val="27"/>
    </w:rPr>
  </w:style>
  <w:style w:type="paragraph" w:styleId="Lista">
    <w:name w:val="List"/>
    <w:basedOn w:val="Corpodetexto"/>
    <w:semiHidden/>
    <w:rsid w:val="00056350"/>
    <w:rPr>
      <w:rFonts w:ascii="Lucida Sans" w:hAnsi="Lucida Sans"/>
    </w:rPr>
  </w:style>
  <w:style w:type="paragraph" w:customStyle="1" w:styleId="Caption1">
    <w:name w:val="Caption1"/>
    <w:basedOn w:val="Normal"/>
    <w:rsid w:val="00056350"/>
    <w:pPr>
      <w:suppressLineNumbers/>
      <w:spacing w:before="120" w:after="120"/>
    </w:pPr>
    <w:rPr>
      <w:rFonts w:ascii="Lucida Sans" w:hAnsi="Lucida Sans"/>
      <w:i/>
      <w:iCs/>
    </w:rPr>
  </w:style>
  <w:style w:type="paragraph" w:customStyle="1" w:styleId="Index">
    <w:name w:val="Index"/>
    <w:basedOn w:val="Normal"/>
    <w:rsid w:val="00056350"/>
    <w:pPr>
      <w:suppressLineNumbers/>
    </w:pPr>
    <w:rPr>
      <w:rFonts w:ascii="Lucida Sans" w:hAnsi="Lucida Sans"/>
    </w:rPr>
  </w:style>
  <w:style w:type="paragraph" w:customStyle="1" w:styleId="0-TitSeo">
    <w:name w:val="0-TitSeção"/>
    <w:next w:val="Normal"/>
    <w:rsid w:val="00056350"/>
    <w:pPr>
      <w:pageBreakBefore/>
      <w:suppressAutoHyphens/>
    </w:pPr>
    <w:rPr>
      <w:rFonts w:ascii="Arial" w:eastAsia="Arial" w:hAnsi="Arial"/>
      <w:b/>
      <w:caps/>
      <w:sz w:val="28"/>
      <w:lang w:eastAsia="ar-SA"/>
    </w:rPr>
  </w:style>
  <w:style w:type="paragraph" w:styleId="Sumrio1">
    <w:name w:val="toc 1"/>
    <w:next w:val="Normal"/>
    <w:semiHidden/>
    <w:rsid w:val="00056350"/>
    <w:pPr>
      <w:tabs>
        <w:tab w:val="right" w:leader="dot" w:pos="9070"/>
      </w:tabs>
      <w:suppressAutoHyphens/>
    </w:pPr>
    <w:rPr>
      <w:rFonts w:ascii="Arial" w:eastAsia="Arial" w:hAnsi="Arial"/>
      <w:sz w:val="24"/>
      <w:lang w:eastAsia="ar-SA"/>
    </w:rPr>
  </w:style>
  <w:style w:type="paragraph" w:styleId="Sumrio2">
    <w:name w:val="toc 2"/>
    <w:basedOn w:val="Index"/>
    <w:semiHidden/>
    <w:rsid w:val="00056350"/>
    <w:pPr>
      <w:ind w:left="283"/>
    </w:pPr>
  </w:style>
  <w:style w:type="paragraph" w:styleId="Sumrio3">
    <w:name w:val="toc 3"/>
    <w:basedOn w:val="Index"/>
    <w:semiHidden/>
    <w:rsid w:val="00056350"/>
    <w:pPr>
      <w:ind w:left="566"/>
    </w:pPr>
  </w:style>
  <w:style w:type="paragraph" w:styleId="Sumrio4">
    <w:name w:val="toc 4"/>
    <w:basedOn w:val="Index"/>
    <w:semiHidden/>
    <w:rsid w:val="00056350"/>
    <w:pPr>
      <w:ind w:left="849"/>
    </w:pPr>
  </w:style>
  <w:style w:type="paragraph" w:styleId="Sumrio5">
    <w:name w:val="toc 5"/>
    <w:basedOn w:val="Index"/>
    <w:semiHidden/>
    <w:rsid w:val="00056350"/>
    <w:pPr>
      <w:ind w:left="1132"/>
    </w:pPr>
  </w:style>
  <w:style w:type="paragraph" w:styleId="Sumrio6">
    <w:name w:val="toc 6"/>
    <w:basedOn w:val="Index"/>
    <w:semiHidden/>
    <w:rsid w:val="00056350"/>
    <w:pPr>
      <w:ind w:left="1415"/>
    </w:pPr>
  </w:style>
  <w:style w:type="paragraph" w:styleId="Sumrio7">
    <w:name w:val="toc 7"/>
    <w:basedOn w:val="Index"/>
    <w:semiHidden/>
    <w:rsid w:val="00056350"/>
    <w:pPr>
      <w:ind w:left="1698"/>
    </w:pPr>
  </w:style>
  <w:style w:type="paragraph" w:styleId="Sumrio8">
    <w:name w:val="toc 8"/>
    <w:basedOn w:val="Index"/>
    <w:semiHidden/>
    <w:rsid w:val="00056350"/>
    <w:pPr>
      <w:ind w:left="1981"/>
    </w:pPr>
  </w:style>
  <w:style w:type="paragraph" w:styleId="Sumrio9">
    <w:name w:val="toc 9"/>
    <w:basedOn w:val="Index"/>
    <w:semiHidden/>
    <w:rsid w:val="00056350"/>
    <w:pPr>
      <w:ind w:left="2264"/>
    </w:pPr>
  </w:style>
  <w:style w:type="paragraph" w:styleId="Rodap">
    <w:name w:val="footer"/>
    <w:basedOn w:val="Normal"/>
    <w:semiHidden/>
    <w:rsid w:val="00056350"/>
    <w:pPr>
      <w:suppressLineNumbers/>
    </w:pPr>
  </w:style>
  <w:style w:type="paragraph" w:styleId="NormalWeb">
    <w:name w:val="Normal (Web)"/>
    <w:basedOn w:val="Normal"/>
    <w:uiPriority w:val="99"/>
    <w:rsid w:val="00056350"/>
    <w:pPr>
      <w:suppressAutoHyphens w:val="0"/>
      <w:spacing w:before="280" w:after="119"/>
    </w:pPr>
  </w:style>
  <w:style w:type="paragraph" w:customStyle="1" w:styleId="Contents10">
    <w:name w:val="Contents 10"/>
    <w:basedOn w:val="Index"/>
    <w:rsid w:val="00056350"/>
    <w:pPr>
      <w:ind w:left="2547"/>
    </w:pPr>
  </w:style>
  <w:style w:type="paragraph" w:customStyle="1" w:styleId="ContentsHeading">
    <w:name w:val="Contents Heading"/>
    <w:basedOn w:val="Heading"/>
    <w:rsid w:val="00056350"/>
    <w:pPr>
      <w:suppressLineNumbers/>
    </w:pPr>
    <w:rPr>
      <w:b/>
      <w:bCs/>
      <w:sz w:val="32"/>
      <w:szCs w:val="32"/>
    </w:rPr>
  </w:style>
  <w:style w:type="paragraph" w:customStyle="1" w:styleId="Capa">
    <w:name w:val="Capa"/>
    <w:basedOn w:val="Rodap"/>
    <w:rsid w:val="00056350"/>
    <w:pPr>
      <w:jc w:val="right"/>
    </w:pPr>
    <w:rPr>
      <w:rFonts w:ascii="Lucida Sans" w:hAnsi="Lucida Sans"/>
    </w:rPr>
  </w:style>
  <w:style w:type="paragraph" w:customStyle="1" w:styleId="TableContents">
    <w:name w:val="Table Contents"/>
    <w:basedOn w:val="Normal"/>
    <w:rsid w:val="00056350"/>
    <w:pPr>
      <w:suppressLineNumbers/>
    </w:pPr>
  </w:style>
  <w:style w:type="paragraph" w:customStyle="1" w:styleId="TableHeading">
    <w:name w:val="Table Heading"/>
    <w:basedOn w:val="TableContents"/>
    <w:rsid w:val="00056350"/>
    <w:pPr>
      <w:jc w:val="center"/>
    </w:pPr>
    <w:rPr>
      <w:b/>
      <w:bCs/>
    </w:rPr>
  </w:style>
  <w:style w:type="paragraph" w:customStyle="1" w:styleId="Framecontents">
    <w:name w:val="Frame contents"/>
    <w:basedOn w:val="Corpodetexto"/>
    <w:rsid w:val="00056350"/>
  </w:style>
  <w:style w:type="paragraph" w:customStyle="1" w:styleId="NormalSimples">
    <w:name w:val="NormalSimples"/>
    <w:next w:val="Normal"/>
    <w:rsid w:val="00056350"/>
    <w:pPr>
      <w:suppressAutoHyphens/>
    </w:pPr>
    <w:rPr>
      <w:rFonts w:ascii="Arial" w:eastAsia="Arial" w:hAnsi="Arial" w:cs="Arial"/>
      <w:bCs/>
      <w:sz w:val="24"/>
      <w:szCs w:val="24"/>
      <w:lang w:eastAsia="ar-SA"/>
    </w:rPr>
  </w:style>
  <w:style w:type="paragraph" w:customStyle="1" w:styleId="0-CitacoesLongas">
    <w:name w:val="0-CitacoesLongas"/>
    <w:basedOn w:val="Normal"/>
    <w:rsid w:val="00056350"/>
    <w:pPr>
      <w:spacing w:before="180" w:after="180" w:line="240" w:lineRule="auto"/>
      <w:ind w:left="2268" w:firstLine="0"/>
    </w:pPr>
    <w:rPr>
      <w:sz w:val="20"/>
    </w:rPr>
  </w:style>
  <w:style w:type="paragraph" w:customStyle="1" w:styleId="0-Notas">
    <w:name w:val="0-Notas"/>
    <w:next w:val="Normal"/>
    <w:rsid w:val="00056350"/>
    <w:pPr>
      <w:suppressAutoHyphens/>
      <w:jc w:val="both"/>
    </w:pPr>
    <w:rPr>
      <w:rFonts w:ascii="Arial" w:eastAsia="Arial" w:hAnsi="Arial"/>
      <w:lang w:eastAsia="ar-SA"/>
    </w:rPr>
  </w:style>
  <w:style w:type="paragraph" w:customStyle="1" w:styleId="0-LegFigura">
    <w:name w:val="0-LegFigura"/>
    <w:next w:val="Normal"/>
    <w:rsid w:val="00056350"/>
    <w:pPr>
      <w:suppressAutoHyphens/>
      <w:jc w:val="both"/>
    </w:pPr>
    <w:rPr>
      <w:rFonts w:ascii="Arial" w:eastAsia="Arial" w:hAnsi="Arial"/>
      <w:lang w:eastAsia="ar-SA"/>
    </w:rPr>
  </w:style>
  <w:style w:type="paragraph" w:customStyle="1" w:styleId="0-Natureza">
    <w:name w:val="0-Natureza"/>
    <w:next w:val="Normal"/>
    <w:rsid w:val="00056350"/>
    <w:pPr>
      <w:suppressAutoHyphens/>
      <w:spacing w:before="2400"/>
      <w:ind w:left="4536"/>
      <w:jc w:val="both"/>
    </w:pPr>
    <w:rPr>
      <w:rFonts w:ascii="Arial" w:eastAsia="Arial" w:hAnsi="Arial"/>
      <w:sz w:val="24"/>
      <w:lang w:eastAsia="ar-SA"/>
    </w:rPr>
  </w:style>
  <w:style w:type="paragraph" w:customStyle="1" w:styleId="0-Autor">
    <w:name w:val="0-Autor"/>
    <w:next w:val="Normal"/>
    <w:rsid w:val="00056350"/>
    <w:pPr>
      <w:suppressAutoHyphens/>
      <w:jc w:val="center"/>
    </w:pPr>
    <w:rPr>
      <w:rFonts w:ascii="Arial" w:eastAsia="Arial" w:hAnsi="Arial"/>
      <w:b/>
      <w:caps/>
      <w:sz w:val="28"/>
      <w:lang w:eastAsia="ar-SA"/>
    </w:rPr>
  </w:style>
  <w:style w:type="paragraph" w:customStyle="1" w:styleId="0-TitTCC">
    <w:name w:val="0-TitTCC"/>
    <w:next w:val="Normal"/>
    <w:rsid w:val="00056350"/>
    <w:pPr>
      <w:suppressAutoHyphens/>
      <w:spacing w:before="3120"/>
      <w:jc w:val="center"/>
    </w:pPr>
    <w:rPr>
      <w:rFonts w:ascii="Arial" w:eastAsia="Arial" w:hAnsi="Arial"/>
      <w:b/>
      <w:caps/>
      <w:sz w:val="28"/>
      <w:lang w:eastAsia="ar-SA"/>
    </w:rPr>
  </w:style>
  <w:style w:type="paragraph" w:customStyle="1" w:styleId="0-SubTitTCC">
    <w:name w:val="0-SubTitTCC"/>
    <w:next w:val="Normal"/>
    <w:rsid w:val="00056350"/>
    <w:pPr>
      <w:suppressAutoHyphens/>
      <w:jc w:val="center"/>
    </w:pPr>
    <w:rPr>
      <w:rFonts w:ascii="Arial" w:eastAsia="Arial" w:hAnsi="Arial"/>
      <w:sz w:val="28"/>
      <w:lang w:eastAsia="ar-SA"/>
    </w:rPr>
  </w:style>
  <w:style w:type="paragraph" w:customStyle="1" w:styleId="0-IES">
    <w:name w:val="0-IES"/>
    <w:next w:val="Normal"/>
    <w:rsid w:val="00056350"/>
    <w:pPr>
      <w:suppressAutoHyphens/>
      <w:spacing w:after="3120"/>
      <w:jc w:val="center"/>
    </w:pPr>
    <w:rPr>
      <w:rFonts w:ascii="Arial" w:eastAsia="Arial" w:hAnsi="Arial"/>
      <w:b/>
      <w:lang w:eastAsia="ar-SA"/>
    </w:rPr>
  </w:style>
  <w:style w:type="paragraph" w:customStyle="1" w:styleId="0-Local">
    <w:name w:val="0-Local"/>
    <w:next w:val="Normal"/>
    <w:rsid w:val="00056350"/>
    <w:pPr>
      <w:suppressAutoHyphens/>
      <w:spacing w:before="5000"/>
      <w:jc w:val="center"/>
    </w:pPr>
    <w:rPr>
      <w:rFonts w:ascii="Arial" w:eastAsia="Arial" w:hAnsi="Arial"/>
      <w:b/>
      <w:sz w:val="28"/>
      <w:lang w:eastAsia="ar-SA"/>
    </w:rPr>
  </w:style>
  <w:style w:type="paragraph" w:customStyle="1" w:styleId="0-AutorAFR">
    <w:name w:val="0-AutorAFR"/>
    <w:next w:val="Normal"/>
    <w:rsid w:val="00056350"/>
    <w:pPr>
      <w:suppressAutoHyphens/>
      <w:jc w:val="center"/>
    </w:pPr>
    <w:rPr>
      <w:rFonts w:ascii="Arial" w:eastAsia="Arial" w:hAnsi="Arial"/>
      <w:b/>
      <w:caps/>
      <w:sz w:val="28"/>
      <w:lang w:eastAsia="ar-SA"/>
    </w:rPr>
  </w:style>
  <w:style w:type="paragraph" w:customStyle="1" w:styleId="0-TitAFR">
    <w:name w:val="0-TitAFR"/>
    <w:next w:val="Normal"/>
    <w:rsid w:val="00056350"/>
    <w:pPr>
      <w:suppressAutoHyphens/>
      <w:spacing w:before="5200"/>
      <w:jc w:val="center"/>
    </w:pPr>
    <w:rPr>
      <w:rFonts w:ascii="Arial" w:eastAsia="Arial" w:hAnsi="Arial"/>
      <w:b/>
      <w:caps/>
      <w:sz w:val="28"/>
      <w:lang w:eastAsia="ar-SA"/>
    </w:rPr>
  </w:style>
  <w:style w:type="paragraph" w:customStyle="1" w:styleId="0-Data">
    <w:name w:val="0-Data"/>
    <w:next w:val="Normal"/>
    <w:rsid w:val="00056350"/>
    <w:pPr>
      <w:suppressAutoHyphens/>
      <w:jc w:val="center"/>
    </w:pPr>
    <w:rPr>
      <w:rFonts w:ascii="Arial" w:eastAsia="Arial" w:hAnsi="Arial"/>
      <w:b/>
      <w:sz w:val="28"/>
      <w:lang w:eastAsia="ar-SA"/>
    </w:rPr>
  </w:style>
  <w:style w:type="paragraph" w:customStyle="1" w:styleId="0-Dedicatoria">
    <w:name w:val="0-Dedicatoria"/>
    <w:next w:val="Normal"/>
    <w:rsid w:val="00056350"/>
    <w:pPr>
      <w:suppressAutoHyphens/>
      <w:spacing w:before="6000"/>
      <w:ind w:left="4536"/>
      <w:jc w:val="both"/>
    </w:pPr>
    <w:rPr>
      <w:rFonts w:ascii="Arial" w:eastAsia="Arial" w:hAnsi="Arial"/>
      <w:sz w:val="24"/>
      <w:lang w:eastAsia="ar-SA"/>
    </w:rPr>
  </w:style>
  <w:style w:type="paragraph" w:customStyle="1" w:styleId="0-TitAgradec">
    <w:name w:val="0-TitAgradec"/>
    <w:basedOn w:val="Normal"/>
    <w:rsid w:val="00056350"/>
    <w:pPr>
      <w:spacing w:before="1200" w:after="1200" w:line="240" w:lineRule="auto"/>
      <w:ind w:firstLine="0"/>
      <w:jc w:val="center"/>
    </w:pPr>
    <w:rPr>
      <w:b/>
      <w:caps/>
      <w:sz w:val="28"/>
    </w:rPr>
  </w:style>
  <w:style w:type="paragraph" w:customStyle="1" w:styleId="0-TextoAgradec">
    <w:name w:val="0-TextoAgradec"/>
    <w:next w:val="Normal"/>
    <w:rsid w:val="00056350"/>
    <w:pPr>
      <w:suppressAutoHyphens/>
      <w:spacing w:line="360" w:lineRule="auto"/>
      <w:ind w:left="1701"/>
    </w:pPr>
    <w:rPr>
      <w:rFonts w:ascii="Arial" w:eastAsia="Arial" w:hAnsi="Arial"/>
      <w:sz w:val="24"/>
      <w:lang w:eastAsia="ar-SA"/>
    </w:rPr>
  </w:style>
  <w:style w:type="paragraph" w:customStyle="1" w:styleId="0-Epigrafe">
    <w:name w:val="0-Epigrafe"/>
    <w:next w:val="Normal"/>
    <w:rsid w:val="00056350"/>
    <w:pPr>
      <w:suppressAutoHyphens/>
      <w:spacing w:before="6000"/>
      <w:ind w:left="4536"/>
    </w:pPr>
    <w:rPr>
      <w:rFonts w:ascii="Arial" w:eastAsia="Arial" w:hAnsi="Arial"/>
      <w:i/>
      <w:sz w:val="24"/>
      <w:lang w:eastAsia="ar-SA"/>
    </w:rPr>
  </w:style>
  <w:style w:type="paragraph" w:customStyle="1" w:styleId="0-AutorEpigr">
    <w:name w:val="0-AutorEpigr"/>
    <w:next w:val="Normal"/>
    <w:rsid w:val="00056350"/>
    <w:pPr>
      <w:suppressAutoHyphens/>
      <w:jc w:val="right"/>
    </w:pPr>
    <w:rPr>
      <w:rFonts w:ascii="Arial" w:eastAsia="Arial" w:hAnsi="Arial"/>
      <w:sz w:val="24"/>
      <w:lang w:eastAsia="ar-SA"/>
    </w:rPr>
  </w:style>
  <w:style w:type="paragraph" w:customStyle="1" w:styleId="0-TitResumo">
    <w:name w:val="0-TitResumo"/>
    <w:next w:val="Normal"/>
    <w:rsid w:val="00056350"/>
    <w:pPr>
      <w:suppressAutoHyphens/>
      <w:spacing w:before="1200" w:after="1200"/>
      <w:jc w:val="center"/>
    </w:pPr>
    <w:rPr>
      <w:rFonts w:ascii="Arial" w:eastAsia="Arial" w:hAnsi="Arial"/>
      <w:b/>
      <w:caps/>
      <w:sz w:val="28"/>
      <w:lang w:eastAsia="ar-SA"/>
    </w:rPr>
  </w:style>
  <w:style w:type="paragraph" w:customStyle="1" w:styleId="0-TextoResumo">
    <w:name w:val="0-TextoResumo"/>
    <w:next w:val="Normal"/>
    <w:rsid w:val="00056350"/>
    <w:pPr>
      <w:suppressAutoHyphens/>
      <w:jc w:val="both"/>
    </w:pPr>
    <w:rPr>
      <w:rFonts w:ascii="Arial" w:eastAsia="Arial" w:hAnsi="Arial"/>
      <w:sz w:val="24"/>
      <w:lang w:eastAsia="ar-SA"/>
    </w:rPr>
  </w:style>
  <w:style w:type="paragraph" w:customStyle="1" w:styleId="0-TitTextoSemNum">
    <w:name w:val="0-TitTextoSemNum"/>
    <w:next w:val="Normal"/>
    <w:rsid w:val="00056350"/>
    <w:pPr>
      <w:pageBreakBefore/>
      <w:suppressAutoHyphens/>
      <w:spacing w:line="360" w:lineRule="auto"/>
    </w:pPr>
    <w:rPr>
      <w:rFonts w:ascii="Arial" w:eastAsia="Arial" w:hAnsi="Arial"/>
      <w:b/>
      <w:sz w:val="24"/>
      <w:lang w:eastAsia="ar-SA"/>
    </w:rPr>
  </w:style>
  <w:style w:type="paragraph" w:customStyle="1" w:styleId="0-TitTextoComNum">
    <w:name w:val="0-TitTextoComNum"/>
    <w:next w:val="Normal"/>
    <w:rsid w:val="00056350"/>
    <w:pPr>
      <w:numPr>
        <w:numId w:val="3"/>
      </w:numPr>
      <w:suppressAutoHyphens/>
      <w:spacing w:after="180" w:line="360" w:lineRule="auto"/>
    </w:pPr>
    <w:rPr>
      <w:rFonts w:ascii="Arial" w:eastAsia="Arial" w:hAnsi="Arial"/>
      <w:b/>
      <w:caps/>
      <w:sz w:val="24"/>
      <w:lang w:eastAsia="ar-SA"/>
    </w:rPr>
  </w:style>
  <w:style w:type="paragraph" w:customStyle="1" w:styleId="0-SubTitComNum">
    <w:name w:val="0-SubTitComNum"/>
    <w:next w:val="Normal"/>
    <w:rsid w:val="00056350"/>
    <w:pPr>
      <w:numPr>
        <w:numId w:val="4"/>
      </w:numPr>
      <w:suppressAutoHyphens/>
      <w:spacing w:before="720" w:after="720"/>
    </w:pPr>
    <w:rPr>
      <w:rFonts w:ascii="Arial" w:eastAsia="Arial" w:hAnsi="Arial"/>
      <w:sz w:val="24"/>
      <w:lang w:eastAsia="ar-SA"/>
    </w:rPr>
  </w:style>
  <w:style w:type="paragraph" w:customStyle="1" w:styleId="0-LocalAFR">
    <w:name w:val="0-LocalAFR"/>
    <w:next w:val="Normal"/>
    <w:rsid w:val="00056350"/>
    <w:pPr>
      <w:suppressAutoHyphens/>
      <w:spacing w:before="2400"/>
      <w:jc w:val="center"/>
    </w:pPr>
    <w:rPr>
      <w:rFonts w:ascii="Arial" w:eastAsia="Arial" w:hAnsi="Arial"/>
      <w:b/>
      <w:sz w:val="28"/>
      <w:lang w:eastAsia="ar-SA"/>
    </w:rPr>
  </w:style>
  <w:style w:type="paragraph" w:customStyle="1" w:styleId="0-TextoNormal">
    <w:name w:val="0-TextoNormal"/>
    <w:next w:val="Normal"/>
    <w:rsid w:val="00056350"/>
    <w:pPr>
      <w:suppressAutoHyphens/>
      <w:spacing w:line="360" w:lineRule="auto"/>
      <w:ind w:left="1418"/>
      <w:jc w:val="both"/>
    </w:pPr>
    <w:rPr>
      <w:rFonts w:ascii="Arial" w:eastAsia="Arial" w:hAnsi="Arial"/>
      <w:sz w:val="24"/>
      <w:szCs w:val="24"/>
      <w:lang w:eastAsia="ar-SA"/>
    </w:rPr>
  </w:style>
  <w:style w:type="paragraph" w:customStyle="1" w:styleId="0-LocalAPOV">
    <w:name w:val="0-LocalAPOV"/>
    <w:next w:val="Normal"/>
    <w:rsid w:val="00056350"/>
    <w:pPr>
      <w:suppressAutoHyphens/>
      <w:spacing w:before="1200" w:after="960"/>
      <w:jc w:val="center"/>
    </w:pPr>
    <w:rPr>
      <w:rFonts w:ascii="Arial" w:eastAsia="Arial" w:hAnsi="Arial"/>
      <w:sz w:val="24"/>
      <w:lang w:eastAsia="ar-SA"/>
    </w:rPr>
  </w:style>
  <w:style w:type="paragraph" w:customStyle="1" w:styleId="0-TitTCCAprov">
    <w:name w:val="0-TitTCCAprov"/>
    <w:basedOn w:val="0-TitTCC"/>
    <w:next w:val="Normal"/>
    <w:rsid w:val="00056350"/>
    <w:pPr>
      <w:spacing w:before="2400"/>
    </w:pPr>
  </w:style>
  <w:style w:type="paragraph" w:customStyle="1" w:styleId="0-Banca">
    <w:name w:val="0-Banca"/>
    <w:next w:val="Normal"/>
    <w:rsid w:val="00056350"/>
    <w:pPr>
      <w:suppressAutoHyphens/>
      <w:spacing w:before="180"/>
      <w:jc w:val="both"/>
    </w:pPr>
    <w:rPr>
      <w:rFonts w:ascii="Arial" w:eastAsia="Arial" w:hAnsi="Arial"/>
      <w:sz w:val="24"/>
      <w:lang w:eastAsia="ar-SA"/>
    </w:rPr>
  </w:style>
  <w:style w:type="paragraph" w:customStyle="1" w:styleId="0-TitCap1">
    <w:name w:val="0-TitCap1"/>
    <w:next w:val="Normal"/>
    <w:rsid w:val="00056350"/>
    <w:pPr>
      <w:numPr>
        <w:numId w:val="2"/>
      </w:numPr>
      <w:suppressAutoHyphens/>
      <w:spacing w:before="720" w:after="720"/>
    </w:pPr>
    <w:rPr>
      <w:rFonts w:ascii="Arial" w:eastAsia="Arial" w:hAnsi="Arial"/>
      <w:b/>
      <w:caps/>
      <w:sz w:val="24"/>
      <w:lang w:eastAsia="ar-SA"/>
    </w:rPr>
  </w:style>
  <w:style w:type="paragraph" w:customStyle="1" w:styleId="0-TitCap2">
    <w:name w:val="0-TitCap2"/>
    <w:next w:val="Normal"/>
    <w:rsid w:val="00056350"/>
    <w:pPr>
      <w:tabs>
        <w:tab w:val="num" w:pos="0"/>
      </w:tabs>
      <w:suppressAutoHyphens/>
      <w:spacing w:before="720" w:after="720"/>
      <w:ind w:left="432" w:hanging="432"/>
    </w:pPr>
    <w:rPr>
      <w:rFonts w:ascii="Arial" w:eastAsia="Arial" w:hAnsi="Arial"/>
      <w:caps/>
      <w:sz w:val="24"/>
      <w:lang w:eastAsia="ar-SA"/>
    </w:rPr>
  </w:style>
  <w:style w:type="paragraph" w:customStyle="1" w:styleId="0-TitCap3">
    <w:name w:val="0-TitCap3"/>
    <w:next w:val="Normal"/>
    <w:rsid w:val="00056350"/>
    <w:pPr>
      <w:tabs>
        <w:tab w:val="num" w:pos="0"/>
      </w:tabs>
      <w:suppressAutoHyphens/>
      <w:spacing w:before="720" w:after="720"/>
      <w:ind w:left="432" w:hanging="432"/>
    </w:pPr>
    <w:rPr>
      <w:rFonts w:ascii="Arial" w:eastAsia="Arial" w:hAnsi="Arial"/>
      <w:sz w:val="24"/>
      <w:lang w:eastAsia="ar-SA"/>
    </w:rPr>
  </w:style>
  <w:style w:type="paragraph" w:styleId="Cabealho">
    <w:name w:val="header"/>
    <w:basedOn w:val="Normal"/>
    <w:uiPriority w:val="99"/>
    <w:rsid w:val="00056350"/>
    <w:pPr>
      <w:tabs>
        <w:tab w:val="center" w:pos="4513"/>
        <w:tab w:val="right" w:pos="9026"/>
      </w:tabs>
    </w:pPr>
  </w:style>
  <w:style w:type="paragraph" w:customStyle="1" w:styleId="Ttulodocurso">
    <w:name w:val="Título do curso"/>
    <w:basedOn w:val="0-TitTCC"/>
    <w:rsid w:val="00056350"/>
    <w:pPr>
      <w:spacing w:before="0"/>
    </w:pPr>
  </w:style>
  <w:style w:type="paragraph" w:customStyle="1" w:styleId="TabeladeGrade31">
    <w:name w:val="Tabela de Grade 31"/>
    <w:basedOn w:val="Ttulo1"/>
    <w:next w:val="Normal"/>
    <w:uiPriority w:val="39"/>
    <w:semiHidden/>
    <w:unhideWhenUsed/>
    <w:qFormat/>
    <w:rsid w:val="002F03A6"/>
    <w:pPr>
      <w:ind w:firstLine="0"/>
      <w:jc w:val="left"/>
      <w:outlineLvl w:val="9"/>
    </w:pPr>
    <w:rPr>
      <w:rFonts w:ascii="Cambria" w:hAnsi="Cambria"/>
      <w:color w:val="365F91"/>
      <w:lang w:eastAsia="en-US"/>
    </w:rPr>
  </w:style>
  <w:style w:type="paragraph" w:customStyle="1" w:styleId="SombreamentoEscuro-nfase11">
    <w:name w:val="Sombreamento Escuro - Ênfase 11"/>
    <w:hidden/>
    <w:uiPriority w:val="99"/>
    <w:semiHidden/>
    <w:rsid w:val="00794773"/>
    <w:rPr>
      <w:rFonts w:ascii="Arial" w:hAnsi="Arial"/>
      <w:sz w:val="24"/>
      <w:lang w:eastAsia="ar-SA"/>
    </w:rPr>
  </w:style>
  <w:style w:type="paragraph" w:styleId="Textodebalo">
    <w:name w:val="Balloon Text"/>
    <w:basedOn w:val="Normal"/>
    <w:link w:val="TextodebaloChar"/>
    <w:uiPriority w:val="99"/>
    <w:semiHidden/>
    <w:unhideWhenUsed/>
    <w:rsid w:val="00794773"/>
    <w:pPr>
      <w:spacing w:line="240" w:lineRule="auto"/>
    </w:pPr>
    <w:rPr>
      <w:rFonts w:ascii="Tahoma" w:hAnsi="Tahoma" w:cs="Tahoma"/>
      <w:sz w:val="16"/>
      <w:szCs w:val="16"/>
    </w:rPr>
  </w:style>
  <w:style w:type="character" w:customStyle="1" w:styleId="TextodebaloChar">
    <w:name w:val="Texto de balão Char"/>
    <w:link w:val="Textodebalo"/>
    <w:uiPriority w:val="99"/>
    <w:semiHidden/>
    <w:rsid w:val="00794773"/>
    <w:rPr>
      <w:rFonts w:ascii="Tahoma" w:hAnsi="Tahoma" w:cs="Tahoma"/>
      <w:sz w:val="16"/>
      <w:szCs w:val="16"/>
      <w:lang w:eastAsia="ar-SA"/>
    </w:rPr>
  </w:style>
  <w:style w:type="character" w:styleId="Refdecomentrio">
    <w:name w:val="annotation reference"/>
    <w:uiPriority w:val="99"/>
    <w:semiHidden/>
    <w:unhideWhenUsed/>
    <w:rsid w:val="00675635"/>
    <w:rPr>
      <w:sz w:val="16"/>
      <w:szCs w:val="16"/>
    </w:rPr>
  </w:style>
  <w:style w:type="paragraph" w:styleId="Textodecomentrio">
    <w:name w:val="annotation text"/>
    <w:basedOn w:val="Normal"/>
    <w:link w:val="TextodecomentrioChar"/>
    <w:uiPriority w:val="99"/>
    <w:unhideWhenUsed/>
    <w:rsid w:val="00675635"/>
    <w:rPr>
      <w:sz w:val="20"/>
    </w:rPr>
  </w:style>
  <w:style w:type="character" w:customStyle="1" w:styleId="TextodecomentrioChar">
    <w:name w:val="Texto de comentário Char"/>
    <w:link w:val="Textodecomentrio"/>
    <w:uiPriority w:val="99"/>
    <w:rsid w:val="00675635"/>
    <w:rPr>
      <w:rFonts w:ascii="Arial" w:hAnsi="Arial"/>
      <w:lang w:eastAsia="ar-SA"/>
    </w:rPr>
  </w:style>
  <w:style w:type="paragraph" w:styleId="Assuntodocomentrio">
    <w:name w:val="annotation subject"/>
    <w:basedOn w:val="Textodecomentrio"/>
    <w:next w:val="Textodecomentrio"/>
    <w:link w:val="AssuntodocomentrioChar"/>
    <w:uiPriority w:val="99"/>
    <w:semiHidden/>
    <w:unhideWhenUsed/>
    <w:rsid w:val="00675635"/>
    <w:rPr>
      <w:b/>
      <w:bCs/>
    </w:rPr>
  </w:style>
  <w:style w:type="character" w:customStyle="1" w:styleId="AssuntodocomentrioChar">
    <w:name w:val="Assunto do comentário Char"/>
    <w:link w:val="Assuntodocomentrio"/>
    <w:uiPriority w:val="99"/>
    <w:semiHidden/>
    <w:rsid w:val="00675635"/>
    <w:rPr>
      <w:rFonts w:ascii="Arial" w:hAnsi="Arial"/>
      <w:b/>
      <w:bCs/>
      <w:lang w:eastAsia="ar-SA"/>
    </w:rPr>
  </w:style>
  <w:style w:type="table" w:styleId="Tabelacomgrade">
    <w:name w:val="Table Grid"/>
    <w:basedOn w:val="Tabelanormal"/>
    <w:uiPriority w:val="59"/>
    <w:rsid w:val="00060B2E"/>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0-BancaComponentes">
    <w:name w:val="0-BancaComponentes"/>
    <w:next w:val="Normal"/>
    <w:qFormat/>
    <w:rsid w:val="000A1072"/>
    <w:rPr>
      <w:rFonts w:ascii="Arial" w:eastAsia="Calibri" w:hAnsi="Arial"/>
      <w:sz w:val="24"/>
      <w:szCs w:val="22"/>
      <w:lang w:eastAsia="en-US"/>
    </w:rPr>
  </w:style>
  <w:style w:type="paragraph" w:customStyle="1" w:styleId="0-BancaInstituicao">
    <w:name w:val="0-BancaInstituicao"/>
    <w:next w:val="Normal"/>
    <w:qFormat/>
    <w:rsid w:val="000A1072"/>
    <w:pPr>
      <w:spacing w:after="200"/>
    </w:pPr>
    <w:rPr>
      <w:rFonts w:ascii="Arial" w:eastAsia="Calibri" w:hAnsi="Arial"/>
      <w:sz w:val="24"/>
      <w:szCs w:val="22"/>
      <w:lang w:eastAsia="en-US"/>
    </w:rPr>
  </w:style>
  <w:style w:type="paragraph" w:customStyle="1" w:styleId="0-NaturezaFolhaAPROV">
    <w:name w:val="0-NaturezaFolhaAPROV"/>
    <w:next w:val="Normal"/>
    <w:qFormat/>
    <w:rsid w:val="000A1072"/>
    <w:pPr>
      <w:spacing w:before="1700"/>
      <w:ind w:left="4536"/>
      <w:jc w:val="both"/>
    </w:pPr>
    <w:rPr>
      <w:rFonts w:ascii="Arial" w:eastAsia="Calibri" w:hAnsi="Arial"/>
      <w:sz w:val="24"/>
      <w:szCs w:val="22"/>
      <w:lang w:eastAsia="en-US"/>
    </w:rPr>
  </w:style>
  <w:style w:type="paragraph" w:customStyle="1" w:styleId="0-Normal">
    <w:name w:val="0-Normal"/>
    <w:qFormat/>
    <w:rsid w:val="000A1072"/>
    <w:pPr>
      <w:spacing w:line="360" w:lineRule="auto"/>
      <w:ind w:firstLine="1418"/>
      <w:jc w:val="both"/>
    </w:pPr>
    <w:rPr>
      <w:rFonts w:ascii="Arial" w:eastAsia="Calibri" w:hAnsi="Arial"/>
      <w:sz w:val="24"/>
      <w:szCs w:val="22"/>
      <w:lang w:eastAsia="en-US"/>
    </w:rPr>
  </w:style>
  <w:style w:type="paragraph" w:customStyle="1" w:styleId="0-TituloFolhaAPROV">
    <w:name w:val="0-TituloFolhaAPROV"/>
    <w:next w:val="0-Normal"/>
    <w:qFormat/>
    <w:rsid w:val="000A1072"/>
    <w:pPr>
      <w:spacing w:before="2000" w:line="360" w:lineRule="auto"/>
      <w:jc w:val="center"/>
    </w:pPr>
    <w:rPr>
      <w:rFonts w:ascii="Arial" w:eastAsia="Calibri" w:hAnsi="Arial"/>
      <w:b/>
      <w:caps/>
      <w:sz w:val="28"/>
      <w:szCs w:val="22"/>
      <w:lang w:eastAsia="en-US"/>
    </w:rPr>
  </w:style>
  <w:style w:type="paragraph" w:customStyle="1" w:styleId="Estilo1">
    <w:name w:val="Estilo1"/>
    <w:basedOn w:val="Normal"/>
    <w:qFormat/>
    <w:rsid w:val="00BA547D"/>
    <w:pPr>
      <w:suppressAutoHyphens w:val="0"/>
      <w:spacing w:after="200" w:line="480" w:lineRule="auto"/>
      <w:ind w:firstLine="0"/>
    </w:pPr>
    <w:rPr>
      <w:rFonts w:eastAsia="Calibri" w:cs="Arial"/>
      <w:b/>
      <w:sz w:val="28"/>
      <w:szCs w:val="28"/>
      <w:lang w:eastAsia="en-US"/>
    </w:rPr>
  </w:style>
  <w:style w:type="paragraph" w:styleId="Legenda">
    <w:name w:val="caption"/>
    <w:basedOn w:val="Normal"/>
    <w:next w:val="Normal"/>
    <w:uiPriority w:val="35"/>
    <w:unhideWhenUsed/>
    <w:qFormat/>
    <w:rsid w:val="00CF3A74"/>
    <w:pPr>
      <w:suppressAutoHyphens w:val="0"/>
      <w:spacing w:after="200" w:line="240" w:lineRule="auto"/>
      <w:ind w:firstLine="0"/>
      <w:jc w:val="left"/>
    </w:pPr>
    <w:rPr>
      <w:rFonts w:ascii="Calibri" w:eastAsia="Calibri" w:hAnsi="Calibri"/>
      <w:b/>
      <w:bCs/>
      <w:color w:val="4F81BD"/>
      <w:sz w:val="18"/>
      <w:szCs w:val="18"/>
      <w:lang w:eastAsia="en-US"/>
    </w:rPr>
  </w:style>
  <w:style w:type="paragraph" w:styleId="PargrafodaLista">
    <w:name w:val="List Paragraph"/>
    <w:basedOn w:val="Normal"/>
    <w:uiPriority w:val="34"/>
    <w:qFormat/>
    <w:rsid w:val="009B423C"/>
    <w:pPr>
      <w:suppressAutoHyphens w:val="0"/>
      <w:spacing w:after="200" w:line="276" w:lineRule="auto"/>
      <w:ind w:left="720" w:firstLine="0"/>
      <w:contextualSpacing/>
      <w:jc w:val="left"/>
    </w:pPr>
    <w:rPr>
      <w:rFonts w:ascii="Calibri" w:eastAsia="Calibri" w:hAnsi="Calibri"/>
      <w:sz w:val="22"/>
      <w:szCs w:val="22"/>
      <w:lang w:eastAsia="en-US"/>
    </w:rPr>
  </w:style>
  <w:style w:type="paragraph" w:styleId="SemEspaamento">
    <w:name w:val="No Spacing"/>
    <w:uiPriority w:val="1"/>
    <w:qFormat/>
    <w:rsid w:val="00487393"/>
    <w:rPr>
      <w:rFonts w:ascii="Calibri" w:eastAsia="Calibri" w:hAnsi="Calibri"/>
      <w:sz w:val="22"/>
      <w:szCs w:val="22"/>
      <w:lang w:eastAsia="en-US"/>
    </w:rPr>
  </w:style>
  <w:style w:type="character" w:customStyle="1" w:styleId="apple-converted-space">
    <w:name w:val="apple-converted-space"/>
    <w:basedOn w:val="Fontepargpadro"/>
    <w:rsid w:val="00731ED8"/>
  </w:style>
  <w:style w:type="character" w:styleId="Forte">
    <w:name w:val="Strong"/>
    <w:basedOn w:val="Fontepargpadro"/>
    <w:uiPriority w:val="22"/>
    <w:qFormat/>
    <w:rsid w:val="00731ED8"/>
    <w:rPr>
      <w:b/>
      <w:bCs/>
    </w:rPr>
  </w:style>
  <w:style w:type="character" w:styleId="TextodoEspaoReservado">
    <w:name w:val="Placeholder Text"/>
    <w:basedOn w:val="Fontepargpadro"/>
    <w:uiPriority w:val="99"/>
    <w:semiHidden/>
    <w:rsid w:val="00325835"/>
    <w:rPr>
      <w:color w:val="808080"/>
    </w:rPr>
  </w:style>
  <w:style w:type="paragraph" w:customStyle="1" w:styleId="RME-Resumo">
    <w:name w:val="RME - Resumo"/>
    <w:basedOn w:val="Normal"/>
    <w:qFormat/>
    <w:rsid w:val="00BD099F"/>
    <w:pPr>
      <w:numPr>
        <w:numId w:val="10"/>
      </w:numPr>
      <w:suppressAutoHyphens w:val="0"/>
      <w:spacing w:before="80" w:line="240" w:lineRule="auto"/>
    </w:pPr>
    <w:rPr>
      <w:rFonts w:ascii="Times New Roman" w:hAnsi="Times New Roman"/>
      <w:sz w:val="18"/>
      <w:lang w:eastAsia="pt-BR"/>
    </w:rPr>
  </w:style>
  <w:style w:type="paragraph" w:styleId="Textodenotaderodap">
    <w:name w:val="footnote text"/>
    <w:basedOn w:val="Normal"/>
    <w:link w:val="TextodenotaderodapChar"/>
    <w:uiPriority w:val="99"/>
    <w:semiHidden/>
    <w:unhideWhenUsed/>
    <w:rsid w:val="00586740"/>
    <w:pPr>
      <w:spacing w:line="240" w:lineRule="auto"/>
    </w:pPr>
    <w:rPr>
      <w:sz w:val="20"/>
    </w:rPr>
  </w:style>
  <w:style w:type="character" w:customStyle="1" w:styleId="TextodenotaderodapChar">
    <w:name w:val="Texto de nota de rodapé Char"/>
    <w:basedOn w:val="Fontepargpadro"/>
    <w:link w:val="Textodenotaderodap"/>
    <w:uiPriority w:val="99"/>
    <w:semiHidden/>
    <w:rsid w:val="00586740"/>
    <w:rPr>
      <w:rFonts w:ascii="Arial" w:hAnsi="Arial"/>
      <w:lang w:eastAsia="ar-SA"/>
    </w:rPr>
  </w:style>
  <w:style w:type="character" w:styleId="Refdenotaderodap">
    <w:name w:val="footnote reference"/>
    <w:basedOn w:val="Fontepargpadro"/>
    <w:uiPriority w:val="99"/>
    <w:semiHidden/>
    <w:unhideWhenUsed/>
    <w:rsid w:val="00586740"/>
    <w:rPr>
      <w:vertAlign w:val="superscript"/>
    </w:rPr>
  </w:style>
  <w:style w:type="table" w:customStyle="1" w:styleId="Tabelacomgrade1">
    <w:name w:val="Tabela com grade1"/>
    <w:basedOn w:val="Tabelanormal"/>
    <w:next w:val="Tabelacomgrade"/>
    <w:uiPriority w:val="39"/>
    <w:rsid w:val="001F77AA"/>
    <w:rPr>
      <w:rFonts w:ascii="Calibri" w:hAnsi="Calibri"/>
      <w:sz w:val="24"/>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digoHTML">
    <w:name w:val="HTML Code"/>
    <w:basedOn w:val="Fontepargpadro"/>
    <w:uiPriority w:val="99"/>
    <w:semiHidden/>
    <w:unhideWhenUsed/>
    <w:rsid w:val="00E8201E"/>
    <w:rPr>
      <w:rFonts w:ascii="Courier New" w:eastAsia="Times New Roman" w:hAnsi="Courier New" w:cs="Courier New"/>
      <w:sz w:val="20"/>
      <w:szCs w:val="20"/>
    </w:rPr>
  </w:style>
  <w:style w:type="character" w:styleId="MenoPendente">
    <w:name w:val="Unresolved Mention"/>
    <w:basedOn w:val="Fontepargpadro"/>
    <w:uiPriority w:val="99"/>
    <w:semiHidden/>
    <w:unhideWhenUsed/>
    <w:rsid w:val="0029256D"/>
    <w:rPr>
      <w:color w:val="605E5C"/>
      <w:shd w:val="clear" w:color="auto" w:fill="E1DFDD"/>
    </w:rPr>
  </w:style>
  <w:style w:type="character" w:styleId="nfase">
    <w:name w:val="Emphasis"/>
    <w:basedOn w:val="Fontepargpadro"/>
    <w:uiPriority w:val="20"/>
    <w:qFormat/>
    <w:rsid w:val="00C4363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38785753">
      <w:bodyDiv w:val="1"/>
      <w:marLeft w:val="0"/>
      <w:marRight w:val="0"/>
      <w:marTop w:val="0"/>
      <w:marBottom w:val="0"/>
      <w:divBdr>
        <w:top w:val="none" w:sz="0" w:space="0" w:color="auto"/>
        <w:left w:val="none" w:sz="0" w:space="0" w:color="auto"/>
        <w:bottom w:val="none" w:sz="0" w:space="0" w:color="auto"/>
        <w:right w:val="none" w:sz="0" w:space="0" w:color="auto"/>
      </w:divBdr>
    </w:div>
    <w:div w:id="1786802016">
      <w:bodyDiv w:val="1"/>
      <w:marLeft w:val="0"/>
      <w:marRight w:val="0"/>
      <w:marTop w:val="0"/>
      <w:marBottom w:val="0"/>
      <w:divBdr>
        <w:top w:val="none" w:sz="0" w:space="0" w:color="auto"/>
        <w:left w:val="none" w:sz="0" w:space="0" w:color="auto"/>
        <w:bottom w:val="none" w:sz="0" w:space="0" w:color="auto"/>
        <w:right w:val="none" w:sz="0" w:space="0" w:color="auto"/>
      </w:divBdr>
    </w:div>
    <w:div w:id="1980454750">
      <w:bodyDiv w:val="1"/>
      <w:marLeft w:val="0"/>
      <w:marRight w:val="0"/>
      <w:marTop w:val="0"/>
      <w:marBottom w:val="0"/>
      <w:divBdr>
        <w:top w:val="none" w:sz="0" w:space="0" w:color="auto"/>
        <w:left w:val="none" w:sz="0" w:space="0" w:color="auto"/>
        <w:bottom w:val="none" w:sz="0" w:space="0" w:color="auto"/>
        <w:right w:val="none" w:sz="0" w:space="0" w:color="auto"/>
      </w:divBdr>
    </w:div>
    <w:div w:id="2026862980">
      <w:bodyDiv w:val="1"/>
      <w:marLeft w:val="0"/>
      <w:marRight w:val="0"/>
      <w:marTop w:val="0"/>
      <w:marBottom w:val="0"/>
      <w:divBdr>
        <w:top w:val="none" w:sz="0" w:space="0" w:color="auto"/>
        <w:left w:val="none" w:sz="0" w:space="0" w:color="auto"/>
        <w:bottom w:val="none" w:sz="0" w:space="0" w:color="auto"/>
        <w:right w:val="none" w:sz="0" w:space="0" w:color="auto"/>
      </w:divBdr>
    </w:div>
    <w:div w:id="21018308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fontTable" Target="fontTable.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D274EAF-71F0-46D5-BCDE-EB122BC253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4302</TotalTime>
  <Pages>35</Pages>
  <Words>5941</Words>
  <Characters>32087</Characters>
  <Application>Microsoft Office Word</Application>
  <DocSecurity>0</DocSecurity>
  <Lines>267</Lines>
  <Paragraphs>75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PROPOSTA TG PRÉ TEXTO 2012</vt:lpstr>
      <vt:lpstr>PROPOSTA TG PRÉ TEXTO 2012</vt:lpstr>
    </vt:vector>
  </TitlesOfParts>
  <Company>FRInfo</Company>
  <LinksUpToDate>false</LinksUpToDate>
  <CharactersWithSpaces>37953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PROPOSTA TG PRÉ TEXTO 2012</dc:title>
  <dc:subject>MATERIAL PARA PG II FATEC FRANCA 2012</dc:subject>
  <dc:creator>Profs. Tadeu Melo Jr, Carlos E F Roland, Fernanda</dc:creator>
  <cp:keywords/>
  <dc:description/>
  <cp:lastModifiedBy>VINICIUS CARMO</cp:lastModifiedBy>
  <cp:revision>6</cp:revision>
  <cp:lastPrinted>2016-03-17T13:59:00Z</cp:lastPrinted>
  <dcterms:created xsi:type="dcterms:W3CDTF">2020-04-18T03:53:00Z</dcterms:created>
  <dcterms:modified xsi:type="dcterms:W3CDTF">2020-06-05T17:23:00Z</dcterms:modified>
</cp:coreProperties>
</file>